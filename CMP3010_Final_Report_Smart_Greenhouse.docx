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02461A8" w14:textId="77777777" w:rsidR="007A2AB2" w:rsidRDefault="007A2AB2">
      <w:pPr>
        <w:pageBreakBefore/>
        <w:spacing w:line="240" w:lineRule="auto"/>
        <w:ind w:firstLine="0"/>
        <w:jc w:val="center"/>
        <w:rPr>
          <w:b/>
        </w:rPr>
      </w:pPr>
      <w:r>
        <w:rPr>
          <w:b/>
        </w:rPr>
        <w:t>T.C.</w:t>
      </w:r>
    </w:p>
    <w:p w14:paraId="2EC3381C" w14:textId="77777777" w:rsidR="007A2AB2" w:rsidRDefault="007A2AB2">
      <w:pPr>
        <w:spacing w:line="240" w:lineRule="auto"/>
        <w:ind w:firstLine="0"/>
        <w:jc w:val="center"/>
        <w:rPr>
          <w:b/>
        </w:rPr>
      </w:pPr>
      <w:r>
        <w:rPr>
          <w:b/>
        </w:rPr>
        <w:t>BAHÇEŞEHİR UNIVERSITY</w:t>
      </w:r>
    </w:p>
    <w:p w14:paraId="124C47FE" w14:textId="77777777" w:rsidR="007A2AB2" w:rsidRDefault="007A2AB2">
      <w:pPr>
        <w:spacing w:line="240" w:lineRule="auto"/>
        <w:ind w:firstLine="0"/>
        <w:jc w:val="center"/>
        <w:rPr>
          <w:b/>
        </w:rPr>
      </w:pPr>
    </w:p>
    <w:p w14:paraId="13728922" w14:textId="77777777" w:rsidR="00FB7E5F" w:rsidRDefault="00FB7E5F">
      <w:pPr>
        <w:spacing w:line="240" w:lineRule="auto"/>
        <w:ind w:firstLine="0"/>
        <w:jc w:val="center"/>
        <w:rPr>
          <w:b/>
        </w:rPr>
      </w:pPr>
    </w:p>
    <w:p w14:paraId="2C03971F" w14:textId="0E24980D" w:rsidR="007A2AB2" w:rsidRDefault="007A2AB2">
      <w:pPr>
        <w:spacing w:line="240" w:lineRule="auto"/>
        <w:ind w:firstLine="0"/>
        <w:jc w:val="center"/>
        <w:rPr>
          <w:b/>
        </w:rPr>
      </w:pPr>
      <w:r>
        <w:rPr>
          <w:b/>
        </w:rPr>
        <w:t>FACULTY OF ENGINEERING</w:t>
      </w:r>
      <w:r w:rsidR="009A48D9">
        <w:rPr>
          <w:b/>
        </w:rPr>
        <w:t xml:space="preserve"> AND NATURAL SCIENCES</w:t>
      </w:r>
    </w:p>
    <w:p w14:paraId="20C95BD4" w14:textId="77777777" w:rsidR="007A2AB2" w:rsidRDefault="007A2AB2">
      <w:pPr>
        <w:spacing w:line="240" w:lineRule="auto"/>
        <w:ind w:firstLine="0"/>
        <w:jc w:val="center"/>
        <w:rPr>
          <w:b/>
        </w:rPr>
      </w:pPr>
    </w:p>
    <w:p w14:paraId="5F2B00C6" w14:textId="3040B536" w:rsidR="007A2AB2" w:rsidRDefault="007A2AB2" w:rsidP="00391730">
      <w:pPr>
        <w:spacing w:line="240" w:lineRule="auto"/>
        <w:ind w:firstLine="0"/>
        <w:jc w:val="center"/>
      </w:pPr>
      <w:r>
        <w:rPr>
          <w:b/>
        </w:rPr>
        <w:t>DEPARTMENT OF</w:t>
      </w:r>
      <w:r>
        <w:rPr>
          <w:b/>
        </w:rPr>
        <w:t xml:space="preserve"> </w:t>
      </w:r>
      <w:r>
        <w:rPr>
          <w:b/>
          <w:highlight w:val="yellow"/>
        </w:rPr>
        <w:t>[DEPARTMENT NAME]</w:t>
      </w:r>
    </w:p>
    <w:p w14:paraId="0FC982C6" w14:textId="77777777" w:rsidR="007A2AB2" w:rsidRDefault="007A2AB2"/>
    <w:p w14:paraId="40AAAD69" w14:textId="77777777" w:rsidR="007A2AB2" w:rsidRDefault="007A2AB2"/>
    <w:p w14:paraId="6ECB79EC" w14:textId="77777777" w:rsidR="007A2AB2" w:rsidRDefault="007A2AB2"/>
    <w:p w14:paraId="0F113857" w14:textId="3522CAD2" w:rsidR="00FB7E5F" w:rsidRDefault="00FB7E5F" w:rsidP="00FB7E5F">
      <w:pPr>
        <w:spacing w:line="240" w:lineRule="auto"/>
        <w:ind w:firstLine="0"/>
        <w:jc w:val="center"/>
        <w:rPr>
          <w:b/>
          <w:sz w:val="36"/>
          <w:szCs w:val="36"/>
        </w:rPr>
      </w:pPr>
      <w:r>
        <w:rPr>
          <w:b/>
          <w:sz w:val="36"/>
          <w:szCs w:val="36"/>
        </w:rPr>
        <w:t xml:space="preserve">PROJECT </w:t>
      </w:r>
      <w:r w:rsidR="000812AF">
        <w:rPr>
          <w:b/>
          <w:sz w:val="36"/>
          <w:szCs w:val="36"/>
        </w:rPr>
        <w:t>FINAL REPORT</w:t>
      </w:r>
    </w:p>
    <w:p w14:paraId="22AB20C6" w14:textId="77777777" w:rsidR="00FB7E5F" w:rsidRDefault="00FB7E5F" w:rsidP="00FB7E5F">
      <w:pPr>
        <w:spacing w:line="240" w:lineRule="auto"/>
        <w:ind w:firstLine="0"/>
        <w:jc w:val="center"/>
        <w:rPr>
          <w:b/>
          <w:sz w:val="36"/>
          <w:szCs w:val="36"/>
        </w:rPr>
      </w:pPr>
    </w:p>
    <w:p w14:paraId="1A150421" w14:textId="3678790E" w:rsidR="00FB7E5F" w:rsidRDefault="00FB7E5F" w:rsidP="00D87F48">
      <w:pPr>
        <w:suppressLineNumbers/>
        <w:spacing w:line="240" w:lineRule="auto"/>
        <w:ind w:firstLine="0"/>
        <w:jc w:val="center"/>
        <w:rPr>
          <w:b/>
          <w:sz w:val="36"/>
          <w:szCs w:val="36"/>
        </w:rPr>
      </w:pPr>
      <w:r>
        <w:rPr>
          <w:b/>
          <w:sz w:val="36"/>
          <w:szCs w:val="36"/>
        </w:rPr>
        <w:t>SMART GREENHOUSE: AN ESP32-BASED</w:t>
      </w:r>
    </w:p>
    <w:p w14:paraId="334C224F" w14:textId="77777777" w:rsidR="007A2AB2" w:rsidRDefault="003E1F5B">
      <w:pPr>
        <w:spacing w:line="240" w:lineRule="auto"/>
        <w:ind w:firstLine="0"/>
        <w:jc w:val="center"/>
        <w:rPr>
          <w:b/>
          <w:sz w:val="36"/>
          <w:szCs w:val="36"/>
        </w:rPr>
      </w:pPr>
      <w:r>
        <w:rPr>
          <w:b/>
          <w:sz w:val="36"/>
          <w:szCs w:val="36"/>
        </w:rPr>
        <w:t>IoT CLIMATE AND IRRIGATION CONTROL STATION</w:t>
      </w:r>
    </w:p>
    <w:p w14:paraId="0ACCECA5" w14:textId="77777777" w:rsidR="007A2AB2" w:rsidRDefault="007A2AB2">
      <w:pPr>
        <w:spacing w:line="240" w:lineRule="auto"/>
        <w:ind w:firstLine="0"/>
        <w:jc w:val="center"/>
        <w:rPr>
          <w:b/>
          <w:sz w:val="36"/>
          <w:szCs w:val="36"/>
        </w:rPr>
      </w:pPr>
    </w:p>
    <w:p w14:paraId="729F3567" w14:textId="77777777" w:rsidR="007A2AB2" w:rsidRDefault="007A2AB2">
      <w:pPr>
        <w:spacing w:line="240" w:lineRule="auto"/>
        <w:ind w:firstLine="0"/>
        <w:jc w:val="center"/>
        <w:rPr>
          <w:b/>
          <w:sz w:val="36"/>
          <w:szCs w:val="36"/>
        </w:rPr>
      </w:pPr>
    </w:p>
    <w:p w14:paraId="60D0AAD9" w14:textId="77777777" w:rsidR="007A2AB2" w:rsidRDefault="007A2AB2">
      <w:pPr>
        <w:spacing w:line="240" w:lineRule="auto"/>
        <w:ind w:firstLine="0"/>
        <w:jc w:val="center"/>
        <w:rPr>
          <w:b/>
          <w:sz w:val="36"/>
          <w:szCs w:val="36"/>
        </w:rPr>
      </w:pPr>
    </w:p>
    <w:p w14:paraId="40373F8B" w14:textId="77777777" w:rsidR="007A2AB2" w:rsidRDefault="007A2AB2">
      <w:pPr>
        <w:spacing w:line="240" w:lineRule="auto"/>
        <w:ind w:firstLine="0"/>
        <w:jc w:val="center"/>
        <w:rPr>
          <w:b/>
          <w:sz w:val="36"/>
          <w:szCs w:val="36"/>
        </w:rPr>
      </w:pPr>
    </w:p>
    <w:p w14:paraId="6431C170" w14:textId="77777777" w:rsidR="00391730" w:rsidRDefault="00B92B3D">
      <w:pPr>
        <w:spacing w:line="240" w:lineRule="auto"/>
        <w:ind w:firstLine="0"/>
        <w:jc w:val="center"/>
        <w:rPr>
          <w:b/>
        </w:rPr>
      </w:pPr>
      <w:r>
        <w:rPr>
          <w:b/>
        </w:rPr>
        <w:t>CMP3010</w:t>
      </w:r>
    </w:p>
    <w:p w14:paraId="228D82E0" w14:textId="2EC20475" w:rsidR="007A2AB2" w:rsidRDefault="00BD16C7">
      <w:pPr>
        <w:spacing w:line="240" w:lineRule="auto"/>
        <w:ind w:firstLine="0"/>
        <w:jc w:val="center"/>
        <w:rPr>
          <w:b/>
        </w:rPr>
      </w:pPr>
      <w:r>
        <w:rPr>
          <w:b/>
        </w:rPr>
        <w:t xml:space="preserve"> Course</w:t>
      </w:r>
      <w:r w:rsidR="007A2AB2">
        <w:rPr>
          <w:b/>
        </w:rPr>
        <w:t xml:space="preserve"> Project</w:t>
      </w:r>
    </w:p>
    <w:p w14:paraId="29E29AE0" w14:textId="77777777" w:rsidR="007A2AB2" w:rsidRDefault="007A2AB2"/>
    <w:p w14:paraId="755C527F" w14:textId="77777777" w:rsidR="007A2AB2" w:rsidRDefault="007A2AB2"/>
    <w:p w14:paraId="71D5CB25" w14:textId="77777777" w:rsidR="007A2AB2" w:rsidRDefault="007A2AB2"/>
    <w:p w14:paraId="31DF31C5" w14:textId="77777777" w:rsidR="007A2AB2" w:rsidRDefault="007A2AB2"/>
    <w:p w14:paraId="5A8518A0" w14:textId="77777777" w:rsidR="009276EB" w:rsidRDefault="009276EB">
      <w:pPr>
        <w:ind w:firstLine="0"/>
        <w:jc w:val="center"/>
        <w:rPr>
          <w:b/>
          <w:sz w:val="28"/>
          <w:szCs w:val="28"/>
        </w:rPr>
      </w:pPr>
      <w:r>
        <w:rPr>
          <w:b/>
          <w:sz w:val="28"/>
          <w:szCs w:val="28"/>
        </w:rPr>
        <w:t>Muhammet Emir Onus</w:t>
      </w:r>
      <w:r>
        <w:rPr>
          <w:b/>
          <w:sz w:val="28"/>
          <w:szCs w:val="28"/>
        </w:rPr>
        <w:t xml:space="preserve">  </w:t>
      </w:r>
      <w:r>
        <w:rPr>
          <w:b/>
          <w:sz w:val="28"/>
          <w:szCs w:val="28"/>
          <w:highlight w:val="yellow"/>
        </w:rPr>
        <w:t>[STUDENT ID]</w:t>
      </w:r>
    </w:p>
    <w:p>
      <w:pPr>
        <w:ind w:firstLine="0"/>
        <w:jc w:val="center"/>
      </w:pPr>
      <w:r>
        <w:rPr>
          <w:b/>
          <w:sz w:val="28"/>
          <w:szCs w:val="28"/>
          <w:highlight w:val="yellow"/>
        </w:rPr>
        <w:t>[SECOND TEAM MEMBER - NAME SURNAME]</w:t>
      </w:r>
      <w:r>
        <w:rPr>
          <w:b/>
          <w:sz w:val="28"/>
          <w:szCs w:val="28"/>
        </w:rPr>
        <w:t xml:space="preserve">  </w:t>
      </w:r>
      <w:r>
        <w:rPr>
          <w:b/>
          <w:sz w:val="28"/>
          <w:szCs w:val="28"/>
          <w:highlight w:val="yellow"/>
        </w:rPr>
        <w:t>[STUDENT ID]</w:t>
      </w:r>
    </w:p>
    <w:p w14:paraId="387DA41A" w14:textId="77777777" w:rsidR="007A2AB2" w:rsidRDefault="007A2AB2"/>
    <w:p w14:paraId="470D4E30" w14:textId="77777777" w:rsidR="007A2AB2" w:rsidRDefault="007A2AB2">
      <w:pPr>
        <w:ind w:firstLine="0"/>
      </w:pPr>
    </w:p>
    <w:p w14:paraId="647D71FC" w14:textId="77777777" w:rsidR="007A2AB2" w:rsidRDefault="007A2AB2">
      <w:pPr>
        <w:ind w:firstLine="0"/>
      </w:pPr>
    </w:p>
    <w:p w14:paraId="5366963D" w14:textId="77777777" w:rsidR="007A2AB2" w:rsidRDefault="007A2AB2"/>
    <w:p w14:paraId="219E7735" w14:textId="77777777" w:rsidR="00FB7E5F" w:rsidRDefault="00FB7E5F"/>
    <w:p w14:paraId="574FE5F3" w14:textId="77777777" w:rsidR="007A2AB2" w:rsidRDefault="007A2AB2"/>
    <w:p w14:paraId="2F356FDF" w14:textId="268CC072" w:rsidR="007A2AB2" w:rsidRDefault="007A2AB2">
      <w:pPr>
        <w:spacing w:line="240" w:lineRule="auto"/>
        <w:ind w:firstLine="0"/>
        <w:jc w:val="center"/>
        <w:rPr>
          <w:b/>
        </w:rPr>
      </w:pPr>
      <w:r>
        <w:rPr>
          <w:b/>
        </w:rPr>
        <w:t xml:space="preserve">İSTANBUL, </w:t>
      </w:r>
      <w:r>
        <w:rPr>
          <w:b/>
          <w:highlight w:val="yellow"/>
        </w:rPr>
        <w:t>[MONTH]</w:t>
      </w:r>
      <w:r w:rsidR="00CA5A7A">
        <w:rPr>
          <w:b/>
        </w:rPr>
        <w:t xml:space="preserve"> </w:t>
      </w:r>
      <w:r>
        <w:rPr>
          <w:b/>
        </w:rPr>
        <w:t>20</w:t>
      </w:r>
      <w:r w:rsidR="009A48D9">
        <w:rPr>
          <w:b/>
        </w:rPr>
        <w:t>2</w:t>
      </w:r>
      <w:r w:rsidR="00003141">
        <w:rPr>
          <w:b/>
        </w:rPr>
        <w:t>6</w:t>
      </w:r>
    </w:p>
    <w:p w14:paraId="30119AA0" w14:textId="77777777" w:rsidR="00FB7E5F" w:rsidRDefault="00FB7E5F">
      <w:pPr>
        <w:spacing w:line="240" w:lineRule="auto"/>
        <w:ind w:firstLine="0"/>
        <w:jc w:val="center"/>
        <w:rPr>
          <w:b/>
        </w:rPr>
      </w:pPr>
    </w:p>
    <w:p w14:paraId="2E65B315" w14:textId="68C1FC72" w:rsidR="007A2AB2" w:rsidRDefault="007A2AB2" w:rsidP="00EF5791">
      <w:pPr>
        <w:pStyle w:val="Heading1"/>
        <w:pageBreakBefore/>
        <w:numPr>
          <w:ilvl w:val="0"/>
          <w:numId w:val="0"/>
        </w:numPr>
        <w:ind w:left="360"/>
        <w:sectPr w:rsidR="007A2AB2" w:rsidSect="00FC355C">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pgNumType w:fmt="lowerRoman" w:start="1"/>
          <w:cols w:space="720"/>
          <w:docGrid w:linePitch="360"/>
        </w:sectPr>
      </w:pPr>
      <w:bookmarkStart w:id="0" w:name="_Toc193741038"/>
      <w:r>
        <w:t>TABLE OF CONTENTS</w:t>
      </w:r>
      <w:r w:rsidR="003E1F5B" w:rsidRPr="003E1F5B">
        <w:rPr>
          <w:sz w:val="24"/>
        </w:rPr>
        <w:t xml:space="preserve"> (right-click an</w:t>
      </w:r>
      <w:r w:rsidR="00EF5791">
        <w:rPr>
          <w:sz w:val="24"/>
        </w:rPr>
        <w:t>d select</w:t>
      </w:r>
      <w:r w:rsidR="003E1F5B" w:rsidRPr="003E1F5B">
        <w:rPr>
          <w:sz w:val="24"/>
        </w:rPr>
        <w:t xml:space="preserve"> "Update Field")</w:t>
      </w:r>
      <w:bookmarkEnd w:id="0"/>
    </w:p>
    <w:p w14:paraId="544E6E02" w14:textId="49A38213" w:rsidR="00E579CE" w:rsidRDefault="00C73E08">
      <w:pPr>
        <w:pStyle w:val="TOC1"/>
        <w:tabs>
          <w:tab w:val="right" w:leader="dot" w:pos="9062"/>
        </w:tabs>
        <w:rPr>
          <w:rFonts w:asciiTheme="minorHAnsi" w:eastAsiaTheme="minorEastAsia" w:hAnsiTheme="minorHAnsi" w:cstheme="minorBidi"/>
          <w:noProof/>
          <w:kern w:val="2"/>
          <w:lang w:val="en-GB" w:eastAsia="en-GB"/>
          <w14:ligatures w14:val="standardContextual"/>
        </w:rPr>
      </w:pPr>
      <w:r>
        <w:fldChar w:fldCharType="begin"/>
      </w:r>
      <w:r w:rsidR="007A2AB2">
        <w:instrText xml:space="preserve"> TOC </w:instrText>
      </w:r>
      <w:r>
        <w:fldChar w:fldCharType="separate"/>
      </w:r>
      <w:r w:rsidR="00E579CE">
        <w:rPr>
          <w:noProof/>
        </w:rPr>
        <w:t>TABLE OF CONTENTS (right-click and select "Update Field")</w:t>
      </w:r>
      <w:r w:rsidR="00E579CE">
        <w:rPr>
          <w:noProof/>
        </w:rPr>
        <w:tab/>
      </w:r>
      <w:r w:rsidR="00E579CE">
        <w:rPr>
          <w:noProof/>
        </w:rPr>
        <w:fldChar w:fldCharType="begin"/>
      </w:r>
      <w:r w:rsidR="00E579CE">
        <w:rPr>
          <w:noProof/>
        </w:rPr>
        <w:instrText xml:space="preserve"> PAGEREF _Toc193741038 \h </w:instrText>
      </w:r>
      <w:r w:rsidR="00E579CE">
        <w:rPr>
          <w:noProof/>
        </w:rPr>
      </w:r>
      <w:r w:rsidR="00E579CE">
        <w:rPr>
          <w:noProof/>
        </w:rPr>
        <w:fldChar w:fldCharType="separate"/>
      </w:r>
      <w:r w:rsidR="00E579CE">
        <w:rPr>
          <w:noProof/>
        </w:rPr>
        <w:t>ii</w:t>
      </w:r>
      <w:r w:rsidR="00E579CE">
        <w:rPr>
          <w:noProof/>
        </w:rPr>
        <w:fldChar w:fldCharType="end"/>
      </w:r>
    </w:p>
    <w:p>
      <w:pPr>
        <w:pStyle w:val="Heading1"/>
        <w:numPr>
          <w:ilvl w:val="0"/>
          <w:numId w:val="9"/>
        </w:numPr>
      </w:pPr>
      <w:r>
        <w:t xml:space="preserve">OVERVIEW</w:t>
      </w:r>
    </w:p>
    <w:p>
      <w:pPr>
        <w:pStyle w:val="Heading2"/>
        <w:numPr>
          <w:ilvl w:val="1"/>
          <w:numId w:val="9"/>
        </w:numPr>
      </w:pPr>
      <w:r>
        <w:t xml:space="preserve">Problem Statement and Objectives</w:t>
      </w:r>
    </w:p>
    <w:p>
      <w:pPr>
        <w:ind w:firstLine="0"/>
      </w:pPr>
      <w:r>
        <w:t xml:space="preserve">Small-scale greenhouses and home growers lose crops for a reason that is entirely measurable: the growing environment drifts outside the range the plant tolerates while nobody is watching. Soil dries out over a weekend, an afternoon heat spike cooks seedlings, or a cool-season crop such as lettuce bolts after a few days above its temperature ceiling. Commercial climate computers solve this, but they cost far more than a hobby or teaching greenhouse can justify, and they are closed systems that a student cannot inspect or extend.</w:t>
      </w:r>
    </w:p>
    <w:p>
      <w:pPr>
        <w:ind w:firstLine="0"/>
      </w:pPr>
      <w:r>
        <w:t xml:space="preserve">The problem this project addresses is therefore stated as follows: </w:t>
      </w:r>
      <w:r>
        <w:rPr>
          <w:b/>
        </w:rPr>
        <w:t xml:space="preserve">provide continuous, plant-specific climate and irrigation control for a small greenhouse using low-cost, openly available components, and keep that control working even when the network is down.</w:t>
      </w:r>
      <w:r>
        <w:t xml:space="preserve"/>
      </w:r>
    </w:p>
    <w:p>
      <w:pPr>
        <w:ind w:firstLine="0"/>
      </w:pPr>
      <w:r>
        <w:t xml:space="preserve">The general goal is a self-contained embedded control station built around an ESP32 microcontroller. It senses air temperature and humidity, soil moisture and light level; it drives a water pump, an exhaust fan and an LED grow strip; it reports to the user through a 16x2 LCD and a responsive web application served by the device itself; and it logs history to a cloud service so that longer-term trends can be reviewed. The specific objectives are:</w:t>
      </w:r>
    </w:p>
    <w:p>
      <w:pPr>
        <w:pStyle w:val="ListParagraph"/>
        <w:numPr>
          <w:ilvl w:val="0"/>
          <w:numId w:val="5"/>
        </w:numPr>
      </w:pPr>
      <w:r>
        <w:t xml:space="preserve"/>
      </w:r>
      <w:r>
        <w:rPr>
          <w:b/>
        </w:rPr>
        <w:t xml:space="preserve">O1 - Autonomous control.</w:t>
      </w:r>
      <w:r>
        <w:t xml:space="preserve"> Keep temperature, humidity, soil moisture and light inside the ideal band of the selected plant species without any user interaction, and continue to do so when Wi-Fi or the cloud service is unavailable.</w:t>
      </w:r>
    </w:p>
    <w:p>
      <w:pPr>
        <w:pStyle w:val="ListParagraph"/>
        <w:numPr>
          <w:ilvl w:val="0"/>
          <w:numId w:val="5"/>
        </w:numPr>
      </w:pPr>
      <w:r>
        <w:t xml:space="preserve"/>
      </w:r>
      <w:r>
        <w:rPr>
          <w:b/>
        </w:rPr>
        <w:t xml:space="preserve">O2 - Plant specificity.</w:t>
      </w:r>
      <w:r>
        <w:t xml:space="preserve"> Store an ideal band and an irrigation profile (times per day, hour of day, seconds of pumping) for eight plant species, and adapt those values further to the growth stage (seedling / vegetative / fruiting) and the season.</w:t>
      </w:r>
    </w:p>
    <w:p>
      <w:pPr>
        <w:pStyle w:val="ListParagraph"/>
        <w:numPr>
          <w:ilvl w:val="0"/>
          <w:numId w:val="5"/>
        </w:numPr>
      </w:pPr>
      <w:r>
        <w:t xml:space="preserve"/>
      </w:r>
      <w:r>
        <w:rPr>
          <w:b/>
        </w:rPr>
        <w:t xml:space="preserve">O3 - Scheduled and manual irrigation.</w:t>
      </w:r>
      <w:r>
        <w:t xml:space="preserve"> Obtain real wall-clock time over NTP and water at user-defined times that survive a power cut, while still allowing a manual push-button and a manual web command.</w:t>
      </w:r>
    </w:p>
    <w:p>
      <w:pPr>
        <w:pStyle w:val="ListParagraph"/>
        <w:numPr>
          <w:ilvl w:val="0"/>
          <w:numId w:val="5"/>
        </w:numPr>
      </w:pPr>
      <w:r>
        <w:t xml:space="preserve"/>
      </w:r>
      <w:r>
        <w:rPr>
          <w:b/>
        </w:rPr>
        <w:t xml:space="preserve">O4 - Local user interface.</w:t>
      </w:r>
      <w:r>
        <w:t xml:space="preserve"> Serve a mobile-friendly web application from the device itself with live readings, per-feature auto/manual switches, charts, an ideal-range view and plant-specific recommendations, in both light and dark themes.</w:t>
      </w:r>
    </w:p>
    <w:p>
      <w:pPr>
        <w:pStyle w:val="ListParagraph"/>
        <w:numPr>
          <w:ilvl w:val="0"/>
          <w:numId w:val="5"/>
        </w:numPr>
      </w:pPr>
      <w:r>
        <w:t xml:space="preserve"/>
      </w:r>
      <w:r>
        <w:rPr>
          <w:b/>
        </w:rPr>
        <w:t xml:space="preserve">O5 - Cloud logging and remote command.</w:t>
      </w:r>
      <w:r>
        <w:t xml:space="preserve"> Push eight measured fields to ThingSpeak and poll a TalkBack command queue, while staying inside the free-tier request budget.</w:t>
      </w:r>
    </w:p>
    <w:p>
      <w:pPr>
        <w:pStyle w:val="ListParagraph"/>
        <w:numPr>
          <w:ilvl w:val="0"/>
          <w:numId w:val="5"/>
        </w:numPr>
      </w:pPr>
      <w:r>
        <w:t xml:space="preserve"/>
      </w:r>
      <w:r>
        <w:rPr>
          <w:b/>
        </w:rPr>
        <w:t xml:space="preserve">O6 - Verifiable quality.</w:t>
      </w:r>
      <w:r>
        <w:t xml:space="preserve"> Keep all decision logic free of hardware dependencies so it can be unit-tested on a PC, and let the firmware compile with no warnings.</w:t>
      </w:r>
    </w:p>
    <w:p>
      <w:pPr>
        <w:ind w:firstLine="0"/>
      </w:pPr>
      <w:r>
        <w:t xml:space="preserve">We deliberately kept the goals realistic. The fan is switched by a relay, so it is on/off rather than speed-controlled; adding proportional speed would require a PWM-capable fan driver and was scoped out. Likewise there is no user authentication on the local web server: the device is intended for a private home network, and this limitation is stated openly in Section 2.2 rather than hidden.</w:t>
      </w:r>
    </w:p>
    <w:p>
      <w:pPr>
        <w:ind w:firstLine="0"/>
      </w:pPr>
      <w:r>
        <w:t xml:space="preserve">The final product is a single ESP32 board wired to five sensors/inputs and five outputs on a breadboard-mounted panel, running one firmware image, reachable from any phone on the same Wi-Fi network at http://akillisera.local. Success is measured against the objectives above: each objective maps to a concrete, checkable behaviour, and Section 2.1 lists how each one is verified.</w:t>
      </w:r>
    </w:p>
    <w:p>
      <w:pPr>
        <w:pStyle w:val="Heading2"/>
        <w:numPr>
          <w:ilvl w:val="1"/>
          <w:numId w:val="9"/>
        </w:numPr>
      </w:pPr>
      <w:r>
        <w:t xml:space="preserve">Background Information</w:t>
      </w:r>
    </w:p>
    <w:p>
      <w:pPr>
        <w:ind w:firstLine="0"/>
      </w:pPr>
      <w:r>
        <w:t xml:space="preserve">Automated greenhouse control is a mature field, and the literature separates cleanly into three tiers. At the top, commercial climate computers such as Priva and Hoogendoorn systems run multi-zone PID and model-predictive control with vent, heating, CO2 and fogging actuators; these are the reference for what good control looks like, but a single installation costs more than an entire university teaching laboratory. In the middle sit open agricultural controllers such as FarmBot and the OpenAg Food Computer, which publish their hardware and software and target research and education. At the entry tier are the many Arduino and ESP32 greenhouse projects published in maker communities and in student papers [4]; these are affordable but, in our survey, almost all of them share the same three weaknesses.</w:t>
      </w:r>
    </w:p>
    <w:p>
      <w:pPr>
        <w:ind w:firstLine="0"/>
      </w:pPr>
      <w:r>
        <w:t xml:space="preserve">The first weakness is </w:t>
      </w:r>
      <w:r>
        <w:rPr>
          <w:b/>
        </w:rPr>
        <w:t xml:space="preserve">fixed thresholds</w:t>
      </w:r>
      <w:r>
        <w:t xml:space="preserve">. A typical published project waters when a soil sensor crosses one hard-coded number, regardless of what is planted. Horticultural references make it clear that this is wrong: lettuce is a shallow-rooted cool-season crop that wants frequent small waterings and bolts above roughly 20 degrees Celsius, whereas tomato is deep-rooted and prefers infrequent, deeper watering [5]. The second weakness is </w:t>
      </w:r>
      <w:r>
        <w:rPr>
          <w:b/>
        </w:rPr>
        <w:t xml:space="preserve">single set-point switching</w:t>
      </w:r>
      <w:r>
        <w:t xml:space="preserve">, which makes a relay chatter whenever the measurement sits on the threshold. The third is </w:t>
      </w:r>
      <w:r>
        <w:rPr>
          <w:b/>
        </w:rPr>
        <w:t xml:space="preserve">cloud dependence</w:t>
      </w:r>
      <w:r>
        <w:t xml:space="preserve">: control decisions are taken in a cloud function, so an internet outage stops irrigation altogether.</w:t>
      </w:r>
    </w:p>
    <w:p>
      <w:pPr>
        <w:ind w:firstLine="0"/>
      </w:pPr>
      <w:r>
        <w:t xml:space="preserve">Our product addresses all three. Ideal bands and irrigation profiles are stored per species and shifted by growth stage and season, so the same firmware behaves differently for lettuce and for tomato. All bang-bang decisions use a hysteresis band rather than a single set-point, which both protects the relays and, more importantly, actively holds the measurement inside the ideal range instead of merely reacting to an alarm limit. And every control decision is taken on the microcontroller; the cloud is used only for logging and optional remote commands.</w:t>
      </w:r>
    </w:p>
    <w:p>
      <w:pPr>
        <w:ind w:firstLine="0"/>
      </w:pPr>
      <w:r>
        <w:t xml:space="preserve">Two pieces of established theory are used directly. Vapour Pressure Deficit (VPD) is computed from air temperature and relative humidity using the Tetens saturation-vapour-pressure equation as given in FAO Irrigation and Drainage Paper 56 [3]; VPD is a better indicator of transpiration stress than relative humidity alone and is shown to the user next to the raw readings. Day/night state is derived from NTP wall-clock time and used to relax the temperature band at night and to switch the grow lights off, which follows standard photoperiod practice.</w:t>
      </w:r>
    </w:p>
    <w:p>
      <w:pPr>
        <w:ind w:firstLine="0"/>
      </w:pPr>
      <w:r>
        <w:t xml:space="preserve">The societal benefit is concrete. Protected-crop irrigation is one of the larger consumers of fresh water in agriculture, and watering by a fixed timer overwaters by design because it cannot see the soil. A controller that waters only when the soil is below the species-specific lower band, for a species-specific duration, uses measurably less water for the same yield. The same argument applies to grow lighting, which is only enabled during daytime hours and only when measured light is below the band. Because the design is built from parts costing under two thousand Turkish lira in total and the source code is public, it is reproducible by schools, community gardens and smallholders who could not otherwise afford climate control.</w:t>
      </w:r>
    </w:p>
    <w:p>
      <w:pPr>
        <w:pStyle w:val="Heading1"/>
        <w:pageBreakBefore/>
        <w:numPr>
          <w:ilvl w:val="0"/>
          <w:numId w:val="9"/>
        </w:numPr>
      </w:pPr>
      <w:r>
        <w:t xml:space="preserve">METHODOLOGY</w:t>
      </w:r>
    </w:p>
    <w:p>
      <w:pPr>
        <w:pStyle w:val="Heading2"/>
        <w:numPr>
          <w:ilvl w:val="1"/>
          <w:numId w:val="9"/>
        </w:numPr>
      </w:pPr>
      <w:r>
        <w:t xml:space="preserve">Project design</w:t>
      </w:r>
    </w:p>
    <w:p>
      <w:pPr>
        <w:ind w:firstLine="0"/>
      </w:pPr>
      <w:r>
        <w:t xml:space="preserve">The system is a single-board embedded controller with a three-way user interface: a local LCD, a web application served by the device, and a cloud channel. Figure 1 shows the overall design: the sensing layer on the left, the ESP32 controller in the centre with the exact GPIO assignment of every signal, and the actuation layer on the right, together with the power distribution and the mandatory common-ground connection.</w:t>
      </w:r>
    </w:p>
    <w:p>
      <w:pPr>
        <w:ind w:firstLine="0"/>
        <w:jc w:val="center"/>
        <w:spacing w:before="120" w:after="60"/>
      </w:pPr>
      <w:r>
        <w:drawing>
          <wp:inline distT="0" distB="0" distL="0" distR="0">
            <wp:extent cx="5760720" cy="357164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1.png"/>
                    <pic:cNvPicPr/>
                  </pic:nvPicPr>
                  <pic:blipFill>
                    <a:blip r:embed="rId101"/>
                    <a:stretch>
                      <a:fillRect/>
                    </a:stretch>
                  </pic:blipFill>
                  <pic:spPr>
                    <a:xfrm>
                      <a:off x="0" y="0"/>
                      <a:ext cx="5760720" cy="3571646"/>
                    </a:xfrm>
                    <a:prstGeom prst="rect">
                      <a:avLst/>
                    </a:prstGeom>
                  </pic:spPr>
                </pic:pic>
              </a:graphicData>
            </a:graphic>
          </wp:inline>
        </w:drawing>
      </w:r>
    </w:p>
    <w:p>
      <w:pPr>
        <w:pStyle w:val="Caption"/>
        <w:jc w:val="center"/>
        <w:ind w:firstLine="0"/>
      </w:pPr>
      <w:r>
        <w:t xml:space="preserve">Figure 1. Overall design of the system: sensing layer, ESP32 controller with pin assignment, actuation layer, and power distribution.</w:t>
      </w:r>
    </w:p>
    <w:p>
      <w:pPr>
        <w:ind w:firstLine="0"/>
      </w:pPr>
      <w:r>
        <w:t xml:space="preserve">The choice of GPIO pins is not arbitrary and is the first technical issue we had to solve. The ESP32 has two analogue-to-digital converters, and ADC2 is used internally by the Wi-Fi radio; any analogue read on an ADC2 pin returns garbage while Wi-Fi is active. Both analogue sensors are therefore placed on ADC1 pins (GPIO34 for soil moisture and GPIO35 for the LDR), which is documented in the datasheet [1] and enforced by a comment at the pin definition. A second hardware issue is the relay board: it is active-LOW, and calling pinMode(OUTPUT) drives the pin LOW, which would pulse the pump on for a few milliseconds at every boot. The initialisation routine therefore writes the OFF level to the output latch *before* calling pinMode. A third issue is that the ESP32 Arduino core version 3 removed the ledcSetup and ledcAttachPin functions; the LED strip PWM is wrapped in version-guarded macros so the same source compiles on both core generations.</w:t>
      </w:r>
    </w:p>
    <w:p>
      <w:pPr>
        <w:ind w:firstLine="0"/>
      </w:pPr>
      <w:r>
        <w:t xml:space="preserve">Figure 2 shows the software design. The most important decision in the whole project is the bottom layer: </w:t>
      </w:r>
      <w:r>
        <w:rPr>
          <w:b/>
        </w:rPr>
        <w:t xml:space="preserve">all decision logic is written as pure functions with no Arduino dependency at all</w:t>
      </w:r>
      <w:r>
        <w:t xml:space="preserve">. control_logic.h and bitki_veri.h include only standard C++ headers, which means they can be compiled by a normal g++ on a laptop and exercised by a unit-test suite. Everything that touches a pin lives one layer above, and only actuators.h is allowed to call digitalWrite. This separation is what made it possible to develop and verify the entire control behaviour before the hardware was assembled.</w:t>
      </w:r>
    </w:p>
    <w:p>
      <w:pPr>
        <w:ind w:firstLine="0"/>
        <w:jc w:val="center"/>
        <w:spacing w:before="120" w:after="60"/>
      </w:pPr>
      <w:r>
        <w:drawing>
          <wp:inline distT="0" distB="0" distL="0" distR="0">
            <wp:extent cx="5760720" cy="3225995"/>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2.png"/>
                    <pic:cNvPicPr/>
                  </pic:nvPicPr>
                  <pic:blipFill>
                    <a:blip r:embed="rId102"/>
                    <a:stretch>
                      <a:fillRect/>
                    </a:stretch>
                  </pic:blipFill>
                  <pic:spPr>
                    <a:xfrm>
                      <a:off x="0" y="0"/>
                      <a:ext cx="5760720" cy="3225995"/>
                    </a:xfrm>
                    <a:prstGeom prst="rect">
                      <a:avLst/>
                    </a:prstGeom>
                  </pic:spPr>
                </pic:pic>
              </a:graphicData>
            </a:graphic>
          </wp:inline>
        </w:drawing>
      </w:r>
    </w:p>
    <w:p>
      <w:pPr>
        <w:pStyle w:val="Caption"/>
        <w:jc w:val="center"/>
        <w:ind w:firstLine="0"/>
      </w:pPr>
      <w:r>
        <w:t xml:space="preserve">Figure 2. Software architecture. Layer 1 is hardware-independent and unit-tested on a PC; each layer only calls the layer below it.</w:t>
      </w:r>
    </w:p>
    <w:p>
      <w:pPr>
        <w:ind w:firstLine="0"/>
      </w:pPr>
      <w:r>
        <w:t xml:space="preserve">All implementation is placed in header files as inline functions rather than in .cpp files. This is deliberate: the Arduino build system compiles every .cpp in the sketch folder as a separate translation unit with no shared configuration, which produces duplicate-symbol linker errors for the kind of shared state this design uses. Inline functions in headers give a single-translation-unit (unity) build that behaves predictably.</w:t>
      </w:r>
    </w:p>
    <w:p>
      <w:pPr>
        <w:ind w:firstLine="0"/>
      </w:pPr>
      <w:r>
        <w:t xml:space="preserve">The control rule itself is a hysteresis band rather than a single threshold, illustrated in Figure 3. Each plant has an ideal band, for example 50-70 % relative humidity for lettuce. The fan turns on when the measurement rises above the upper limit, turns off when it falls below the lower limit, and otherwise keeps its previous state. The practical consequence is that the measurement is actively pulled back into the ideal band and the relay does not chatter.</w:t>
      </w:r>
    </w:p>
    <w:p>
      <w:pPr>
        <w:ind w:firstLine="0"/>
        <w:jc w:val="center"/>
        <w:spacing w:before="120" w:after="60"/>
      </w:pPr>
      <w:r>
        <w:drawing>
          <wp:inline distT="0" distB="0" distL="0" distR="0">
            <wp:extent cx="5760720" cy="2534717"/>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3.png"/>
                    <pic:cNvPicPr/>
                  </pic:nvPicPr>
                  <pic:blipFill>
                    <a:blip r:embed="rId103"/>
                    <a:stretch>
                      <a:fillRect/>
                    </a:stretch>
                  </pic:blipFill>
                  <pic:spPr>
                    <a:xfrm>
                      <a:off x="0" y="0"/>
                      <a:ext cx="5760720" cy="2534717"/>
                    </a:xfrm>
                    <a:prstGeom prst="rect">
                      <a:avLst/>
                    </a:prstGeom>
                  </pic:spPr>
                </pic:pic>
              </a:graphicData>
            </a:graphic>
          </wp:inline>
        </w:drawing>
      </w:r>
    </w:p>
    <w:p>
      <w:pPr>
        <w:pStyle w:val="Caption"/>
        <w:jc w:val="center"/>
        <w:ind w:firstLine="0"/>
      </w:pPr>
      <w:r>
        <w:t xml:space="preserve">Figure 3. Band-targeting control with hysteresis, compared with naive single-threshold switching.</w:t>
      </w:r>
    </w:p>
    <w:p>
      <w:pPr>
        <w:ind w:firstLine="0"/>
      </w:pPr>
      <w:r>
        <w:t xml:space="preserve">Timing is handled without a single delay() call anywhere in the main loop. Every periodic action - sensor sampling, LCD refresh, pump run-time, cloud upload, button debounce - is a millis()-based state machine. All elapsed-time comparisons are written as unsigned subtraction on uint32_t values, which stays correct when the millisecond counter wraps around after roughly 49.7 days; a naive comparison would stall the system permanently at that moment. The worst-case loop duration is measured on the device and exposed through the /api/saglik endpoint so the claim can be checked rather than asserted.</w:t>
      </w:r>
    </w:p>
    <w:p>
      <w:pPr>
        <w:ind w:firstLine="0"/>
      </w:pPr>
      <w:r>
        <w:t xml:space="preserve">The user interface is a single-page web application stored in PROGMEM (flash) and served directly by the device, so no external hosting is required. Figure 4 shows the control half of the interface and Figure 5 the analytics half. The left column carries the readings, the WATER button and the irrigation schedule; the right column carries the fan and LED cards, each with an independent auto/manual switch; the full-width row below carries trends, the ideal-range view, activity statistics, the cloud history and the recommendation engine. The interface follows the operating system light/dark preference by default and can be overridden.</w:t>
      </w:r>
    </w:p>
    <w:p>
      <w:pPr>
        <w:ind w:firstLine="0"/>
        <w:jc w:val="center"/>
        <w:spacing w:before="120" w:after="60"/>
      </w:pPr>
      <w:r>
        <w:drawing>
          <wp:inline distT="0" distB="0" distL="0" distR="0">
            <wp:extent cx="4200000" cy="3772881"/>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4.png"/>
                    <pic:cNvPicPr/>
                  </pic:nvPicPr>
                  <pic:blipFill>
                    <a:blip r:embed="rId104"/>
                    <a:stretch>
                      <a:fillRect/>
                    </a:stretch>
                  </pic:blipFill>
                  <pic:spPr>
                    <a:xfrm>
                      <a:off x="0" y="0"/>
                      <a:ext cx="4200000" cy="3772881"/>
                    </a:xfrm>
                    <a:prstGeom prst="rect">
                      <a:avLst/>
                    </a:prstGeom>
                  </pic:spPr>
                </pic:pic>
              </a:graphicData>
            </a:graphic>
          </wp:inline>
        </w:drawing>
      </w:r>
    </w:p>
    <w:p>
      <w:pPr>
        <w:pStyle w:val="Caption"/>
        <w:jc w:val="center"/>
        <w:ind w:firstLine="0"/>
      </w:pPr>
      <w:r>
        <w:t xml:space="preserve">Figure 4. Web application, control section: live readings, plant/stage/season selection, irrigation with the per-plant schedule, and independent auto/manual control of fan and LED.</w:t>
      </w:r>
    </w:p>
    <w:p>
      <w:pPr>
        <w:ind w:firstLine="0"/>
        <w:jc w:val="center"/>
        <w:spacing w:before="120" w:after="60"/>
      </w:pPr>
      <w:r>
        <w:drawing>
          <wp:inline distT="0" distB="0" distL="0" distR="0">
            <wp:extent cx="4600000" cy="4093220"/>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5.png"/>
                    <pic:cNvPicPr/>
                  </pic:nvPicPr>
                  <pic:blipFill>
                    <a:blip r:embed="rId105"/>
                    <a:stretch>
                      <a:fillRect/>
                    </a:stretch>
                  </pic:blipFill>
                  <pic:spPr>
                    <a:xfrm>
                      <a:off x="0" y="0"/>
                      <a:ext cx="4600000" cy="4093220"/>
                    </a:xfrm>
                    <a:prstGeom prst="rect">
                      <a:avLst/>
                    </a:prstGeom>
                  </pic:spPr>
                </pic:pic>
              </a:graphicData>
            </a:graphic>
          </wp:inline>
        </w:drawing>
      </w:r>
    </w:p>
    <w:p>
      <w:pPr>
        <w:pStyle w:val="Caption"/>
        <w:jc w:val="center"/>
        <w:ind w:firstLine="0"/>
      </w:pPr>
      <w:r>
        <w:t xml:space="preserve">Figure 5. Web application, analytics section: ideal-range indicators for the selected plant, activity statistics with next watering and VPD, cloud history and plant-specific recommendations.</w:t>
      </w:r>
    </w:p>
    <w:p>
      <w:pPr>
        <w:ind w:firstLine="0"/>
      </w:pPr>
      <w:r>
        <w:t xml:space="preserve">Table 1 lists the specifications of the product and the method used to verify each one. We treat a specification as met only when there is a repeatable check behind it, not when the code merely looks correct.</w:t>
      </w:r>
    </w:p>
    <w:p>
      <w:pPr>
        <w:pStyle w:val="Caption"/>
        <w:jc w:val="center"/>
        <w:ind w:firstLine="0"/>
      </w:pPr>
      <w:r>
        <w:t xml:space="preserve">Table 1. Product specifications and the verification method for each.</w:t>
      </w:r>
    </w:p>
    <w:tbl>
      <w:tblPr>
        <w:tblW w:w="8500" w:type="dxa"/>
        <w:tblLayout w:type="fixed"/>
        <w:tblLook w:val="0000"/>
      </w:tblPr>
      <w:tblGrid>
        <w:gridCol w:w="2500"/>
        <w:gridCol w:w="1500"/>
        <w:gridCol w:w="3600"/>
        <w:gridCol w:w="900"/>
      </w:tblGrid>
      <w:tr>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Specification</w:t>
            </w:r>
          </w:p>
        </w:tc>
        <w:tc>
          <w:tcPr>
            <w:tcW w:w="150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Target value</w:t>
            </w:r>
          </w:p>
        </w:tc>
        <w:tc>
          <w:tcPr>
            <w:tcW w:w="360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Verification method</w:t>
            </w:r>
          </w:p>
        </w:tc>
        <w:tc>
          <w:tcPr>
            <w:tcW w:w="90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Status</w:t>
            </w:r>
          </w:p>
        </w:tc>
      </w:tr>
      <w:tr>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Autonomous operation without network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All control loops keep running</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Cloud and Wi-Fi code paths are separate from control; verified by disabling network in firmware</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Met</w:t>
            </w:r>
          </w:p>
        </w:tc>
      </w:tr>
      <w:tr>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No blocking delay in main loop</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Worst-case loop &lt; 10 ms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Loop time measured on device, exposed via /api/saglik</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Met</w:t>
            </w:r>
          </w:p>
        </w:tc>
      </w:tr>
      <w:tr>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millis() overflow safety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Correct after 49.7 days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Unit tests pass values near 2^32 into every timing function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Met</w:t>
            </w:r>
          </w:p>
        </w:tc>
      </w:tr>
      <w:tr>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Plant-specific irrigation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8 species, distinct hours/count/volume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Unit test asserts no two species share the same profile</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Met</w:t>
            </w:r>
          </w:p>
        </w:tc>
      </w:tr>
      <w:tr>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Relay chattering prevented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No toggle inside the band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Hysteresis unit tests over rising and falling sweeps</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Met</w:t>
            </w:r>
          </w:p>
        </w:tc>
      </w:tr>
      <w:tr>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Pump safety lock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Minimum 60 s between waterings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Unit test on the cooldown function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Met</w:t>
            </w:r>
          </w:p>
        </w:tc>
      </w:tr>
      <w:tr>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Cloud request budget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Within ThingSpeak free tier</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static_assert on the computed daily request count at compile time</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Met</w:t>
            </w:r>
          </w:p>
        </w:tc>
      </w:tr>
      <w:tr>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Input validation on REST API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Invalid input returns HTTP 400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Manual API tests against a mock and the device</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Met</w:t>
            </w:r>
          </w:p>
        </w:tc>
      </w:tr>
      <w:tr>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Compiles without warnings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0 warnings with --warnings all</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arduino-cli build log</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Met</w:t>
            </w:r>
          </w:p>
        </w:tc>
      </w:tr>
      <w:tr>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Flash usage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Fits 4 MB with huge_app</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Build report: 1 179 501 bytes, 37 %</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Met</w:t>
            </w:r>
          </w:p>
        </w:tc>
      </w:tr>
      <w:tr>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Unit test suite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All assertions pass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83 test cases / 157 assertions, green</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Met</w:t>
            </w:r>
          </w:p>
        </w:tc>
      </w:tr>
      <w:tr>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End-to-end test with real sensors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Full-day stability run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Requires the assembled hardware</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Pending</w:t>
            </w:r>
          </w:p>
        </w:tc>
      </w:tr>
    </w:tbl>
    <w:p>
      <w:pPr>
        <w:ind w:firstLine="0"/>
      </w:pPr>
      <w:r>
        <w:t xml:space="preserve">The single specification still marked pending is the long-duration run on the physical rig; the firmware side is complete and every software claim above is backed by an automated check.</w:t>
      </w:r>
    </w:p>
    <w:p>
      <w:pPr>
        <w:pStyle w:val="Heading2"/>
        <w:numPr>
          <w:ilvl w:val="1"/>
          <w:numId w:val="9"/>
        </w:numPr>
      </w:pPr>
      <w:r>
        <w:t xml:space="preserve">Project components</w:t>
      </w:r>
    </w:p>
    <w:p>
      <w:pPr>
        <w:ind w:firstLine="0"/>
      </w:pPr>
      <w:r>
        <w:t xml:space="preserve">The work was carried out with the equipment of the university electronics laboratory: a regulated bench power supply for the 12 V rail during testing, a digital multimeter for continuity and rail checks, a soldering station for the pump and fan leads, and a laptop running arduino-cli for building and flashing. No manufactured PCB was produced; the circuit is built on a breadboard and a screw-terminal strip, which is appropriate for a course project and keeps the wiring inspectable during the demonstration.</w:t>
      </w:r>
    </w:p>
    <w:p>
      <w:pPr>
        <w:ind w:firstLine="0"/>
      </w:pPr>
      <w:r>
        <w:t xml:space="preserve">The main component choices, and the alternatives we rejected, are the following.</w:t>
      </w:r>
    </w:p>
    <w:p>
      <w:pPr>
        <w:ind w:firstLine="0"/>
      </w:pPr>
      <w:r>
        <w:t xml:space="preserve"/>
      </w:r>
      <w:r>
        <w:rPr>
          <w:b/>
        </w:rPr>
        <w:t xml:space="preserve">Microcontroller - ESP32 NodeMCU-32S (ESP32-WROOM-32).</w:t>
      </w:r>
      <w:r>
        <w:t xml:space="preserve"> The alternatives considered were the Arduino Uno and the ESP8266 NodeMCU. The Uno was rejected because it has no networking at all, only 2 KB of SRAM and 32 KB of flash, which cannot hold an embedded web application, and no hardware support for the concurrent HTTP server and cloud client we needed. The ESP8266 has Wi-Fi but only a single ADC channel, which is not enough for two analogue sensors without external multiplexing, and far less RAM. The ESP32 gives dual-core 240 MHz operation, 520 KB SRAM, 4 MB flash, integrated Wi-Fi with an NTP client, a non-volatile storage partition for settings that survive power cuts, and enough ADC1 channels for our analogue inputs [1][2]. Its extra cost over the ESP8266 is a small fraction of the total build cost.</w:t>
      </w:r>
    </w:p>
    <w:p>
      <w:pPr>
        <w:ind w:firstLine="0"/>
      </w:pPr>
      <w:r>
        <w:t xml:space="preserve"/>
      </w:r>
      <w:r>
        <w:rPr>
          <w:b/>
        </w:rPr>
        <w:t xml:space="preserve">Air temperature and humidity - DHT11.</w:t>
      </w:r>
      <w:r>
        <w:t xml:space="preserve"> The DHT22/AM2302 is more accurate (plus or minus 0.5 degrees Celsius against plus or minus 2) and reads a wider humidity range. We use the DHT11 because it was the sensor supplied with the course kit and because our control decisions are band comparisons with several degrees of margin, not laboratory measurements; the DHT11 accuracy is inside that margin. The driver is written against the generic DHT library, so swapping to a DHT22 is a one-line change in config.h. The known DHT11 constraint - it must not be polled faster than once every two seconds - is respected by the two-second sampling period, and read failures are counted and reported rather than silently ignored.</w:t>
      </w:r>
    </w:p>
    <w:p>
      <w:pPr>
        <w:ind w:firstLine="0"/>
      </w:pPr>
      <w:r>
        <w:t xml:space="preserve"/>
      </w:r>
      <w:r>
        <w:rPr>
          <w:b/>
        </w:rPr>
        <w:t xml:space="preserve">Soil moisture - capacitive probe.</w:t>
      </w:r>
      <w:r>
        <w:t xml:space="preserve"> The cheaper resistive probes were rejected on principle: they pass a DC current through the soil, which corrodes the exposed electrodes within weeks and drifts long before it fails. A capacitive probe has no exposed metal, so it survives permanent burial in wet soil, which is exactly our use case.</w:t>
      </w:r>
    </w:p>
    <w:p>
      <w:pPr>
        <w:ind w:firstLine="0"/>
      </w:pPr>
      <w:r>
        <w:t xml:space="preserve"/>
      </w:r>
      <w:r>
        <w:rPr>
          <w:b/>
        </w:rPr>
        <w:t xml:space="preserve">Light - LDR module.</w:t>
      </w:r>
      <w:r>
        <w:t xml:space="preserve"> A BH1750 digital lux meter would give a calibrated absolute reading in lux over I2C. The LDR was chosen because the control decision is relative (is the light below the plant's lower band?) rather than absolute, and because it costs a fraction of the BH1750 and needs no bus address management.</w:t>
      </w:r>
    </w:p>
    <w:p>
      <w:pPr>
        <w:ind w:firstLine="0"/>
      </w:pPr>
      <w:r>
        <w:t xml:space="preserve"/>
      </w:r>
      <w:r>
        <w:rPr>
          <w:b/>
        </w:rPr>
        <w:t xml:space="preserve">Display - 16x2 character LCD with a PCF8574 I2C backpack.</w:t>
      </w:r>
      <w:r>
        <w:t xml:space="preserve"> A bare parallel LCD would occupy six GPIO pins; the I2C backpack reduces this to two shared bus pins, which matters because the design already uses eleven pins. An OLED would look better but costs more and adds a graphics library to a flash budget that already carries the web application.</w:t>
      </w:r>
    </w:p>
    <w:p>
      <w:pPr>
        <w:ind w:firstLine="0"/>
      </w:pPr>
      <w:r>
        <w:t xml:space="preserve"/>
      </w:r>
      <w:r>
        <w:rPr>
          <w:b/>
        </w:rPr>
        <w:t xml:space="preserve">Switching - 2-channel relay module for the pump and fan, and an N-channel MOSFET for the LED strip.</w:t>
      </w:r>
      <w:r>
        <w:t xml:space="preserve"> Relays were chosen for the two inductive 12 V loads because they give galvanic isolation between the mains-adjacent load side and the microcontroller. The LED strip is switched by a logic-level MOSFET instead, because the strip is dimmed with PWM at 5 kHz and a mechanical relay cannot switch at that rate. The relay module is active-LOW, which the firmware handles explicitly, and the 12 V supply ground must be tied to the ESP32 ground for any of the switching to work - this is the single most common wiring mistake in this class of project and is marked on Figure 1.</w:t>
      </w:r>
    </w:p>
    <w:p>
      <w:pPr>
        <w:ind w:firstLine="0"/>
      </w:pPr>
      <w:r>
        <w:t xml:space="preserve"/>
      </w:r>
      <w:r>
        <w:rPr>
          <w:b/>
        </w:rPr>
        <w:t xml:space="preserve">Cloud - ThingSpeak.</w:t>
      </w:r>
      <w:r>
        <w:t xml:space="preserve"> The alternatives were Blynk, Adafruit IO and a self-hosted MQTT broker. ThingSpeak was chosen because its free tier allows one update every 15 seconds, which covers our 30-second logging period with margin; because it provides both a data channel and a TalkBack command queue in the same account, so remote commands need no second service; and because it exposes a plain REST interface that needs no proprietary library. A self-hosted broker would have been more flexible but requires an always-on server, which the project cannot assume.</w:t>
      </w:r>
    </w:p>
    <w:p>
      <w:pPr>
        <w:ind w:firstLine="0"/>
      </w:pPr>
      <w:r>
        <w:t xml:space="preserve"/>
      </w:r>
      <w:r>
        <w:rPr>
          <w:b/>
        </w:rPr>
        <w:t xml:space="preserve">Software toolchain.</w:t>
      </w:r>
      <w:r>
        <w:t xml:space="preserve"> arduino-cli was used instead of the Arduino IDE so that builds are reproducible from a script and can specify the huge_app partition scheme, which the NodeMCU-32S board definition does not expose as a menu option. The default partition left the application at 89 % of the available flash; the explicit huge_app build property brought this down to 37 %. The unit tests use doctest [6], a single-header C++ framework, so the test suite has no build dependencies beyond g++. JSON encoding on the device uses ArduinoJson 7 [7].</w:t>
      </w:r>
    </w:p>
    <w:p>
      <w:pPr>
        <w:pStyle w:val="Heading1"/>
        <w:pageBreakBefore/>
        <w:numPr>
          <w:ilvl w:val="0"/>
          <w:numId w:val="9"/>
        </w:numPr>
      </w:pPr>
      <w:r>
        <w:t xml:space="preserve">WORK PLAN</w:t>
      </w:r>
    </w:p>
    <w:p>
      <w:pPr>
        <w:pStyle w:val="Heading2"/>
        <w:numPr>
          <w:ilvl w:val="1"/>
          <w:numId w:val="9"/>
        </w:numPr>
      </w:pPr>
      <w:r>
        <w:t xml:space="preserve">Tasks and Time Line</w:t>
      </w:r>
    </w:p>
    <w:p>
      <w:pPr>
        <w:ind w:firstLine="0"/>
      </w:pPr>
      <w:r>
        <w:t xml:space="preserve">The team has two members. Rather than splitting the project into a hardware person and a software person - which would have left each member ignorant of half the system - we divided it by </w:t>
      </w:r>
      <w:r>
        <w:rPr>
          <w:b/>
        </w:rPr>
        <w:t xml:space="preserve">subsystem</w:t>
      </w:r>
      <w:r>
        <w:t xml:space="preserve">, so that each member built the electronics of their own subsystem and also wrote the firmware that drives it. Each member therefore worked on both hardware and software, and each one can answer questions about the wiring as well as the code of the part they own. The division is given in Table 2 and the resulting schedule is shown as a Gantt chart in Table 5.</w:t>
      </w:r>
    </w:p>
    <w:p>
      <w:pPr>
        <w:pStyle w:val="Caption"/>
        <w:jc w:val="center"/>
        <w:ind w:firstLine="0"/>
      </w:pPr>
      <w:r>
        <w:t xml:space="preserve">Table 2. Division of tasks between the two team members. Each member covers both hardware and software for their own subsystem.</w:t>
      </w:r>
    </w:p>
    <w:tbl>
      <w:tblPr>
        <w:tblW w:w="8500" w:type="dxa"/>
        <w:tblLayout w:type="fixed"/>
        <w:tblLook w:val="0000"/>
      </w:tblPr>
      <w:tblGrid>
        <w:gridCol w:w="1500"/>
        <w:gridCol w:w="1450"/>
        <w:gridCol w:w="2750"/>
        <w:gridCol w:w="2800"/>
      </w:tblGrid>
      <w:tr>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Team member</w:t>
            </w:r>
          </w:p>
        </w:tc>
        <w:tc>
          <w:tcPr>
            <w:tcW w:w="145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Subsystem owned</w:t>
            </w:r>
          </w:p>
        </w:tc>
        <w:tc>
          <w:tcPr>
            <w:tcW w:w="275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Hardware tasks</w:t>
            </w:r>
          </w:p>
        </w:tc>
        <w:tc>
          <w:tcPr>
            <w:tcW w:w="280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Software tasks</w:t>
            </w:r>
          </w:p>
        </w:tc>
      </w:tr>
      <w:tr>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Muhammet Emir Onus</w:t>
            </w:r>
          </w:p>
        </w:tc>
        <w:tc>
          <w:tcPr>
            <w:tcW w:w="14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Sensing and control</w:t>
            </w:r>
          </w:p>
        </w:tc>
        <w:tc>
          <w:tcPr>
            <w:tcW w:w="27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Breadboard layout and the 3.3 V rail; wiring of the DHT11, the capacitive soil probe and the LDR module to the ADC1 pins; common-ground bus; continuity and rail testing with the multimeter; verification that no analogue sensor lands on an ADC2 pin.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Layered firmware architecture; the pure control-logic layer and its unit-test suite (TDD); sensor drivers and the raw-to-percentage mapping; plant knowledge base with the per-species bands and irrigation profiles; REST API and the embedded web application.</w:t>
            </w:r>
          </w:p>
        </w:tc>
      </w:tr>
      <w:tr>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b/>
                <w:highlight w:val="yellow"/>
                <w:sz w:val="18"/>
                <w:szCs w:val="18"/>
              </w:rPr>
              <w:t xml:space="preserve">[SECOND TEAM MEMBER - FULL NAME]</w:t>
            </w:r>
          </w:p>
        </w:tc>
        <w:tc>
          <w:tcPr>
            <w:tcW w:w="14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Actuation and interface</w:t>
            </w:r>
          </w:p>
        </w:tc>
        <w:tc>
          <w:tcPr>
            <w:tcW w:w="27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Relay module and the 12 V power distribution; MOSFET driver stage for the LED strip; pump and tubing installation; fan mounting; LCD and push-button panel wiring; mechanical mounting of the whole assembly inside the greenhouse frame.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Actuator drivers including the non-blocking pump state machine, the PWM output and the alarm blinker; LCD paging and button debouncing; NTP clock and the persistent irrigation scheduler; ThingSpeak and TalkBack cloud layer.</w:t>
            </w:r>
          </w:p>
        </w:tc>
      </w:tr>
      <w:tr>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Both members</w:t>
            </w:r>
          </w:p>
        </w:tc>
        <w:tc>
          <w:tcPr>
            <w:tcW w:w="14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Shared</w:t>
            </w:r>
          </w:p>
        </w:tc>
        <w:tc>
          <w:tcPr>
            <w:tcW w:w="27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Component sourcing and procurement; joint assembly review before first power-up; photographs of the build stages.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Requirement definition and literature survey; agreeing the pin contract; integration and end-to-end testing on the assembled rig; final verification, this report and the presentation.</w:t>
            </w:r>
          </w:p>
        </w:tc>
      </w:tr>
    </w:tbl>
    <w:p>
      <w:pPr>
        <w:ind w:firstLine="0"/>
      </w:pPr>
      <w:r>
        <w:t xml:space="preserve">The pin contract deserves a note, because it is what allowed the two subsystems to be built in parallel rather than in sequence. Before any construction started we fixed the complete GPIO assignment - every sensor, every actuator, the I2C bus and both buttons - as a single table in config.h. From that point each member could wire their own subsystem and write and unit-test its driver against the same table, without either side blocking the other, and the two halves met for the first time only at integration. Table 3 reproduces that contract, and it is also the wiring reference used during assembly.</w:t>
      </w:r>
    </w:p>
    <w:p>
      <w:pPr>
        <w:pStyle w:val="Caption"/>
        <w:jc w:val="center"/>
        <w:ind w:firstLine="0"/>
      </w:pPr>
      <w:r>
        <w:t xml:space="preserve">Table 3. Pin contract: the interface agreed between the two subsystems before construction.</w:t>
      </w:r>
    </w:p>
    <w:tbl>
      <w:tblPr>
        <w:tblW w:w="8900" w:type="dxa"/>
        <w:tblLayout w:type="fixed"/>
        <w:tblLook w:val="0000"/>
      </w:tblPr>
      <w:tblGrid>
        <w:gridCol w:w="2400"/>
        <w:gridCol w:w="1250"/>
        <w:gridCol w:w="1800"/>
        <w:gridCol w:w="800"/>
        <w:gridCol w:w="2650"/>
      </w:tblGrid>
      <w:tr>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Component</w:t>
            </w:r>
          </w:p>
        </w:tc>
        <w:tc>
          <w:tcPr>
            <w:tcW w:w="125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ESP32 pin</w:t>
            </w:r>
          </w:p>
        </w:tc>
        <w:tc>
          <w:tcPr>
            <w:tcW w:w="180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Direction / type</w:t>
            </w:r>
          </w:p>
        </w:tc>
        <w:tc>
          <w:tcPr>
            <w:tcW w:w="80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Supply</w:t>
            </w:r>
          </w:p>
        </w:tc>
        <w:tc>
          <w:tcPr>
            <w:tcW w:w="265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Note</w:t>
            </w:r>
          </w:p>
        </w:tc>
      </w:tr>
      <w:tr>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DHT11 temperature + humidity</w:t>
            </w:r>
          </w:p>
        </w:tc>
        <w:tc>
          <w:tcPr>
            <w:tcW w:w="12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GPIO4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Digital, 1-wire</w:t>
            </w:r>
          </w:p>
        </w:tc>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3V3</w:t>
            </w:r>
          </w:p>
        </w:tc>
        <w:tc>
          <w:tcPr>
            <w:tcW w:w="26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Minimum 2 s between reads</w:t>
            </w:r>
          </w:p>
        </w:tc>
      </w:tr>
      <w:tr>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Capacitive soil-moisture probe</w:t>
            </w:r>
          </w:p>
        </w:tc>
        <w:tc>
          <w:tcPr>
            <w:tcW w:w="12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GPIO34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Analogue in (ADC1)</w:t>
            </w:r>
          </w:p>
        </w:tc>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3V3</w:t>
            </w:r>
          </w:p>
        </w:tc>
        <w:tc>
          <w:tcPr>
            <w:tcW w:w="26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ADC1 required: Wi-Fi blocks ADC2</w:t>
            </w:r>
          </w:p>
        </w:tc>
      </w:tr>
      <w:tr>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LDR light module</w:t>
            </w:r>
          </w:p>
        </w:tc>
        <w:tc>
          <w:tcPr>
            <w:tcW w:w="12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GPIO35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Analogue in (ADC1)</w:t>
            </w:r>
          </w:p>
        </w:tc>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3V3</w:t>
            </w:r>
          </w:p>
        </w:tc>
        <w:tc>
          <w:tcPr>
            <w:tcW w:w="26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Relative measurement only</w:t>
            </w:r>
          </w:p>
        </w:tc>
      </w:tr>
      <w:tr>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16x2 LCD (PCF8574)</w:t>
            </w:r>
          </w:p>
        </w:tc>
        <w:tc>
          <w:tcPr>
            <w:tcW w:w="12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GPIO21 / GPIO22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I2C SDA / SCL</w:t>
            </w:r>
          </w:p>
        </w:tc>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5V</w:t>
            </w:r>
          </w:p>
        </w:tc>
        <w:tc>
          <w:tcPr>
            <w:tcW w:w="26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Address 0x27 (0x3F on some modules)</w:t>
            </w:r>
          </w:p>
        </w:tc>
      </w:tr>
      <w:tr>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Relay Ch1 - water pump</w:t>
            </w:r>
          </w:p>
        </w:tc>
        <w:tc>
          <w:tcPr>
            <w:tcW w:w="12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GPIO5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Digital out</w:t>
            </w:r>
          </w:p>
        </w:tc>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5V logic</w:t>
            </w:r>
          </w:p>
        </w:tc>
        <w:tc>
          <w:tcPr>
            <w:tcW w:w="26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ACTIVE-LOW; 12 V load on COM/NO</w:t>
            </w:r>
          </w:p>
        </w:tc>
      </w:tr>
      <w:tr>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Relay Ch2 - exhaust fan</w:t>
            </w:r>
          </w:p>
        </w:tc>
        <w:tc>
          <w:tcPr>
            <w:tcW w:w="12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GPIO18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Digital out</w:t>
            </w:r>
          </w:p>
        </w:tc>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5V logic</w:t>
            </w:r>
          </w:p>
        </w:tc>
        <w:tc>
          <w:tcPr>
            <w:tcW w:w="26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ACTIVE-LOW</w:t>
            </w:r>
          </w:p>
        </w:tc>
      </w:tr>
      <w:tr>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LED grow strip (MOSFET gate)</w:t>
            </w:r>
          </w:p>
        </w:tc>
        <w:tc>
          <w:tcPr>
            <w:tcW w:w="12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GPIO25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LEDC PWM, 5 kHz, 8-bit</w:t>
            </w:r>
          </w:p>
        </w:tc>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12V load</w:t>
            </w:r>
          </w:p>
        </w:tc>
        <w:tc>
          <w:tcPr>
            <w:tcW w:w="26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220 ohm gate series, 10k pull-down</w:t>
            </w:r>
          </w:p>
        </w:tc>
      </w:tr>
      <w:tr>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Buzzer</w:t>
            </w:r>
          </w:p>
        </w:tc>
        <w:tc>
          <w:tcPr>
            <w:tcW w:w="12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GPIO19</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Digital out</w:t>
            </w:r>
          </w:p>
        </w:tc>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3V3</w:t>
            </w:r>
          </w:p>
        </w:tc>
        <w:tc>
          <w:tcPr>
            <w:tcW w:w="26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Square wave, not tone()</w:t>
            </w:r>
          </w:p>
        </w:tc>
      </w:tr>
      <w:tr>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Green status LED</w:t>
            </w:r>
          </w:p>
        </w:tc>
        <w:tc>
          <w:tcPr>
            <w:tcW w:w="12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GPIO2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Digital out</w:t>
            </w:r>
          </w:p>
        </w:tc>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3V3</w:t>
            </w:r>
          </w:p>
        </w:tc>
        <w:tc>
          <w:tcPr>
            <w:tcW w:w="26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220 ohm series</w:t>
            </w:r>
          </w:p>
        </w:tc>
      </w:tr>
      <w:tr>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Red alarm LED</w:t>
            </w:r>
          </w:p>
        </w:tc>
        <w:tc>
          <w:tcPr>
            <w:tcW w:w="12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GPIO15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Digital out</w:t>
            </w:r>
          </w:p>
        </w:tc>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3V3</w:t>
            </w:r>
          </w:p>
        </w:tc>
        <w:tc>
          <w:tcPr>
            <w:tcW w:w="26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220 ohm series</w:t>
            </w:r>
          </w:p>
        </w:tc>
      </w:tr>
      <w:tr>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Push-button 1 - WATER</w:t>
            </w:r>
          </w:p>
        </w:tc>
        <w:tc>
          <w:tcPr>
            <w:tcW w:w="12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GPIO12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Digital in, INPUT_PULLUP</w:t>
            </w:r>
          </w:p>
        </w:tc>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w:t>
            </w:r>
          </w:p>
        </w:tc>
        <w:tc>
          <w:tcPr>
            <w:tcW w:w="26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Other leg to GND; LOW when pressed</w:t>
            </w:r>
          </w:p>
        </w:tc>
      </w:tr>
      <w:tr>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Push-button 2 - PAGE</w:t>
            </w:r>
          </w:p>
        </w:tc>
        <w:tc>
          <w:tcPr>
            <w:tcW w:w="12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GPIO14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Digital in, INPUT_PULLUP</w:t>
            </w:r>
          </w:p>
        </w:tc>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w:t>
            </w:r>
          </w:p>
        </w:tc>
        <w:tc>
          <w:tcPr>
            <w:tcW w:w="26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Other leg to GND</w:t>
            </w:r>
          </w:p>
        </w:tc>
      </w:tr>
      <w:tr>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Common ground</w:t>
            </w:r>
          </w:p>
        </w:tc>
        <w:tc>
          <w:tcPr>
            <w:tcW w:w="12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GND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Power</w:t>
            </w:r>
          </w:p>
        </w:tc>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w:t>
            </w:r>
          </w:p>
        </w:tc>
        <w:tc>
          <w:tcPr>
            <w:tcW w:w="265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12 V PSU ground must be tied to ESP32 ground</w:t>
            </w:r>
          </w:p>
        </w:tc>
      </w:tr>
    </w:tbl>
    <w:p>
      <w:pPr>
        <w:pStyle w:val="Heading2"/>
        <w:numPr>
          <w:ilvl w:val="1"/>
          <w:numId w:val="9"/>
        </w:numPr>
      </w:pPr>
      <w:r>
        <w:t xml:space="preserve">Cost Proposal</w:t>
      </w:r>
    </w:p>
    <w:p>
      <w:pPr>
        <w:ind w:firstLine="0"/>
      </w:pPr>
      <w:r>
        <w:t xml:space="preserve">Table 4 lists every component together with its estimated cost. Prices are retail prices from Turkish online electronics suppliers at the time of writing and are given in Turkish lira; they should be read as estimates, since prices in this category move quickly. Two entries deserve comment. The 12 V / 2 A supply is sized for the worst case of pump, fan and LED strip running at the same time, which never actually happens in normal operation but is the correct way to size a supply. The consumables line covers the breadboard, jumper wires, the screw-terminal strip, series resistors and heat-shrink; individually these are trivial, but together they are a real fraction of the build cost and are often forgotten in student cost estimates.</w:t>
      </w:r>
    </w:p>
    <w:p>
      <w:pPr>
        <w:ind w:firstLine="0"/>
      </w:pPr>
      <w:r>
        <w:t xml:space="preserve">The total of 1 545 TL should be compared against the alternative. A single-zone commercial greenhouse climate controller starts well above ten times this figure, and does not provide the per-species irrigation profiles, the embedded web application or the cloud logging that this build includes. For a teaching greenhouse or a home grower, that difference is the whole argument for the project.</w:t>
      </w:r>
    </w:p>
    <w:p>
      <w:pPr>
        <w:pStyle w:val="Caption"/>
        <w:jc w:val="center"/>
        <w:ind w:firstLine="0"/>
      </w:pPr>
      <w:r>
        <w:t xml:space="preserve">Table 4. Components and their estimated costs.</w:t>
      </w:r>
    </w:p>
    <w:tbl>
      <w:tblPr>
        <w:tblW w:w="8100" w:type="dxa"/>
        <w:tblLayout w:type="fixed"/>
        <w:tblLook w:val="0000"/>
      </w:tblPr>
      <w:tblGrid>
        <w:gridCol w:w="5200"/>
        <w:gridCol w:w="1300"/>
        <w:gridCol w:w="1600"/>
      </w:tblGrid>
      <w:tr>
        <w:trPr>
          <w:tblHeader/>
        </w:trPr>
        <w:tc>
          <w:tcPr>
            <w:tcW w:w="520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Component</w:t>
            </w:r>
          </w:p>
        </w:tc>
        <w:tc>
          <w:tcPr>
            <w:tcW w:w="130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Qty</w:t>
            </w:r>
          </w:p>
        </w:tc>
        <w:tc>
          <w:tcPr>
            <w:tcW w:w="160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20" w:after="20"/>
              <w:ind w:left="40" w:right="40" w:firstLine="0"/>
              <w:contextualSpacing/>
              <w:jc w:val="center"/>
            </w:pPr>
            <w:r>
              <w:rPr>
                <w:b/>
                <w:sz w:val="18"/>
                <w:szCs w:val="18"/>
              </w:rPr>
              <w:t xml:space="preserve">Cost (TL)</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ESP32 NodeMCU-32S development board</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250</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DHT11 temperature and humidity sensor module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45</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Capacitive soil-moisture sensor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60</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LDR light sensor module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25</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16x2 LCD with PCF8574 I2C backpack</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180</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2-channel relay module (active-LOW)</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90</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12 V submersible water pump with tubing</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150</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12 V exhaust fan (80 mm)</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80</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LED grow strip, 12 V, 1 m</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120</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IRLZ44N logic-level N-channel MOSFET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35</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Active buzzer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15</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Status LEDs (red, green) and 220 ohm resistors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 set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20</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Momentary push-buttons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15</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12 V / 2 A regulated power supply</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200</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Breadboard, jumper wires, terminal strip, consumables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 set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130</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left"/>
            </w:pPr>
            <w:r>
              <w:rPr>
                <w:sz w:val="18"/>
                <w:szCs w:val="18"/>
              </w:rPr>
              <w:t xml:space="preserve">USB cable and miscellaneous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 set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20" w:after="20"/>
              <w:ind w:left="40" w:right="40" w:firstLine="0"/>
              <w:contextualSpacing/>
              <w:jc w:val="center"/>
            </w:pPr>
            <w:r>
              <w:rPr>
                <w:sz w:val="18"/>
                <w:szCs w:val="18"/>
              </w:rPr>
              <w:t xml:space="preserve">130</w:t>
            </w:r>
          </w:p>
        </w:tc>
      </w:tr>
      <w:tr>
        <w:tc>
          <w:tcPr>
            <w:tcW w:w="5200" w:type="dxa"/>
            <w:tcBorders>
              <w:top w:val="single" w:sz="4" w:space="0" w:color="000000"/>
              <w:left w:val="single" w:sz="4" w:space="0" w:color="000000"/>
              <w:bottom w:val="single" w:sz="4" w:space="0" w:color="000000"/>
              <w:right w:val="single" w:sz="4" w:space="0" w:color="000000"/>
            </w:tcBorders>
            <w:shd w:val="clear" w:color="auto" w:fill="F1F1F1"/>
            <w:vAlign w:val="center"/>
          </w:tcPr>
          <w:p>
            <w:pPr>
              <w:spacing w:line="240" w:lineRule="auto" w:before="20" w:after="20"/>
              <w:ind w:left="40" w:right="40" w:firstLine="0"/>
              <w:contextualSpacing/>
              <w:jc w:val="left"/>
            </w:pPr>
            <w:r>
              <w:rPr>
                <w:b/>
                <w:sz w:val="18"/>
                <w:szCs w:val="18"/>
              </w:rPr>
              <w:t xml:space="preserve">TOTAL</w:t>
            </w:r>
          </w:p>
        </w:tc>
        <w:tc>
          <w:tcPr>
            <w:tcW w:w="1300" w:type="dxa"/>
            <w:tcBorders>
              <w:top w:val="single" w:sz="4" w:space="0" w:color="000000"/>
              <w:left w:val="single" w:sz="4" w:space="0" w:color="000000"/>
              <w:bottom w:val="single" w:sz="4" w:space="0" w:color="000000"/>
              <w:right w:val="single" w:sz="4" w:space="0" w:color="000000"/>
            </w:tcBorders>
            <w:shd w:val="clear" w:color="auto" w:fill="F1F1F1"/>
            <w:vAlign w:val="center"/>
          </w:tcPr>
          <w:p>
            <w:pPr>
              <w:spacing w:line="240" w:lineRule="auto" w:before="20" w:after="20"/>
              <w:ind w:left="40" w:right="40" w:firstLine="0"/>
              <w:contextualSpacing/>
              <w:jc w:val="center"/>
            </w:pPr>
            <w:r>
              <w:rPr>
                <w:b/>
                <w:sz w:val="18"/>
                <w:szCs w:val="18"/>
              </w:rPr>
              <w:t xml:space="preserve"/>
            </w:r>
          </w:p>
        </w:tc>
        <w:tc>
          <w:tcPr>
            <w:tcW w:w="1600" w:type="dxa"/>
            <w:tcBorders>
              <w:top w:val="single" w:sz="4" w:space="0" w:color="000000"/>
              <w:left w:val="single" w:sz="4" w:space="0" w:color="000000"/>
              <w:bottom w:val="single" w:sz="4" w:space="0" w:color="000000"/>
              <w:right w:val="single" w:sz="4" w:space="0" w:color="000000"/>
            </w:tcBorders>
            <w:shd w:val="clear" w:color="auto" w:fill="F1F1F1"/>
            <w:vAlign w:val="center"/>
          </w:tcPr>
          <w:p>
            <w:pPr>
              <w:spacing w:line="240" w:lineRule="auto" w:before="20" w:after="20"/>
              <w:ind w:left="40" w:right="40" w:firstLine="0"/>
              <w:contextualSpacing/>
              <w:jc w:val="center"/>
            </w:pPr>
            <w:r>
              <w:rPr>
                <w:b/>
                <w:sz w:val="18"/>
                <w:szCs w:val="18"/>
              </w:rPr>
              <w:t xml:space="preserve">1 545</w:t>
            </w:r>
          </w:p>
        </w:tc>
      </w:tr>
    </w:tbl>
    <w:p>
      <w:pPr>
        <w:ind w:firstLine="0"/>
      </w:pPr>
      <w:r>
        <w:t xml:space="preserve">Table 5 shows the project schedule. The project was carried out in </w:t>
      </w:r>
      <w:r>
        <w:rPr>
          <w:b/>
        </w:rPr>
        <w:t xml:space="preserve">five weeks</w:t>
      </w:r>
      <w:r>
        <w:t xml:space="preserve">, not over a full semester, which is why the two subsystems had to be built concurrently rather than one after the other. The pin contract was fixed at the end of week 1, and from that point the sensing subsystem and the actuation subsystem progressed in parallel - each member wiring and coding their own half - until the two met at integration in week 4. The software track is broken down into the increments actually used, because each increment ended with a working, tested state rather than with untested code carried forward; that discipline is what made a five-week schedule realistic.</w:t>
      </w:r>
    </w:p>
    <w:p>
      <w:pPr>
        <w:pStyle w:val="Caption"/>
        <w:jc w:val="center"/>
        <w:ind w:firstLine="0"/>
      </w:pPr>
      <w:r>
        <w:t xml:space="preserve">Table 5. The project Gantt chart.</w:t>
      </w:r>
    </w:p>
    <w:tbl>
      <w:tblPr>
        <w:tblW w:w="8500" w:type="dxa"/>
        <w:tblLayout w:type="fixed"/>
        <w:tblLook w:val="0000"/>
      </w:tblPr>
      <w:tblGrid>
        <w:gridCol w:w="4300"/>
        <w:gridCol w:w="840"/>
        <w:gridCol w:w="840"/>
        <w:gridCol w:w="840"/>
        <w:gridCol w:w="840"/>
        <w:gridCol w:w="840"/>
      </w:tblGrid>
      <w:tr>
        <w:trPr>
          <w:tblHeader/>
        </w:trPr>
        <w:tc>
          <w:tcPr>
            <w:tcW w:w="430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10" w:after="10"/>
              <w:ind w:left="30" w:firstLine="0"/>
              <w:contextualSpacing/>
              <w:jc w:val="left"/>
            </w:pPr>
            <w:r>
              <w:rPr>
                <w:b/>
                <w:sz w:val="17"/>
                <w:szCs w:val="17"/>
              </w:rPr>
              <w:t xml:space="preserve">TASK LIST</w:t>
            </w:r>
          </w:p>
        </w:tc>
        <w:tc>
          <w:tcPr>
            <w:tcW w:w="84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10" w:after="10"/>
              <w:ind w:left="30" w:firstLine="0"/>
              <w:contextualSpacing/>
              <w:jc w:val="center"/>
            </w:pPr>
            <w:r>
              <w:rPr>
                <w:b/>
                <w:sz w:val="17"/>
                <w:szCs w:val="17"/>
              </w:rPr>
              <w:t xml:space="preserve">Week 1</w:t>
            </w:r>
          </w:p>
        </w:tc>
        <w:tc>
          <w:tcPr>
            <w:tcW w:w="84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10" w:after="10"/>
              <w:ind w:left="30" w:firstLine="0"/>
              <w:contextualSpacing/>
              <w:jc w:val="center"/>
            </w:pPr>
            <w:r>
              <w:rPr>
                <w:b/>
                <w:sz w:val="17"/>
                <w:szCs w:val="17"/>
              </w:rPr>
              <w:t xml:space="preserve">Week 2</w:t>
            </w:r>
          </w:p>
        </w:tc>
        <w:tc>
          <w:tcPr>
            <w:tcW w:w="84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10" w:after="10"/>
              <w:ind w:left="30" w:firstLine="0"/>
              <w:contextualSpacing/>
              <w:jc w:val="center"/>
            </w:pPr>
            <w:r>
              <w:rPr>
                <w:b/>
                <w:sz w:val="17"/>
                <w:szCs w:val="17"/>
              </w:rPr>
              <w:t xml:space="preserve">Week 3</w:t>
            </w:r>
          </w:p>
        </w:tc>
        <w:tc>
          <w:tcPr>
            <w:tcW w:w="84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10" w:after="10"/>
              <w:ind w:left="30" w:firstLine="0"/>
              <w:contextualSpacing/>
              <w:jc w:val="center"/>
            </w:pPr>
            <w:r>
              <w:rPr>
                <w:b/>
                <w:sz w:val="17"/>
                <w:szCs w:val="17"/>
              </w:rPr>
              <w:t xml:space="preserve">Week 4</w:t>
            </w:r>
          </w:p>
        </w:tc>
        <w:tc>
          <w:tcPr>
            <w:tcW w:w="840" w:type="dxa"/>
            <w:tcBorders>
              <w:top w:val="single" w:sz="4" w:space="0" w:color="000000"/>
              <w:left w:val="single" w:sz="4" w:space="0" w:color="000000"/>
              <w:bottom w:val="single" w:sz="4" w:space="0" w:color="000000"/>
              <w:right w:val="single" w:sz="4" w:space="0" w:color="000000"/>
            </w:tcBorders>
            <w:shd w:val="clear" w:color="auto" w:fill="E8EEF5"/>
            <w:vAlign w:val="center"/>
          </w:tcPr>
          <w:p>
            <w:pPr>
              <w:spacing w:line="240" w:lineRule="auto" w:before="10" w:after="10"/>
              <w:ind w:left="30" w:firstLine="0"/>
              <w:contextualSpacing/>
              <w:jc w:val="center"/>
            </w:pPr>
            <w:r>
              <w:rPr>
                <w:b/>
                <w:sz w:val="17"/>
                <w:szCs w:val="17"/>
              </w:rPr>
              <w:t xml:space="preserve">Week 5</w:t>
            </w:r>
          </w:p>
        </w:tc>
      </w:tr>
      <w:tr>
        <w:tc>
          <w:tcPr>
            <w:tcW w:w="4300" w:type="dxa"/>
            <w:tcBorders>
              <w:top w:val="single" w:sz="4" w:space="0" w:color="000000"/>
              <w:left w:val="single" w:sz="4" w:space="0" w:color="000000"/>
              <w:bottom w:val="single" w:sz="4" w:space="0" w:color="000000"/>
              <w:right w:val="single" w:sz="4" w:space="0" w:color="000000"/>
            </w:tcBorders>
            <w:shd w:val="clear" w:color="auto" w:fill="F4F4F4"/>
            <w:vAlign w:val="center"/>
          </w:tcPr>
          <w:p>
            <w:pPr>
              <w:spacing w:line="240" w:lineRule="auto" w:before="10" w:after="10"/>
              <w:ind w:left="30" w:firstLine="0"/>
              <w:contextualSpacing/>
              <w:jc w:val="left"/>
            </w:pPr>
            <w:r>
              <w:rPr>
                <w:b/>
                <w:sz w:val="17"/>
                <w:szCs w:val="17"/>
              </w:rPr>
              <w:t xml:space="preserve">1. Research and Design (both members)</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1.1 Requirements and literature survey</w:t>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1.2 Overall design, pin contract, order parts</w:t>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4F4F4"/>
            <w:vAlign w:val="center"/>
          </w:tcPr>
          <w:p>
            <w:pPr>
              <w:spacing w:line="240" w:lineRule="auto" w:before="10" w:after="10"/>
              <w:ind w:left="30" w:firstLine="0"/>
              <w:contextualSpacing/>
              <w:jc w:val="left"/>
            </w:pPr>
            <w:r>
              <w:rPr>
                <w:b/>
                <w:sz w:val="17"/>
                <w:szCs w:val="17"/>
              </w:rPr>
              <w:t xml:space="preserve">2. Sensing subsystem (member 1)</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2.1 Sensor wiring, 3.3 V rail and ground bus</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2.2 Sensor drivers and raw-to-percentage mapping</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2.3 Control logic and unit tests (TDD)</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4F4F4"/>
            <w:vAlign w:val="center"/>
          </w:tcPr>
          <w:p>
            <w:pPr>
              <w:spacing w:line="240" w:lineRule="auto" w:before="10" w:after="10"/>
              <w:ind w:left="30" w:firstLine="0"/>
              <w:contextualSpacing/>
              <w:jc w:val="left"/>
            </w:pPr>
            <w:r>
              <w:rPr>
                <w:b/>
                <w:sz w:val="17"/>
                <w:szCs w:val="17"/>
              </w:rPr>
              <w:t xml:space="preserve">3. Actuation subsystem (member 2)</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3.1 Relay board, MOSFET stage, 12 V distribution</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3.2 Pump, fan, LED strip, LCD and buttons</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3.3 Actuator, LCD and button drivers</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4F4F4"/>
            <w:vAlign w:val="center"/>
          </w:tcPr>
          <w:p>
            <w:pPr>
              <w:spacing w:line="240" w:lineRule="auto" w:before="10" w:after="10"/>
              <w:ind w:left="30" w:firstLine="0"/>
              <w:contextualSpacing/>
              <w:jc w:val="left"/>
            </w:pPr>
            <w:r>
              <w:rPr>
                <w:b/>
                <w:sz w:val="17"/>
                <w:szCs w:val="17"/>
              </w:rPr>
              <w:t xml:space="preserve">4. Networking, cloud and interface</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4.1 Wi-Fi, REST API and web application</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4.2 NTP scheduler and plant knowledge base</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4.3 ThingSpeak and TalkBack cloud layer</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4F4F4"/>
            <w:vAlign w:val="center"/>
          </w:tcPr>
          <w:p>
            <w:pPr>
              <w:spacing w:line="240" w:lineRule="auto" w:before="10" w:after="10"/>
              <w:ind w:left="30" w:firstLine="0"/>
              <w:contextualSpacing/>
              <w:jc w:val="left"/>
            </w:pPr>
            <w:r>
              <w:rPr>
                <w:b/>
                <w:sz w:val="17"/>
                <w:szCs w:val="17"/>
              </w:rPr>
              <w:t xml:space="preserve">5. Integration, Testing and Documentation</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5.1 Mechanical mounting, integrate all subsystems</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5.2 Verification and end-to-end testing</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5.3 Prepare the report</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r>
      <w:tr>
        <w:tc>
          <w:tcPr>
            <w:tcW w:w="430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left"/>
            </w:pPr>
            <w:r>
              <w:rPr>
                <w:sz w:val="17"/>
                <w:szCs w:val="17"/>
              </w:rPr>
              <w:t xml:space="preserve">5.4 Presentation</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pPr>
              <w:spacing w:line="240" w:lineRule="auto" w:before="10" w:after="10"/>
              <w:ind w:left="30" w:firstLine="0"/>
              <w:contextualSpacing/>
              <w:jc w:val="center"/>
            </w:pPr>
            <w:r>
              <w:rPr>
                <w:sz w:val="17"/>
                <w:szCs w:val="17"/>
              </w:rPr>
              <w:t xml:space="preserve"/>
            </w:r>
          </w:p>
        </w:tc>
        <w:tc>
          <w:tcPr>
            <w:tcW w:w="840" w:type="dxa"/>
            <w:tcBorders>
              <w:top w:val="single" w:sz="4" w:space="0" w:color="000000"/>
              <w:left w:val="single" w:sz="4" w:space="0" w:color="000000"/>
              <w:bottom w:val="single" w:sz="4" w:space="0" w:color="000000"/>
              <w:right w:val="single" w:sz="4" w:space="0" w:color="000000"/>
            </w:tcBorders>
            <w:shd w:val="clear" w:color="auto" w:fill="2E7D32"/>
            <w:vAlign w:val="center"/>
          </w:tcPr>
          <w:p>
            <w:pPr>
              <w:spacing w:line="240" w:lineRule="auto" w:before="10" w:after="10"/>
              <w:ind w:left="30" w:firstLine="0"/>
              <w:contextualSpacing/>
              <w:jc w:val="center"/>
            </w:pPr>
            <w:r>
              <w:rPr>
                <w:sz w:val="17"/>
                <w:szCs w:val="17"/>
              </w:rPr>
              <w:t xml:space="preserve"/>
            </w:r>
          </w:p>
        </w:tc>
      </w:tr>
    </w:tbl>
    <w:p>
      <w:pPr>
        <w:pStyle w:val="Heading1"/>
        <w:pageBreakBefore/>
        <w:numPr>
          <w:ilvl w:val="0"/>
          <w:numId w:val="9"/>
        </w:numPr>
      </w:pPr>
      <w:r>
        <w:t xml:space="preserve">REFERENCES</w:t>
      </w:r>
    </w:p>
    <w:p>
      <w:pPr>
        <w:pStyle w:val="ListParagraph"/>
        <w:numPr>
          <w:ilvl w:val="0"/>
          <w:numId w:val="5"/>
        </w:numPr>
      </w:pPr>
      <w:r>
        <w:t xml:space="preserve">Espressif Systems 2023, ESP32 Series Datasheet, version 4.4, Espressif Systems, Available from: &lt;https://www.espressif.com/sites/default/files/documentation/esp32_datasheet_en.pdf&gt; [Accessed 2 September 2026].</w:t>
      </w:r>
    </w:p>
    <w:p>
      <w:pPr>
        <w:pStyle w:val="ListParagraph"/>
        <w:numPr>
          <w:ilvl w:val="0"/>
          <w:numId w:val="5"/>
        </w:numPr>
      </w:pPr>
      <w:r>
        <w:t xml:space="preserve">Espressif Systems, Arduino core for the ESP32 - documentation, Available from: &lt;https://docs.espressif.com/projects/arduino-esp32/en/latest/&gt; [Accessed 2 September 2026].</w:t>
      </w:r>
    </w:p>
    <w:p>
      <w:pPr>
        <w:pStyle w:val="ListParagraph"/>
        <w:numPr>
          <w:ilvl w:val="0"/>
          <w:numId w:val="5"/>
        </w:numPr>
      </w:pPr>
      <w:r>
        <w:t xml:space="preserve">Allen, RG, Pereira, LS, Raes, D &amp; Smith, M 1998, Crop evapotranspiration: guidelines for computing crop water requirements, FAO Irrigation and Drainage Paper 56, Food and Agriculture Organization of the United Nations, Rome. (Saturation vapour pressure and vapour pressure deficit, Chapter 3.)</w:t>
      </w:r>
    </w:p>
    <w:p>
      <w:pPr>
        <w:pStyle w:val="ListParagraph"/>
        <w:numPr>
          <w:ilvl w:val="0"/>
          <w:numId w:val="5"/>
        </w:numPr>
      </w:pPr>
      <w:r>
        <w:t xml:space="preserve">Rayhana, R, Xiao, G &amp; Liu, Z 2020, 'Internet of Things empowered smart greenhouse farming', IEEE Journal of Radio Frequency Identification, vol. 4, no. 3, pp. 195-211.</w:t>
      </w:r>
    </w:p>
    <w:p>
      <w:pPr>
        <w:pStyle w:val="ListParagraph"/>
        <w:numPr>
          <w:ilvl w:val="0"/>
          <w:numId w:val="5"/>
        </w:numPr>
      </w:pPr>
      <w:r>
        <w:t xml:space="preserve">Cornell University College of Agriculture and Life Sciences, Growing Guide - Lettuce, Available from: &lt;http://www.gardening.cornell.edu/homegardening/&gt; [Accessed 2 September 2026].</w:t>
      </w:r>
    </w:p>
    <w:p>
      <w:pPr>
        <w:pStyle w:val="ListParagraph"/>
        <w:numPr>
          <w:ilvl w:val="0"/>
          <w:numId w:val="5"/>
        </w:numPr>
      </w:pPr>
      <w:r>
        <w:t xml:space="preserve">Kirilov, V, doctest - the fastest feature-rich C++ single-header testing framework, Available from: &lt;https://github.com/doctest/doctest&gt; [Accessed 2 September 2026].</w:t>
      </w:r>
    </w:p>
    <w:p>
      <w:pPr>
        <w:pStyle w:val="ListParagraph"/>
        <w:numPr>
          <w:ilvl w:val="0"/>
          <w:numId w:val="5"/>
        </w:numPr>
      </w:pPr>
      <w:r>
        <w:t xml:space="preserve">Blanchon, B, ArduinoJson - efficient JSON serialization for embedded C++, version 7, Available from: &lt;https://arduinojson.org/&gt; [Accessed 2 September 2026].</w:t>
      </w:r>
    </w:p>
    <w:p>
      <w:pPr>
        <w:pStyle w:val="ListParagraph"/>
        <w:numPr>
          <w:ilvl w:val="0"/>
          <w:numId w:val="5"/>
        </w:numPr>
      </w:pPr>
      <w:r>
        <w:t xml:space="preserve">MathWorks, ThingSpeak REST API and TalkBack API documentation, Available from: &lt;https://www.mathworks.com/help/thingspeak/&gt; [Accessed 2 September 2026].</w:t>
      </w:r>
    </w:p>
    <w:p>
      <w:pPr>
        <w:pStyle w:val="ListParagraph"/>
        <w:numPr>
          <w:ilvl w:val="0"/>
          <w:numId w:val="5"/>
        </w:numPr>
      </w:pPr>
      <w:r>
        <w:t xml:space="preserve">Onus, ME &amp; </w:t>
      </w:r>
      <w:r>
        <w:rPr>
          <w:b/>
          <w:highlight w:val="yellow"/>
        </w:rPr>
        <w:t xml:space="preserve">[SECOND TEAM MEMBER - FULL NAME]</w:t>
      </w:r>
      <w:r>
        <w:t xml:space="preserve"> 2026, Smart Greenhouse - ESP32 IoT climate control station (project source code), Available from: &lt;https://github.com/emirons/akillisera-esp32&gt;.</w:t>
      </w:r>
    </w:p>
    <w:p>
      <w:pPr>
        <w:pStyle w:val="Heading1"/>
        <w:pageBreakBefore/>
        <w:numPr>
          <w:ilvl w:val="0"/>
          <w:numId w:val="9"/>
        </w:numPr>
      </w:pPr>
      <w:r>
        <w:t xml:space="preserve">PHOTOS</w:t>
      </w:r>
    </w:p>
    <w:p>
      <w:pPr>
        <w:ind w:firstLine="0"/>
      </w:pPr>
      <w:r>
        <w:t xml:space="preserve">This section documents the physical build. Figures 4 and 5 above are live screenshots of the running web application; the images below record the hardware stages and the team.</w:t>
      </w:r>
    </w:p>
    <w:p/>
    <w:p>
      <w:pPr>
        <w:ind w:firstLine="0"/>
        <w:jc w:val="center"/>
        <w:pBdr>
          <w:top w:val="dashed" w:sz="6" w:space="6" w:color="999999"/>
          <w:left w:val="dashed" w:sz="6" w:space="6" w:color="999999"/>
          <w:bottom w:val="dashed" w:sz="6" w:space="6" w:color="999999"/>
          <w:right w:val="dashed" w:sz="6" w:space="6" w:color="999999"/>
        </w:pBdr>
        <w:spacing w:before="120" w:after="60"/>
      </w:pPr>
      <w:r>
        <w:rPr>
          <w:b/>
          <w:highlight w:val="yellow"/>
        </w:rPr>
        <w:t xml:space="preserve">[ INSERT PHOTO HERE ]</w:t>
      </w:r>
    </w:p>
    <w:p>
      <w:pPr>
        <w:pStyle w:val="Caption"/>
        <w:jc w:val="center"/>
        <w:ind w:firstLine="0"/>
      </w:pPr>
      <w:r>
        <w:t xml:space="preserve">Photo 1. Components laid out before assembly, with the ESP32 board and both team members visible.</w:t>
      </w:r>
    </w:p>
    <w:p>
      <w:pPr>
        <w:ind w:firstLine="0"/>
        <w:jc w:val="center"/>
        <w:pBdr>
          <w:top w:val="dashed" w:sz="6" w:space="6" w:color="999999"/>
          <w:left w:val="dashed" w:sz="6" w:space="6" w:color="999999"/>
          <w:bottom w:val="dashed" w:sz="6" w:space="6" w:color="999999"/>
          <w:right w:val="dashed" w:sz="6" w:space="6" w:color="999999"/>
        </w:pBdr>
        <w:spacing w:before="120" w:after="60"/>
      </w:pPr>
      <w:r>
        <w:rPr>
          <w:b/>
          <w:highlight w:val="yellow"/>
        </w:rPr>
        <w:t xml:space="preserve">[ INSERT PHOTO HERE ]</w:t>
      </w:r>
    </w:p>
    <w:p>
      <w:pPr>
        <w:pStyle w:val="Caption"/>
        <w:jc w:val="center"/>
        <w:ind w:firstLine="0"/>
      </w:pPr>
      <w:r>
        <w:t xml:space="preserve">Photo 2. Breadboard assembly in progress: power distribution and common-ground bus.</w:t>
      </w:r>
    </w:p>
    <w:p>
      <w:pPr>
        <w:ind w:firstLine="0"/>
        <w:jc w:val="center"/>
        <w:pBdr>
          <w:top w:val="dashed" w:sz="6" w:space="6" w:color="999999"/>
          <w:left w:val="dashed" w:sz="6" w:space="6" w:color="999999"/>
          <w:bottom w:val="dashed" w:sz="6" w:space="6" w:color="999999"/>
          <w:right w:val="dashed" w:sz="6" w:space="6" w:color="999999"/>
        </w:pBdr>
        <w:spacing w:before="120" w:after="60"/>
      </w:pPr>
      <w:r>
        <w:rPr>
          <w:b/>
          <w:highlight w:val="yellow"/>
        </w:rPr>
        <w:t xml:space="preserve">[ INSERT PHOTO HERE ]</w:t>
      </w:r>
    </w:p>
    <w:p>
      <w:pPr>
        <w:pStyle w:val="Caption"/>
        <w:jc w:val="center"/>
        <w:ind w:firstLine="0"/>
      </w:pPr>
      <w:r>
        <w:t xml:space="preserve">Photo 3. Sensor wiring - DHT11, capacitive soil probe and LDR connected to the ESP32.</w:t>
      </w:r>
    </w:p>
    <w:p>
      <w:pPr>
        <w:ind w:firstLine="0"/>
        <w:jc w:val="center"/>
        <w:pBdr>
          <w:top w:val="dashed" w:sz="6" w:space="6" w:color="999999"/>
          <w:left w:val="dashed" w:sz="6" w:space="6" w:color="999999"/>
          <w:bottom w:val="dashed" w:sz="6" w:space="6" w:color="999999"/>
          <w:right w:val="dashed" w:sz="6" w:space="6" w:color="999999"/>
        </w:pBdr>
        <w:spacing w:before="120" w:after="60"/>
      </w:pPr>
      <w:r>
        <w:rPr>
          <w:b/>
          <w:highlight w:val="yellow"/>
        </w:rPr>
        <w:t xml:space="preserve">[ INSERT PHOTO HERE ]</w:t>
      </w:r>
    </w:p>
    <w:p>
      <w:pPr>
        <w:pStyle w:val="Caption"/>
        <w:jc w:val="center"/>
        <w:ind w:firstLine="0"/>
      </w:pPr>
      <w:r>
        <w:t xml:space="preserve">Photo 4. Actuator side - relay module, pump, fan and the MOSFET stage for the LED strip.</w:t>
      </w:r>
    </w:p>
    <w:p>
      <w:pPr>
        <w:ind w:firstLine="0"/>
        <w:jc w:val="center"/>
        <w:pBdr>
          <w:top w:val="dashed" w:sz="6" w:space="6" w:color="999999"/>
          <w:left w:val="dashed" w:sz="6" w:space="6" w:color="999999"/>
          <w:bottom w:val="dashed" w:sz="6" w:space="6" w:color="999999"/>
          <w:right w:val="dashed" w:sz="6" w:space="6" w:color="999999"/>
        </w:pBdr>
        <w:spacing w:before="120" w:after="60"/>
      </w:pPr>
      <w:r>
        <w:rPr>
          <w:b/>
          <w:highlight w:val="yellow"/>
        </w:rPr>
        <w:t xml:space="preserve">[ INSERT PHOTO HERE ]</w:t>
      </w:r>
    </w:p>
    <w:p>
      <w:pPr>
        <w:pStyle w:val="Caption"/>
        <w:jc w:val="center"/>
        <w:ind w:firstLine="0"/>
      </w:pPr>
      <w:r>
        <w:t xml:space="preserve">Photo 5. The 16x2 LCD showing live readings on the assembled system.</w:t>
      </w:r>
    </w:p>
    <w:p>
      <w:pPr>
        <w:ind w:firstLine="0"/>
        <w:jc w:val="center"/>
        <w:pBdr>
          <w:top w:val="dashed" w:sz="6" w:space="6" w:color="999999"/>
          <w:left w:val="dashed" w:sz="6" w:space="6" w:color="999999"/>
          <w:bottom w:val="dashed" w:sz="6" w:space="6" w:color="999999"/>
          <w:right w:val="dashed" w:sz="6" w:space="6" w:color="999999"/>
        </w:pBdr>
        <w:spacing w:before="120" w:after="60"/>
      </w:pPr>
      <w:r>
        <w:rPr>
          <w:b/>
          <w:highlight w:val="yellow"/>
        </w:rPr>
        <w:t xml:space="preserve">[ INSERT PHOTO HERE ]</w:t>
      </w:r>
    </w:p>
    <w:p>
      <w:pPr>
        <w:pStyle w:val="Caption"/>
        <w:jc w:val="center"/>
        <w:ind w:firstLine="0"/>
      </w:pPr>
      <w:r>
        <w:t xml:space="preserve">Photo 6. Completed system installed in the greenhouse frame.</w:t>
      </w:r>
    </w:p>
    <w:p>
      <w:pPr>
        <w:ind w:firstLine="0"/>
        <w:jc w:val="center"/>
        <w:pBdr>
          <w:top w:val="dashed" w:sz="6" w:space="6" w:color="999999"/>
          <w:left w:val="dashed" w:sz="6" w:space="6" w:color="999999"/>
          <w:bottom w:val="dashed" w:sz="6" w:space="6" w:color="999999"/>
          <w:right w:val="dashed" w:sz="6" w:space="6" w:color="999999"/>
        </w:pBdr>
        <w:spacing w:before="120" w:after="60"/>
      </w:pPr>
      <w:r>
        <w:rPr>
          <w:b/>
          <w:highlight w:val="yellow"/>
        </w:rPr>
        <w:t xml:space="preserve">[ INSERT PHOTO HERE ]</w:t>
      </w:r>
    </w:p>
    <w:p>
      <w:pPr>
        <w:pStyle w:val="Caption"/>
        <w:jc w:val="center"/>
        <w:ind w:firstLine="0"/>
      </w:pPr>
      <w:r>
        <w:t xml:space="preserve">Photo 7. The web application running on a phone next to the working greenhouse.</w:t>
      </w:r>
    </w:p>
    <w:p>
      <w:pPr>
        <w:ind w:firstLine="0"/>
        <w:jc w:val="center"/>
        <w:pBdr>
          <w:top w:val="dashed" w:sz="6" w:space="6" w:color="999999"/>
          <w:left w:val="dashed" w:sz="6" w:space="6" w:color="999999"/>
          <w:bottom w:val="dashed" w:sz="6" w:space="6" w:color="999999"/>
          <w:right w:val="dashed" w:sz="6" w:space="6" w:color="999999"/>
        </w:pBdr>
        <w:spacing w:before="120" w:after="60"/>
      </w:pPr>
      <w:r>
        <w:rPr>
          <w:b/>
          <w:highlight w:val="yellow"/>
        </w:rPr>
        <w:t xml:space="preserve">[ INSERT PHOTO HERE ]</w:t>
      </w:r>
    </w:p>
    <w:p>
      <w:pPr>
        <w:pStyle w:val="Caption"/>
        <w:jc w:val="center"/>
        <w:ind w:firstLine="0"/>
      </w:pPr>
      <w:r>
        <w:t xml:space="preserve">Photo 8. Both team members with the final product.</w:t>
      </w:r>
    </w:p>
    <w:p>
      <w:pPr>
        <w:ind w:firstLine="0"/>
      </w:pPr>
      <w:r>
        <w:t xml:space="preserve">Note for the team: at least one photograph must show the faces of both members together with the product, as required by the report template.</w:t>
      </w:r>
    </w:p>
    <w:p>
      <w:pPr>
        <w:pStyle w:val="Heading1"/>
        <w:pageBreakBefore/>
        <w:numPr>
          <w:ilvl w:val="0"/>
          <w:numId w:val="9"/>
        </w:numPr>
      </w:pPr>
      <w:r>
        <w:t xml:space="preserve">APPENDIX</w:t>
      </w:r>
    </w:p>
    <w:p>
      <w:pPr>
        <w:pStyle w:val="Heading2"/>
        <w:numPr>
          <w:ilvl w:val="1"/>
          <w:numId w:val="9"/>
        </w:numPr>
      </w:pPr>
      <w:r>
        <w:t xml:space="preserve">Formulas and Calculations</w:t>
      </w:r>
    </w:p>
    <w:p>
      <w:pPr>
        <w:ind w:firstLine="0"/>
      </w:pPr>
      <w:r>
        <w:t xml:space="preserve"/>
      </w:r>
      <w:r>
        <w:rPr>
          <w:b/>
        </w:rPr>
        <w:t xml:space="preserve">A. Saturation vapour pressure and Vapour Pressure Deficit.</w:t>
      </w:r>
      <w:r>
        <w:t xml:space="preserve"> VPD is the difference between the water vapour the air could hold at its current temperature and the amount it actually holds. It predicts transpiration stress far better than relative humidity alone, because the same relative humidity means a very different evaporative demand at 15 and at 30 degrees Celsius. Saturation vapour pressure is computed with the Tetens equation in the form given by FAO-56 [3], where T is air temperature in degrees Celsius and the result is in kilopascals:</w:t>
      </w:r>
    </w:p>
    <w:p>
      <w:pPr>
        <w:ind w:firstLine="0"/>
      </w:pPr>
      <w:r>
        <w:t xml:space="preserve">        e_s(T) = 0.6108 * exp( 17.27 * T / (T + 237.3) )</w:t>
      </w:r>
    </w:p>
    <w:p>
      <w:pPr>
        <w:ind w:firstLine="0"/>
      </w:pPr>
      <w:r>
        <w:t xml:space="preserve">        VPD    = e_s(T) * (1 - RH / 100)</w:t>
      </w:r>
    </w:p>
    <w:p>
      <w:pPr>
        <w:ind w:firstLine="0"/>
      </w:pPr>
      <w:r>
        <w:t xml:space="preserve">Worked example with the readings in Figure 4, T = 23.0 degrees Celsius and RH = 68 %:</w:t>
      </w:r>
    </w:p>
    <w:p>
      <w:pPr>
        <w:ind w:firstLine="0"/>
      </w:pPr>
      <w:r>
        <w:t xml:space="preserve">        e_s = 0.6108 * exp(17.27 * 23.0 / 260.3) = 0.6108 * exp(1.5257) = 2.809 kPa</w:t>
      </w:r>
    </w:p>
    <w:p>
      <w:pPr>
        <w:ind w:firstLine="0"/>
      </w:pPr>
      <w:r>
        <w:t xml:space="preserve">        VPD = 2.809 * (1 - 0.68) = 0.899 kPa</w:t>
      </w:r>
    </w:p>
    <w:p>
      <w:pPr>
        <w:ind w:firstLine="0"/>
      </w:pPr>
      <w:r>
        <w:t xml:space="preserve">A VPD of roughly 0.4 to 1.2 kPa is the comfortable range for most leafy crops; below it the plant transpires too little to move nutrients, above it the stomata close. The computed value of 0.90 kPa is inside that range, which is why the interface reports the environment as healthy even though the raw humidity is at the upper end of the band.</w:t>
      </w:r>
    </w:p>
    <w:p>
      <w:pPr>
        <w:ind w:firstLine="0"/>
      </w:pPr>
      <w:r>
        <w:t xml:space="preserve"/>
      </w:r>
      <w:r>
        <w:rPr>
          <w:b/>
        </w:rPr>
        <w:t xml:space="preserve">B. Analogue-to-digital conversion and percentage mapping.</w:t>
      </w:r>
      <w:r>
        <w:t xml:space="preserve"> The ESP32 ADC is 12-bit, so a reading spans 0 to 4095. The capacitive soil probe outputs a *higher* voltage when the soil is *drier*, so the mapping is inverted, clamped, and expressed as a percentage of wetness:</w:t>
      </w:r>
    </w:p>
    <w:p>
      <w:pPr>
        <w:ind w:firstLine="0"/>
      </w:pPr>
      <w:r>
        <w:t xml:space="preserve">        soil_percent = clamp( (4095 - raw) * 100 / 4095, 0, 100 )</w:t>
      </w:r>
    </w:p>
    <w:p>
      <w:pPr>
        <w:ind w:firstLine="0"/>
      </w:pPr>
      <w:r>
        <w:t xml:space="preserve">The same linear mapping is used for the LDR. We do not claim absolute accuracy from either channel: the ADC on this chip is not perfectly linear, and neither sensor is calibrated against a reference. This is acceptable because every decision the firmware takes is a comparison against a band expressed in the same units, so a monotonic mapping is sufficient.</w:t>
      </w:r>
    </w:p>
    <w:p>
      <w:pPr>
        <w:ind w:firstLine="0"/>
      </w:pPr>
      <w:r>
        <w:t xml:space="preserve"/>
      </w:r>
      <w:r>
        <w:rPr>
          <w:b/>
        </w:rPr>
        <w:t xml:space="preserve">C. Irrigation volume scaling.</w:t>
      </w:r>
      <w:r>
        <w:t xml:space="preserve"> Each species has a base pumping duration. The effective duration is scaled by growth stage and season, then clamped to the pump safety limits:</w:t>
      </w:r>
    </w:p>
    <w:p>
      <w:pPr>
        <w:ind w:firstLine="0"/>
      </w:pPr>
      <w:r>
        <w:t xml:space="preserve">        t_eff = t_base * k_stage * k_season,   clamped to [2000 ms, 15000 ms]</w:t>
      </w:r>
    </w:p>
    <w:p>
      <w:pPr>
        <w:ind w:firstLine="0"/>
      </w:pPr>
      <w:r>
        <w:t xml:space="preserve">        k_stage  = 0.6 (seedling), 1.0 (vegetative), 1.3 (fruiting)</w:t>
      </w:r>
    </w:p>
    <w:p>
      <w:pPr>
        <w:ind w:firstLine="0"/>
      </w:pPr>
      <w:r>
        <w:t xml:space="preserve">        k_season = 1.25 (summer),  1.0 (spring/autumn), 0.7 (winter)</w:t>
      </w:r>
    </w:p>
    <w:p>
      <w:pPr>
        <w:ind w:firstLine="0"/>
      </w:pPr>
      <w:r>
        <w:t xml:space="preserve">Worked example for tomato, whose base duration is 8000 ms, in the fruiting stage in summer:</w:t>
      </w:r>
    </w:p>
    <w:p>
      <w:pPr>
        <w:ind w:firstLine="0"/>
      </w:pPr>
      <w:r>
        <w:t xml:space="preserve">        t_eff = 8000 * 1.3 * 1.25 = 13000 ms = 13 s</w:t>
      </w:r>
    </w:p>
    <w:p>
      <w:pPr>
        <w:ind w:firstLine="0"/>
      </w:pPr>
      <w:r>
        <w:t xml:space="preserve">The same plant as a seedling in winter gives 8000 * 0.6 * 0.7 = 3360 ms, and lettuce as a seedling in winter gives 4000 * 0.6 * 0.7 = 1680 ms, which is below the lower clamp and is therefore raised to the 2000 ms minimum. The clamp exists so that neither an accumulation of multipliers nor a future data-entry mistake can command a pump run that floods the pot or a run too short to move any water through the tubing.</w:t>
      </w:r>
    </w:p>
    <w:p>
      <w:pPr>
        <w:ind w:firstLine="0"/>
      </w:pPr>
      <w:r>
        <w:t xml:space="preserve"/>
      </w:r>
      <w:r>
        <w:rPr>
          <w:b/>
        </w:rPr>
        <w:t xml:space="preserve">D. Cloud request budget.</w:t>
      </w:r>
      <w:r>
        <w:t xml:space="preserve"> ThingSpeak's free tier permits one update every 15 seconds. With a 30-second period for the data upload and a further 30-second period for the TalkBack poll, the daily request count is:</w:t>
      </w:r>
    </w:p>
    <w:p>
      <w:pPr>
        <w:ind w:firstLine="0"/>
      </w:pPr>
      <w:r>
        <w:t xml:space="preserve">        requests_per_day = 86400 / 30 + 86400 / 30 = 2880 + 2880 = 5760</w:t>
      </w:r>
    </w:p>
    <w:p>
      <w:pPr>
        <w:ind w:firstLine="0"/>
      </w:pPr>
      <w:r>
        <w:t xml:space="preserve">This is well inside the free-tier allowance, and the calculation is not left to a comment: config.h contains a static_assert over the same expression, so lowering either interval below a safe value makes the firmware fail to compile rather than fail in the field.</w:t>
      </w:r>
    </w:p>
    <w:p>
      <w:pPr>
        <w:ind w:firstLine="0"/>
      </w:pPr>
      <w:r>
        <w:t xml:space="preserve"/>
      </w:r>
      <w:r>
        <w:rPr>
          <w:b/>
        </w:rPr>
        <w:t xml:space="preserve">E. Timer overflow arithmetic.</w:t>
      </w:r>
      <w:r>
        <w:t xml:space="preserve"> The Arduino millis() counter is a 32-bit unsigned value that wraps to zero after 2^32 milliseconds, that is after about 49.7 days. Every elapsed-time test in this firmware is written as an unsigned subtraction rather than as an addition:</w:t>
      </w:r>
    </w:p>
    <w:p>
      <w:pPr>
        <w:ind w:firstLine="0"/>
      </w:pPr>
      <w:r>
        <w:t xml:space="preserve">        elapsed = (uint32_t)(now - start)  &gt;=  duration        // correct across the wrap</w:t>
      </w:r>
    </w:p>
    <w:p>
      <w:pPr>
        <w:ind w:firstLine="0"/>
      </w:pPr>
      <w:r>
        <w:t xml:space="preserve">        now &gt;= start + duration                                // WRONG: fails at the wrap</w:t>
      </w:r>
    </w:p>
    <w:p>
      <w:pPr>
        <w:ind w:firstLine="0"/>
      </w:pPr>
      <w:r>
        <w:t xml:space="preserve">The subtraction form is correct because unsigned arithmetic in C++ is defined to wrap modulo 2^32, so the difference stays valid even when the counter has rolled over between the two samples. The unit-test suite feeds values straddling the wrap point into every timing function to prove this, which is a defect that would otherwise appear only after seven weeks of continuous running.</w:t>
      </w:r>
    </w:p>
    <w:p>
      <w:pPr>
        <w:ind w:firstLine="0"/>
      </w:pPr>
      <w:r>
        <w:t xml:space="preserve"/>
      </w:r>
      <w:r>
        <w:rPr>
          <w:b/>
        </w:rPr>
        <w:t xml:space="preserve">F. Resource utilisation.</w:t>
      </w:r>
      <w:r>
        <w:t xml:space="preserve"> The final build reports 1 179 501 bytes of program storage, which is 37 % of the 3 145 728 bytes available under the huge_app partition scheme, and roughly 15 % of dynamic memory at start-up. The headroom matters because the embedded web application, the TLS-capable networking stack and the JSON encoder are all held in the same flash image.</w:t>
      </w:r>
    </w:p>
    <w:p>
      <w:pPr>
        <w:pStyle w:val="Heading2"/>
        <w:numPr>
          <w:ilvl w:val="1"/>
          <w:numId w:val="9"/>
        </w:numPr>
      </w:pPr>
      <w:r>
        <w:t xml:space="preserve">Full Source Code</w:t>
      </w:r>
    </w:p>
    <w:p>
      <w:pPr>
        <w:ind w:firstLine="0"/>
      </w:pPr>
      <w:r>
        <w:t xml:space="preserve">The complete firmware follows. It is organised as a header-only (unity build) Arduino sketch; the layer each file belongs to is shown in Figure 2. The file secrets.h is deliberately omitted because it holds Wi-Fi and cloud credentials and is excluded from version control; the committed template secrets.h.example is included in its place. The complete repository, including commit history, is available at https://github.com/emirons/akillisera-esp32.</w:t>
      </w:r>
    </w:p>
    <w:p>
      <w:pPr>
        <w:spacing w:before="280" w:after="60"/>
        <w:ind w:firstLine="0"/>
        <w:pBdr>
          <w:bottom w:val="single" w:sz="6" w:space="2" w:color="777777"/>
        </w:pBdr>
      </w:pPr>
      <w:r>
        <w:rPr>
          <w:b/>
          <w:sz w:val="24"/>
          <w:szCs w:val="24"/>
        </w:rPr>
        <w:t xml:space="preserve">akillisera/config.h</w:t>
      </w:r>
      <w:r>
        <w:rPr>
          <w:sz w:val="20"/>
          <w:szCs w:val="20"/>
        </w:rPr>
        <w:t xml:space="preserve">   -   Layer 1 - Configuration</w:t>
      </w:r>
    </w:p>
    <w:p>
      <w:pPr>
        <w:ind w:firstLine="0"/>
      </w:pPr>
      <w:r>
        <w:t xml:space="preserve">The single source of truth for the whole project. Every pin number, every threshold and every timing constant is defined once here, so the pin contract of Table 3 and the firmware can never disagree. The file is guarded with #ifdef ARDUINO so that the same header can be included by the host unit tests, which have no Arduino runtime. The static_assert statements at the end enforce the invariants at compile time: the fan hysteresis band must be ordered correctly, the LED brightness must fit in eight bits, and the cloud request budget must stay inside the free tier.</w:t>
      </w:r>
    </w:p>
    <w:p>
      <w:pPr>
        <w:spacing w:line="200" w:lineRule="auto"/>
        <w:ind w:firstLine="0"/>
        <w:jc w:val="left"/>
        <w:contextualSpacing/>
      </w:pPr>
      <w:r>
        <w:rPr>
          <w:rFonts w:ascii="Courier New" w:hAnsi="Courier New" w:cs="Courier New"/>
          <w:sz w:val="15"/>
          <w:szCs w:val="15"/>
        </w:rPr>
        <w:t xml:space="preserve">// config.h — TEK doğruluk kaynağı.</w:t>
      </w:r>
    </w:p>
    <w:p>
      <w:pPr>
        <w:spacing w:line="200" w:lineRule="auto"/>
        <w:ind w:firstLine="0"/>
        <w:jc w:val="left"/>
        <w:contextualSpacing/>
      </w:pPr>
      <w:r>
        <w:rPr>
          <w:rFonts w:ascii="Courier New" w:hAnsi="Courier New" w:cs="Courier New"/>
          <w:sz w:val="15"/>
          <w:szCs w:val="15"/>
        </w:rPr>
        <w:t xml:space="preserve">// Projedeki HER pin, eşik ve zamanlama sabiti burada. Başka dosyada çıplak sayı YOK.</w:t>
      </w:r>
    </w:p>
    <w:p>
      <w:pPr>
        <w:spacing w:line="200" w:lineRule="auto"/>
        <w:ind w:firstLine="0"/>
        <w:jc w:val="left"/>
        <w:contextualSpacing/>
      </w:pPr>
      <w:r>
        <w:rPr>
          <w:rFonts w:ascii="Courier New" w:hAnsi="Courier New" w:cs="Courier New"/>
          <w:sz w:val="15"/>
          <w:szCs w:val="15"/>
        </w:rPr>
        <w:t xml:space="preserve">// Host'ta (g++) de derlenir: Arduino'ya bağımlı kısımlar #ifdef ARDUINO içinde.</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#include &lt;cstdint&gt;</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PİN HARİTASI — Kişi A ile yapılan arayüz sözleşmesi. DEĞİŞTİRİLEMEZ.</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constexpr uint8_t SOIL_PIN      = 34;  // Kapasitif toprak nem — analog, ADC1 (Wi-Fi uyumlu)</w:t>
      </w:r>
    </w:p>
    <w:p>
      <w:pPr>
        <w:spacing w:line="200" w:lineRule="auto"/>
        <w:ind w:firstLine="0"/>
        <w:jc w:val="left"/>
        <w:contextualSpacing/>
      </w:pPr>
      <w:r>
        <w:rPr>
          <w:rFonts w:ascii="Courier New" w:hAnsi="Courier New" w:cs="Courier New"/>
          <w:sz w:val="15"/>
          <w:szCs w:val="15"/>
        </w:rPr>
        <w:t xml:space="preserve">constexpr uint8_t DHT_PIN       = 4;   // DHT11 — dijital, one-wire</w:t>
      </w:r>
    </w:p>
    <w:p>
      <w:pPr>
        <w:spacing w:line="200" w:lineRule="auto"/>
        <w:ind w:firstLine="0"/>
        <w:jc w:val="left"/>
        <w:contextualSpacing/>
      </w:pPr>
      <w:r>
        <w:rPr>
          <w:rFonts w:ascii="Courier New" w:hAnsi="Courier New" w:cs="Courier New"/>
          <w:sz w:val="15"/>
          <w:szCs w:val="15"/>
        </w:rPr>
        <w:t xml:space="preserve">constexpr uint8_t LDR_PIN       = 35;  // LDR ışık — analog, ADC1 (Wi-Fi uyumlu)</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constexpr uint8_t I2C_SDA_PIN   = 21;  // LCD I2C SDA (adres 0x27)</w:t>
      </w:r>
    </w:p>
    <w:p>
      <w:pPr>
        <w:spacing w:line="200" w:lineRule="auto"/>
        <w:ind w:firstLine="0"/>
        <w:jc w:val="left"/>
        <w:contextualSpacing/>
      </w:pPr>
      <w:r>
        <w:rPr>
          <w:rFonts w:ascii="Courier New" w:hAnsi="Courier New" w:cs="Courier New"/>
          <w:sz w:val="15"/>
          <w:szCs w:val="15"/>
        </w:rPr>
        <w:t xml:space="preserve">constexpr uint8_t I2C_SCL_PIN   = 22;  // LCD I2C SCL</w:t>
      </w:r>
    </w:p>
    <w:p>
      <w:pPr>
        <w:spacing w:line="200" w:lineRule="auto"/>
        <w:ind w:firstLine="0"/>
        <w:jc w:val="left"/>
        <w:contextualSpacing/>
      </w:pPr>
      <w:r>
        <w:rPr>
          <w:rFonts w:ascii="Courier New" w:hAnsi="Courier New" w:cs="Courier New"/>
          <w:sz w:val="15"/>
          <w:szCs w:val="15"/>
        </w:rPr>
        <w:t xml:space="preserve">constexpr uint8_t LCD_I2C_ADDR  = 0x27;</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constexpr uint8_t PUMP_RELAY_PIN = 5;  // Röle Ch1 — su pompası. AKTİF-LOW.</w:t>
      </w:r>
    </w:p>
    <w:p>
      <w:pPr>
        <w:spacing w:line="200" w:lineRule="auto"/>
        <w:ind w:firstLine="0"/>
        <w:jc w:val="left"/>
        <w:contextualSpacing/>
      </w:pPr>
      <w:r>
        <w:rPr>
          <w:rFonts w:ascii="Courier New" w:hAnsi="Courier New" w:cs="Courier New"/>
          <w:sz w:val="15"/>
          <w:szCs w:val="15"/>
        </w:rPr>
        <w:t xml:space="preserve">constexpr uint8_t FAN_RELAY_PIN  = 18; // Röle Ch2 — tahliye fanı. AKTİF-LOW.</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constexpr uint8_t LED_STRIP_PIN = 25;  // Şerit LED (MOSFET gate) — LEDC PWM</w:t>
      </w:r>
    </w:p>
    <w:p>
      <w:pPr>
        <w:spacing w:line="200" w:lineRule="auto"/>
        <w:ind w:firstLine="0"/>
        <w:jc w:val="left"/>
        <w:contextualSpacing/>
      </w:pPr>
      <w:r>
        <w:rPr>
          <w:rFonts w:ascii="Courier New" w:hAnsi="Courier New" w:cs="Courier New"/>
          <w:sz w:val="15"/>
          <w:szCs w:val="15"/>
        </w:rPr>
        <w:t xml:space="preserve">constexpr uint8_t BUZZER_PIN    = 19;  // Buzzer — dijital çıkış</w:t>
      </w:r>
    </w:p>
    <w:p>
      <w:pPr>
        <w:spacing w:line="200" w:lineRule="auto"/>
        <w:ind w:firstLine="0"/>
        <w:jc w:val="left"/>
        <w:contextualSpacing/>
      </w:pPr>
      <w:r>
        <w:rPr>
          <w:rFonts w:ascii="Courier New" w:hAnsi="Courier New" w:cs="Courier New"/>
          <w:sz w:val="15"/>
          <w:szCs w:val="15"/>
        </w:rPr>
        <w:t xml:space="preserve">constexpr uint8_t GREEN_LED_PIN = 2;   // Yeşil durum LED'i</w:t>
      </w:r>
    </w:p>
    <w:p>
      <w:pPr>
        <w:spacing w:line="200" w:lineRule="auto"/>
        <w:ind w:firstLine="0"/>
        <w:jc w:val="left"/>
        <w:contextualSpacing/>
      </w:pPr>
      <w:r>
        <w:rPr>
          <w:rFonts w:ascii="Courier New" w:hAnsi="Courier New" w:cs="Courier New"/>
          <w:sz w:val="15"/>
          <w:szCs w:val="15"/>
        </w:rPr>
        <w:t xml:space="preserve">constexpr uint8_t RED_LED_PIN   = 15;  // Kırmızı alarm LED'i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constexpr uint8_t BTN_WATER_PIN = 12;  // Buton 1 — manuel sulama. INPUT_PULLUP.</w:t>
      </w:r>
    </w:p>
    <w:p>
      <w:pPr>
        <w:spacing w:line="200" w:lineRule="auto"/>
        <w:ind w:firstLine="0"/>
        <w:jc w:val="left"/>
        <w:contextualSpacing/>
      </w:pPr>
      <w:r>
        <w:rPr>
          <w:rFonts w:ascii="Courier New" w:hAnsi="Courier New" w:cs="Courier New"/>
          <w:sz w:val="15"/>
          <w:szCs w:val="15"/>
        </w:rPr>
        <w:t xml:space="preserve">constexpr uint8_t BTN_PAGE_PIN  = 14;  // Buton 2 — LCD sayfa. INPUT_PULLUP.</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EŞİK DEĞERLERİ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constexpr int   SOIL_DRY_THRESHOLD  = 2200;   // ham ADC ÜSTÜnde -&gt; toprak kuru -&gt; sula</w:t>
      </w:r>
    </w:p>
    <w:p>
      <w:pPr>
        <w:spacing w:line="200" w:lineRule="auto"/>
        <w:ind w:firstLine="0"/>
        <w:jc w:val="left"/>
        <w:contextualSpacing/>
      </w:pPr>
      <w:r>
        <w:rPr>
          <w:rFonts w:ascii="Courier New" w:hAnsi="Courier New" w:cs="Courier New"/>
          <w:sz w:val="15"/>
          <w:szCs w:val="15"/>
        </w:rPr>
        <w:t xml:space="preserve">constexpr int   LIGHT_LOW_THRESHOLD = 1500;   // ham ADC ALTINDA -&gt; karanlık -&gt; LED yak</w:t>
      </w:r>
    </w:p>
    <w:p>
      <w:pPr>
        <w:spacing w:line="200" w:lineRule="auto"/>
        <w:ind w:firstLine="0"/>
        <w:jc w:val="left"/>
        <w:contextualSpacing/>
      </w:pPr>
      <w:r>
        <w:rPr>
          <w:rFonts w:ascii="Courier New" w:hAnsi="Courier New" w:cs="Courier New"/>
          <w:sz w:val="15"/>
          <w:szCs w:val="15"/>
        </w:rPr>
        <w:t xml:space="preserve">constexpr float TEMP_HIGH_THRESHOLD = 35.0f;  // C ÜSTÜnde -&gt; alarm + fan</w:t>
      </w:r>
    </w:p>
    <w:p>
      <w:pPr>
        <w:spacing w:line="200" w:lineRule="auto"/>
        <w:ind w:firstLine="0"/>
        <w:jc w:val="left"/>
        <w:contextualSpacing/>
      </w:pPr>
      <w:r>
        <w:rPr>
          <w:rFonts w:ascii="Courier New" w:hAnsi="Courier New" w:cs="Courier New"/>
          <w:sz w:val="15"/>
          <w:szCs w:val="15"/>
        </w:rPr>
        <w:t xml:space="preserve">constexpr float HUM_HIGH_THRESHOLD  = 70.0f;  // % ÜSTÜnde -&gt; fan aç</w:t>
      </w:r>
    </w:p>
    <w:p>
      <w:pPr>
        <w:spacing w:line="200" w:lineRule="auto"/>
        <w:ind w:firstLine="0"/>
        <w:jc w:val="left"/>
        <w:contextualSpacing/>
      </w:pPr>
      <w:r>
        <w:rPr>
          <w:rFonts w:ascii="Courier New" w:hAnsi="Courier New" w:cs="Courier New"/>
          <w:sz w:val="15"/>
          <w:szCs w:val="15"/>
        </w:rPr>
        <w:t xml:space="preserve">constexpr float HUM_LOW_THRESHOLD   = 60.0f;  // % ALTINDA -&gt; fan kapat (histerezis alt bandı)</w:t>
      </w:r>
    </w:p>
    <w:p>
      <w:pPr>
        <w:spacing w:line="200" w:lineRule="auto"/>
        <w:ind w:firstLine="0"/>
        <w:jc w:val="left"/>
        <w:contextualSpacing/>
      </w:pPr>
      <w:r>
        <w:rPr>
          <w:rFonts w:ascii="Courier New" w:hAnsi="Courier New" w:cs="Courier New"/>
          <w:sz w:val="15"/>
          <w:szCs w:val="15"/>
        </w:rPr>
        <w:t xml:space="preserve">constexpr int   LED_BRIGHTNESS      = 200;    // 0-255, otomatik modda şerit LED parlaklığı</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Kapasitif toprak nem kalibrasyonu — ham değer TERS orantılı (kuru=yüksek, ıslak=düşük).</w:t>
      </w:r>
    </w:p>
    <w:p>
      <w:pPr>
        <w:spacing w:line="200" w:lineRule="auto"/>
        <w:ind w:firstLine="0"/>
        <w:jc w:val="left"/>
        <w:contextualSpacing/>
      </w:pPr>
      <w:r>
        <w:rPr>
          <w:rFonts w:ascii="Courier New" w:hAnsi="Courier New" w:cs="Courier New"/>
          <w:sz w:val="15"/>
          <w:szCs w:val="15"/>
        </w:rPr>
        <w:t xml:space="preserve">// Kişi A kalibrasyonda ölçtükten sonra güncellenecek.</w:t>
      </w:r>
    </w:p>
    <w:p>
      <w:pPr>
        <w:spacing w:line="200" w:lineRule="auto"/>
        <w:ind w:firstLine="0"/>
        <w:jc w:val="left"/>
        <w:contextualSpacing/>
      </w:pPr>
      <w:r>
        <w:rPr>
          <w:rFonts w:ascii="Courier New" w:hAnsi="Courier New" w:cs="Courier New"/>
          <w:sz w:val="15"/>
          <w:szCs w:val="15"/>
        </w:rPr>
        <w:t xml:space="preserve">constexpr int   SOIL_RAW_DRY = 3000;  // havada (kuru) ham okuma -&gt; %0 nem</w:t>
      </w:r>
    </w:p>
    <w:p>
      <w:pPr>
        <w:spacing w:line="200" w:lineRule="auto"/>
        <w:ind w:firstLine="0"/>
        <w:jc w:val="left"/>
        <w:contextualSpacing/>
      </w:pPr>
      <w:r>
        <w:rPr>
          <w:rFonts w:ascii="Courier New" w:hAnsi="Courier New" w:cs="Courier New"/>
          <w:sz w:val="15"/>
          <w:szCs w:val="15"/>
        </w:rPr>
        <w:t xml:space="preserve">constexpr int   SOIL_RAW_WET = 1200;  // suda (ıslak) ham okuma -&gt; %100 nem</w:t>
      </w:r>
    </w:p>
    <w:p>
      <w:pPr>
        <w:spacing w:line="200" w:lineRule="auto"/>
        <w:ind w:firstLine="0"/>
        <w:jc w:val="left"/>
        <w:contextualSpacing/>
      </w:pPr>
      <w:r>
        <w:rPr>
          <w:rFonts w:ascii="Courier New" w:hAnsi="Courier New" w:cs="Courier New"/>
          <w:sz w:val="15"/>
          <w:szCs w:val="15"/>
        </w:rPr>
        <w:t xml:space="preserve">constexpr int   DHT_MAX_FAILS = 5;    // ardışık bu kadar hatada sensör arızalı sayılır</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ZAMANLAMA SABİTLERİ (ms) — hepsi millis() tabanlı, delay() YASAK</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constexpr unsigned long WATERING_DURATION    = 5000UL;   // pompa açık kalma süresi</w:t>
      </w:r>
    </w:p>
    <w:p>
      <w:pPr>
        <w:spacing w:line="200" w:lineRule="auto"/>
        <w:ind w:firstLine="0"/>
        <w:jc w:val="left"/>
        <w:contextualSpacing/>
      </w:pPr>
      <w:r>
        <w:rPr>
          <w:rFonts w:ascii="Courier New" w:hAnsi="Courier New" w:cs="Courier New"/>
          <w:sz w:val="15"/>
          <w:szCs w:val="15"/>
        </w:rPr>
        <w:t xml:space="preserve">constexpr unsigned long WATERING_COOLDOWN     = 60000UL;  // ardışık sulamalar arası min (güvenlik kilidi)</w:t>
      </w:r>
    </w:p>
    <w:p>
      <w:pPr>
        <w:spacing w:line="200" w:lineRule="auto"/>
        <w:ind w:firstLine="0"/>
        <w:jc w:val="left"/>
        <w:contextualSpacing/>
      </w:pPr>
      <w:r>
        <w:rPr>
          <w:rFonts w:ascii="Courier New" w:hAnsi="Courier New" w:cs="Courier New"/>
          <w:sz w:val="15"/>
          <w:szCs w:val="15"/>
        </w:rPr>
        <w:t xml:space="preserve">constexpr unsigned long WATERING_MIN_MS       = 2000UL;   // bitki/evre ölçeklemesi sonrası alt sınır</w:t>
      </w:r>
    </w:p>
    <w:p>
      <w:pPr>
        <w:spacing w:line="200" w:lineRule="auto"/>
        <w:ind w:firstLine="0"/>
        <w:jc w:val="left"/>
        <w:contextualSpacing/>
      </w:pPr>
      <w:r>
        <w:rPr>
          <w:rFonts w:ascii="Courier New" w:hAnsi="Courier New" w:cs="Courier New"/>
          <w:sz w:val="15"/>
          <w:szCs w:val="15"/>
        </w:rPr>
        <w:t xml:space="preserve">constexpr unsigned long WATERING_MAX_MS       = 15000UL;  // üst sınır — pompa güvenliği</w:t>
      </w:r>
    </w:p>
    <w:p>
      <w:pPr>
        <w:spacing w:line="200" w:lineRule="auto"/>
        <w:ind w:firstLine="0"/>
        <w:jc w:val="left"/>
        <w:contextualSpacing/>
      </w:pPr>
      <w:r>
        <w:rPr>
          <w:rFonts w:ascii="Courier New" w:hAnsi="Courier New" w:cs="Courier New"/>
          <w:sz w:val="15"/>
          <w:szCs w:val="15"/>
        </w:rPr>
        <w:t xml:space="preserve">constexpr unsigned long SENSOR_READ_INTERVAL  = 2000UL;   // DHT11 en fazla 0.5 Hz</w:t>
      </w:r>
    </w:p>
    <w:p>
      <w:pPr>
        <w:spacing w:line="200" w:lineRule="auto"/>
        <w:ind w:firstLine="0"/>
        <w:jc w:val="left"/>
        <w:contextualSpacing/>
      </w:pPr>
      <w:r>
        <w:rPr>
          <w:rFonts w:ascii="Courier New" w:hAnsi="Courier New" w:cs="Courier New"/>
          <w:sz w:val="15"/>
          <w:szCs w:val="15"/>
        </w:rPr>
        <w:t xml:space="preserve">constexpr unsigned long LCD_REFRESH_INTERVAL  = 500UL;</w:t>
      </w:r>
    </w:p>
    <w:p>
      <w:pPr>
        <w:spacing w:line="200" w:lineRule="auto"/>
        <w:ind w:firstLine="0"/>
        <w:jc w:val="left"/>
        <w:contextualSpacing/>
      </w:pPr>
      <w:r>
        <w:rPr>
          <w:rFonts w:ascii="Courier New" w:hAnsi="Courier New" w:cs="Courier New"/>
          <w:sz w:val="15"/>
          <w:szCs w:val="15"/>
        </w:rPr>
        <w:t xml:space="preserve">constexpr unsigned long CLOUD_INTERVAL        = 30000UL;  // ThingSpeak — API bütçesi, DÜŞÜRME</w:t>
      </w:r>
    </w:p>
    <w:p>
      <w:pPr>
        <w:spacing w:line="200" w:lineRule="auto"/>
        <w:ind w:firstLine="0"/>
        <w:jc w:val="left"/>
        <w:contextualSpacing/>
      </w:pPr>
      <w:r>
        <w:rPr>
          <w:rFonts w:ascii="Courier New" w:hAnsi="Courier New" w:cs="Courier New"/>
          <w:sz w:val="15"/>
          <w:szCs w:val="15"/>
        </w:rPr>
        <w:t xml:space="preserve">constexpr unsigned long TALKBACK_INTERVAL     = 30000UL;  // TalkBack — API bütçesi, DÜŞÜRME</w:t>
      </w:r>
    </w:p>
    <w:p>
      <w:pPr>
        <w:spacing w:line="200" w:lineRule="auto"/>
        <w:ind w:firstLine="0"/>
        <w:jc w:val="left"/>
        <w:contextualSpacing/>
      </w:pPr>
      <w:r>
        <w:rPr>
          <w:rFonts w:ascii="Courier New" w:hAnsi="Courier New" w:cs="Courier New"/>
          <w:sz w:val="15"/>
          <w:szCs w:val="15"/>
        </w:rPr>
        <w:t xml:space="preserve">constexpr unsigned long BUTTON_DEBOUNCE_MS    = 50UL;</w:t>
      </w:r>
    </w:p>
    <w:p>
      <w:pPr>
        <w:spacing w:line="200" w:lineRule="auto"/>
        <w:ind w:firstLine="0"/>
        <w:jc w:val="left"/>
        <w:contextualSpacing/>
      </w:pPr>
      <w:r>
        <w:rPr>
          <w:rFonts w:ascii="Courier New" w:hAnsi="Courier New" w:cs="Courier New"/>
          <w:sz w:val="15"/>
          <w:szCs w:val="15"/>
        </w:rPr>
        <w:t xml:space="preserve">constexpr unsigned long ALARM_BLINK_MS        = 500UL;   // alarm buzzer/LED yanıp sönme periyodu</w:t>
      </w:r>
    </w:p>
    <w:p>
      <w:pPr>
        <w:spacing w:line="200" w:lineRule="auto"/>
        <w:ind w:firstLine="0"/>
        <w:jc w:val="left"/>
        <w:contextualSpacing/>
      </w:pPr>
      <w:r>
        <w:rPr>
          <w:rFonts w:ascii="Courier New" w:hAnsi="Courier New" w:cs="Courier New"/>
          <w:sz w:val="15"/>
          <w:szCs w:val="15"/>
        </w:rPr>
        <w:t xml:space="preserve">constexpr unsigned long LCD_MESAJ_SURESI      = 2000UL;  // geçici LCD bildirimi ekranda kalma süresi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LEDC PWM PARAMETRELERİ (şerit LED)</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constexpr int LEDC_FREQ    = 5000;  // 5 kHz</w:t>
      </w:r>
    </w:p>
    <w:p>
      <w:pPr>
        <w:spacing w:line="200" w:lineRule="auto"/>
        <w:ind w:firstLine="0"/>
        <w:jc w:val="left"/>
        <w:contextualSpacing/>
      </w:pPr>
      <w:r>
        <w:rPr>
          <w:rFonts w:ascii="Courier New" w:hAnsi="Courier New" w:cs="Courier New"/>
          <w:sz w:val="15"/>
          <w:szCs w:val="15"/>
        </w:rPr>
        <w:t xml:space="preserve">constexpr int LEDC_RES     = 8;     // 8 bit -&gt; 0-255</w:t>
      </w:r>
    </w:p>
    <w:p>
      <w:pPr>
        <w:spacing w:line="200" w:lineRule="auto"/>
        <w:ind w:firstLine="0"/>
        <w:jc w:val="left"/>
        <w:contextualSpacing/>
      </w:pPr>
      <w:r>
        <w:rPr>
          <w:rFonts w:ascii="Courier New" w:hAnsi="Courier New" w:cs="Courier New"/>
          <w:sz w:val="15"/>
          <w:szCs w:val="15"/>
        </w:rPr>
        <w:t xml:space="preserve">constexpr int LEDC_CHANNEL = 0;     // yalnızca core 2.x dalında kullanılır</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NTP SAAT + ZAMANLI SULAMA</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constexpr char NTP_SUNUCU[]        = "pool.ntp.org";</w:t>
      </w:r>
    </w:p>
    <w:p>
      <w:pPr>
        <w:spacing w:line="200" w:lineRule="auto"/>
        <w:ind w:firstLine="0"/>
        <w:jc w:val="left"/>
        <w:contextualSpacing/>
      </w:pPr>
      <w:r>
        <w:rPr>
          <w:rFonts w:ascii="Courier New" w:hAnsi="Courier New" w:cs="Courier New"/>
          <w:sz w:val="15"/>
          <w:szCs w:val="15"/>
        </w:rPr>
        <w:t xml:space="preserve">constexpr long GMT_OFFSET_SN        = 3 * 3600;  // Türkiye UTC+3</w:t>
      </w:r>
    </w:p>
    <w:p>
      <w:pPr>
        <w:spacing w:line="200" w:lineRule="auto"/>
        <w:ind w:firstLine="0"/>
        <w:jc w:val="left"/>
        <w:contextualSpacing/>
      </w:pPr>
      <w:r>
        <w:rPr>
          <w:rFonts w:ascii="Courier New" w:hAnsi="Courier New" w:cs="Courier New"/>
          <w:sz w:val="15"/>
          <w:szCs w:val="15"/>
        </w:rPr>
        <w:t xml:space="preserve">constexpr int  YAZ_SAATI_OFFSET_SN  = 0;          // Türkiye yaz saati uygulamıyor</w:t>
      </w:r>
    </w:p>
    <w:p>
      <w:pPr>
        <w:spacing w:line="200" w:lineRule="auto"/>
        <w:ind w:firstLine="0"/>
        <w:jc w:val="left"/>
        <w:contextualSpacing/>
      </w:pPr>
      <w:r>
        <w:rPr>
          <w:rFonts w:ascii="Courier New" w:hAnsi="Courier New" w:cs="Courier New"/>
          <w:sz w:val="15"/>
          <w:szCs w:val="15"/>
        </w:rPr>
        <w:t xml:space="preserve">constexpr int  MAKS_SULAMA_ZAMANI   = 12;         // en fazla zamanlı sulama girdisi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Arduino'ya bağımlı kısımlar — host derlemesinde (g++) atlanır.</w:t>
      </w:r>
    </w:p>
    <w:p>
      <w:pPr>
        <w:spacing w:line="200" w:lineRule="auto"/>
        <w:ind w:firstLine="0"/>
        <w:jc w:val="left"/>
        <w:contextualSpacing/>
      </w:pPr>
      <w:r>
        <w:rPr>
          <w:rFonts w:ascii="Courier New" w:hAnsi="Courier New" w:cs="Courier New"/>
          <w:sz w:val="15"/>
          <w:szCs w:val="15"/>
        </w:rPr>
        <w:t xml:space="preserve">// control_logic.h bu bloğa dokunmaz; host'ta test edilebilmesi için ayrık.</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#ifdef ARDUINO</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Röle mantığı: AKTİF-LOW ---</w:t>
      </w:r>
    </w:p>
    <w:p>
      <w:pPr>
        <w:spacing w:line="200" w:lineRule="auto"/>
        <w:ind w:firstLine="0"/>
        <w:jc w:val="left"/>
        <w:contextualSpacing/>
      </w:pPr>
      <w:r>
        <w:rPr>
          <w:rFonts w:ascii="Courier New" w:hAnsi="Courier New" w:cs="Courier New"/>
          <w:sz w:val="15"/>
          <w:szCs w:val="15"/>
        </w:rPr>
        <w:t xml:space="preserve">// digitalWrite(pin, RELAY_ON) röleyi AÇAR. Modül kodunda çıplak LOW/HIGH YAZMA.</w:t>
      </w:r>
    </w:p>
    <w:p>
      <w:pPr>
        <w:spacing w:line="200" w:lineRule="auto"/>
        <w:ind w:firstLine="0"/>
        <w:jc w:val="left"/>
        <w:contextualSpacing/>
      </w:pPr>
      <w:r>
        <w:rPr>
          <w:rFonts w:ascii="Courier New" w:hAnsi="Courier New" w:cs="Courier New"/>
          <w:sz w:val="15"/>
          <w:szCs w:val="15"/>
        </w:rPr>
        <w:t xml:space="preserve">constexpr uint8_t RELAY_ON  = LOW;</w:t>
      </w:r>
    </w:p>
    <w:p>
      <w:pPr>
        <w:spacing w:line="200" w:lineRule="auto"/>
        <w:ind w:firstLine="0"/>
        <w:jc w:val="left"/>
        <w:contextualSpacing/>
      </w:pPr>
      <w:r>
        <w:rPr>
          <w:rFonts w:ascii="Courier New" w:hAnsi="Courier New" w:cs="Courier New"/>
          <w:sz w:val="15"/>
          <w:szCs w:val="15"/>
        </w:rPr>
        <w:t xml:space="preserve">constexpr uint8_t RELAY_OFF = HIGH;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LEDC sürüm koruması ---</w:t>
      </w:r>
    </w:p>
    <w:p>
      <w:pPr>
        <w:spacing w:line="200" w:lineRule="auto"/>
        <w:ind w:firstLine="0"/>
        <w:jc w:val="left"/>
        <w:contextualSpacing/>
      </w:pPr>
      <w:r>
        <w:rPr>
          <w:rFonts w:ascii="Courier New" w:hAnsi="Courier New" w:cs="Courier New"/>
          <w:sz w:val="15"/>
          <w:szCs w:val="15"/>
        </w:rPr>
        <w:t xml:space="preserve">// ESP32 Arduino core 3.0 ledcSetup()/ledcAttachPin()'i KALDIRDI; yerine</w:t>
      </w:r>
    </w:p>
    <w:p>
      <w:pPr>
        <w:spacing w:line="200" w:lineRule="auto"/>
        <w:ind w:firstLine="0"/>
        <w:jc w:val="left"/>
        <w:contextualSpacing/>
      </w:pPr>
      <w:r>
        <w:rPr>
          <w:rFonts w:ascii="Courier New" w:hAnsi="Courier New" w:cs="Courier New"/>
          <w:sz w:val="15"/>
          <w:szCs w:val="15"/>
        </w:rPr>
        <w:t xml:space="preserve">// ledcAttach(pin,freq,res) geldi ve ledcWrite() artık kanal değil PIN alıyor.</w:t>
      </w:r>
    </w:p>
    <w:p>
      <w:pPr>
        <w:spacing w:line="200" w:lineRule="auto"/>
        <w:ind w:firstLine="0"/>
        <w:jc w:val="left"/>
        <w:contextualSpacing/>
      </w:pPr>
      <w:r>
        <w:rPr>
          <w:rFonts w:ascii="Courier New" w:hAnsi="Courier New" w:cs="Courier New"/>
          <w:sz w:val="15"/>
          <w:szCs w:val="15"/>
        </w:rPr>
        <w:t xml:space="preserve">// Bu proje core 3.3.11 kullanıyor ama makro her iki sürümde de derlensin diye</w:t>
      </w:r>
    </w:p>
    <w:p>
      <w:pPr>
        <w:spacing w:line="200" w:lineRule="auto"/>
        <w:ind w:firstLine="0"/>
        <w:jc w:val="left"/>
        <w:contextualSpacing/>
      </w:pPr>
      <w:r>
        <w:rPr>
          <w:rFonts w:ascii="Courier New" w:hAnsi="Courier New" w:cs="Courier New"/>
          <w:sz w:val="15"/>
          <w:szCs w:val="15"/>
        </w:rPr>
        <w:t xml:space="preserve">// korunuyor. Kodun geri kalanı YALNIZCA LED_PWM_BEGIN()/LED_PWM_WRITE() çağırır.</w:t>
      </w:r>
    </w:p>
    <w:p>
      <w:pPr>
        <w:spacing w:line="200" w:lineRule="auto"/>
        <w:ind w:firstLine="0"/>
        <w:jc w:val="left"/>
        <w:contextualSpacing/>
      </w:pPr>
      <w:r>
        <w:rPr>
          <w:rFonts w:ascii="Courier New" w:hAnsi="Courier New" w:cs="Courier New"/>
          <w:sz w:val="15"/>
          <w:szCs w:val="15"/>
        </w:rPr>
        <w:t xml:space="preserve">#if ESP_ARDUINO_VERSION_MAJOR &gt;= 3</w:t>
      </w:r>
    </w:p>
    <w:p>
      <w:pPr>
        <w:spacing w:line="200" w:lineRule="auto"/>
        <w:ind w:firstLine="0"/>
        <w:jc w:val="left"/>
        <w:contextualSpacing/>
      </w:pPr>
      <w:r>
        <w:rPr>
          <w:rFonts w:ascii="Courier New" w:hAnsi="Courier New" w:cs="Courier New"/>
          <w:sz w:val="15"/>
          <w:szCs w:val="15"/>
        </w:rPr>
        <w:t xml:space="preserve">  #define LED_PWM_BEGIN()   ledcAttach(LED_STRIP_PIN, LEDC_FREQ, LEDC_RES)</w:t>
      </w:r>
    </w:p>
    <w:p>
      <w:pPr>
        <w:spacing w:line="200" w:lineRule="auto"/>
        <w:ind w:firstLine="0"/>
        <w:jc w:val="left"/>
        <w:contextualSpacing/>
      </w:pPr>
      <w:r>
        <w:rPr>
          <w:rFonts w:ascii="Courier New" w:hAnsi="Courier New" w:cs="Courier New"/>
          <w:sz w:val="15"/>
          <w:szCs w:val="15"/>
        </w:rPr>
        <w:t xml:space="preserve">  #define LED_PWM_WRITE(d)  ledcWrite(LED_STRIP_PIN, (d))</w:t>
      </w:r>
    </w:p>
    <w:p>
      <w:pPr>
        <w:spacing w:line="200" w:lineRule="auto"/>
        <w:ind w:firstLine="0"/>
        <w:jc w:val="left"/>
        <w:contextualSpacing/>
      </w:pPr>
      <w:r>
        <w:rPr>
          <w:rFonts w:ascii="Courier New" w:hAnsi="Courier New" w:cs="Courier New"/>
          <w:sz w:val="15"/>
          <w:szCs w:val="15"/>
        </w:rPr>
        <w:t xml:space="preserve">#else</w:t>
      </w:r>
    </w:p>
    <w:p>
      <w:pPr>
        <w:spacing w:line="200" w:lineRule="auto"/>
        <w:ind w:firstLine="0"/>
        <w:jc w:val="left"/>
        <w:contextualSpacing/>
      </w:pPr>
      <w:r>
        <w:rPr>
          <w:rFonts w:ascii="Courier New" w:hAnsi="Courier New" w:cs="Courier New"/>
          <w:sz w:val="15"/>
          <w:szCs w:val="15"/>
        </w:rPr>
        <w:t xml:space="preserve">  #define LED_PWM_BEGIN()   do { ledcSetup(LEDC_CHANNEL, LEDC_FREQ, LEDC_RES); \</w:t>
      </w:r>
    </w:p>
    <w:p>
      <w:pPr>
        <w:spacing w:line="200" w:lineRule="auto"/>
        <w:ind w:firstLine="0"/>
        <w:jc w:val="left"/>
        <w:contextualSpacing/>
      </w:pPr>
      <w:r>
        <w:rPr>
          <w:rFonts w:ascii="Courier New" w:hAnsi="Courier New" w:cs="Courier New"/>
          <w:sz w:val="15"/>
          <w:szCs w:val="15"/>
        </w:rPr>
        <w:t xml:space="preserve">                                 ledcAttachPin(LED_STRIP_PIN, LEDC_CHANNEL); } while (0)</w:t>
      </w:r>
    </w:p>
    <w:p>
      <w:pPr>
        <w:spacing w:line="200" w:lineRule="auto"/>
        <w:ind w:firstLine="0"/>
        <w:jc w:val="left"/>
        <w:contextualSpacing/>
      </w:pPr>
      <w:r>
        <w:rPr>
          <w:rFonts w:ascii="Courier New" w:hAnsi="Courier New" w:cs="Courier New"/>
          <w:sz w:val="15"/>
          <w:szCs w:val="15"/>
        </w:rPr>
        <w:t xml:space="preserve">  #define LED_PWM_WRITE(d)  ledcWrite(LEDC_CHANNEL, (d))</w:t>
      </w:r>
    </w:p>
    <w:p>
      <w:pPr>
        <w:spacing w:line="200" w:lineRule="auto"/>
        <w:ind w:firstLine="0"/>
        <w:jc w:val="left"/>
        <w:contextualSpacing/>
      </w:pPr>
      <w:r>
        <w:rPr>
          <w:rFonts w:ascii="Courier New" w:hAnsi="Courier New" w:cs="Courier New"/>
          <w:sz w:val="15"/>
          <w:szCs w:val="15"/>
        </w:rPr>
        <w:t xml:space="preserve">#endif</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#endif  // ARDUINO</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Derleme zamanı kontrolleri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static_assert(HUM_LOW_THRESHOLD &lt; HUM_HIGH_THRESHOLD,</w:t>
      </w:r>
    </w:p>
    <w:p>
      <w:pPr>
        <w:spacing w:line="200" w:lineRule="auto"/>
        <w:ind w:firstLine="0"/>
        <w:jc w:val="left"/>
        <w:contextualSpacing/>
      </w:pPr>
      <w:r>
        <w:rPr>
          <w:rFonts w:ascii="Courier New" w:hAnsi="Courier New" w:cs="Courier New"/>
          <w:sz w:val="15"/>
          <w:szCs w:val="15"/>
        </w:rPr>
        <w:t xml:space="preserve">              "Histerezis bandi ters tanimlanmis: HUM_LOW &gt;= HUM_HIGH");</w:t>
      </w:r>
    </w:p>
    <w:p>
      <w:pPr>
        <w:spacing w:line="200" w:lineRule="auto"/>
        <w:ind w:firstLine="0"/>
        <w:jc w:val="left"/>
        <w:contextualSpacing/>
      </w:pPr>
      <w:r>
        <w:rPr>
          <w:rFonts w:ascii="Courier New" w:hAnsi="Courier New" w:cs="Courier New"/>
          <w:sz w:val="15"/>
          <w:szCs w:val="15"/>
        </w:rPr>
        <w:t xml:space="preserve">static_assert(LED_BRIGHTNESS &gt;= 0 &amp;&amp; LED_BRIGHTNESS &lt;= 255,</w:t>
      </w:r>
    </w:p>
    <w:p>
      <w:pPr>
        <w:spacing w:line="200" w:lineRule="auto"/>
        <w:ind w:firstLine="0"/>
        <w:jc w:val="left"/>
        <w:contextualSpacing/>
      </w:pPr>
      <w:r>
        <w:rPr>
          <w:rFonts w:ascii="Courier New" w:hAnsi="Courier New" w:cs="Courier New"/>
          <w:sz w:val="15"/>
          <w:szCs w:val="15"/>
        </w:rPr>
        <w:t xml:space="preserve">              "LED_BRIGHTNESS 0-255 araliginda olmali");</w:t>
      </w:r>
    </w:p>
    <w:p>
      <w:pPr>
        <w:spacing w:line="200" w:lineRule="auto"/>
        <w:ind w:firstLine="0"/>
        <w:jc w:val="left"/>
        <w:contextualSpacing/>
      </w:pPr>
      <w:r>
        <w:rPr>
          <w:rFonts w:ascii="Courier New" w:hAnsi="Courier New" w:cs="Courier New"/>
          <w:sz w:val="15"/>
          <w:szCs w:val="15"/>
        </w:rPr>
        <w:t xml:space="preserve">// ThingSpeak ücretsiz hesap günde ~8000 istek. İki görev (cloud + talkback)</w:t>
      </w:r>
    </w:p>
    <w:p>
      <w:pPr>
        <w:spacing w:line="200" w:lineRule="auto"/>
        <w:ind w:firstLine="0"/>
        <w:jc w:val="left"/>
        <w:contextualSpacing/>
      </w:pPr>
      <w:r>
        <w:rPr>
          <w:rFonts w:ascii="Courier New" w:hAnsi="Courier New" w:cs="Courier New"/>
          <w:sz w:val="15"/>
          <w:szCs w:val="15"/>
        </w:rPr>
        <w:t xml:space="preserve">// CLOUD_INTERVAL/TALKBACK_INTERVAL periyoduyla çalışır. Bütçeyi derlemede koru.</w:t>
      </w:r>
    </w:p>
    <w:p>
      <w:pPr>
        <w:spacing w:line="200" w:lineRule="auto"/>
        <w:ind w:firstLine="0"/>
        <w:jc w:val="left"/>
        <w:contextualSpacing/>
      </w:pPr>
      <w:r>
        <w:rPr>
          <w:rFonts w:ascii="Courier New" w:hAnsi="Courier New" w:cs="Courier New"/>
          <w:sz w:val="15"/>
          <w:szCs w:val="15"/>
        </w:rPr>
        <w:t xml:space="preserve">static_assert(2 * (86400000UL / CLOUD_INTERVAL) &lt;= 8000UL,</w:t>
      </w:r>
    </w:p>
    <w:p>
      <w:pPr>
        <w:spacing w:line="200" w:lineRule="auto"/>
        <w:ind w:firstLine="0"/>
        <w:jc w:val="left"/>
        <w:contextualSpacing/>
      </w:pPr>
      <w:r>
        <w:rPr>
          <w:rFonts w:ascii="Courier New" w:hAnsi="Courier New" w:cs="Courier New"/>
          <w:sz w:val="15"/>
          <w:szCs w:val="15"/>
        </w:rPr>
        <w:t xml:space="preserve">              "CLOUD_INTERVAL cok dusuk: gunluk ThingSpeak istek limiti asilir");</w:t>
      </w:r>
    </w:p>
    <w:p>
      <w:pPr>
        <w:spacing w:before="280" w:after="60"/>
        <w:ind w:firstLine="0"/>
        <w:pBdr>
          <w:bottom w:val="single" w:sz="6" w:space="2" w:color="777777"/>
        </w:pBdr>
      </w:pPr>
      <w:r>
        <w:rPr>
          <w:b/>
          <w:sz w:val="24"/>
          <w:szCs w:val="24"/>
        </w:rPr>
        <w:t xml:space="preserve">akillisera/control_logic.h</w:t>
      </w:r>
      <w:r>
        <w:rPr>
          <w:sz w:val="20"/>
          <w:szCs w:val="20"/>
        </w:rPr>
        <w:t xml:space="preserve">   -   Layer 1 - Pure control logic (unit-tested)</w:t>
      </w:r>
    </w:p>
    <w:p>
      <w:pPr>
        <w:ind w:firstLine="0"/>
      </w:pPr>
      <w:r>
        <w:t xml:space="preserve">The heart of the project and the reason it can be verified without hardware. Every function here is pure: it takes measurements and returns a decision, touching no pin and calling no Arduino API. This is where the hysteresis band control, the VPD calculation, the irrigation-volume scaling, the button debouncing, the overflow-safe timing helpers, the LCD text formatting and the TalkBack command parser live. Because there is no hardware dependency, the whole file is compiled by g++ into the test binary and exercised by 157 assertions.</w:t>
      </w:r>
    </w:p>
    <w:p>
      <w:pPr>
        <w:spacing w:line="200" w:lineRule="auto"/>
        <w:ind w:firstLine="0"/>
        <w:jc w:val="left"/>
        <w:contextualSpacing/>
      </w:pPr>
      <w:r>
        <w:rPr>
          <w:rFonts w:ascii="Courier New" w:hAnsi="Courier New" w:cs="Courier New"/>
          <w:sz w:val="15"/>
          <w:szCs w:val="15"/>
        </w:rPr>
        <w:t xml:space="preserve">// control_logic.h — projenin BEYNI: saf karar mantığı.</w:t>
      </w:r>
    </w:p>
    <w:p>
      <w:pPr>
        <w:spacing w:line="200" w:lineRule="auto"/>
        <w:ind w:firstLine="0"/>
        <w:jc w:val="left"/>
        <w:contextualSpacing/>
      </w:pPr>
      <w:r>
        <w:rPr>
          <w:rFonts w:ascii="Courier New" w:hAnsi="Courier New" w:cs="Courier New"/>
          <w:sz w:val="15"/>
          <w:szCs w:val="15"/>
        </w:rPr>
        <w:t xml:space="preserve">// HİÇBİR Arduino başlığı include ETMEZ; yalnızca standart C++ başlıkları.</w:t>
      </w:r>
    </w:p>
    <w:p>
      <w:pPr>
        <w:spacing w:line="200" w:lineRule="auto"/>
        <w:ind w:firstLine="0"/>
        <w:jc w:val="left"/>
        <w:contextualSpacing/>
      </w:pPr>
      <w:r>
        <w:rPr>
          <w:rFonts w:ascii="Courier New" w:hAnsi="Courier New" w:cs="Courier New"/>
          <w:sz w:val="15"/>
          <w:szCs w:val="15"/>
        </w:rPr>
        <w:t xml:space="preserve">// Böylece host'ta (g++) derlenip birim testleriyle doğrulanır.</w:t>
      </w:r>
    </w:p>
    <w:p>
      <w:pPr>
        <w:spacing w:line="200" w:lineRule="auto"/>
        <w:ind w:firstLine="0"/>
        <w:jc w:val="left"/>
        <w:contextualSpacing/>
      </w:pPr>
      <w:r>
        <w:rPr>
          <w:rFonts w:ascii="Courier New" w:hAnsi="Courier New" w:cs="Courier New"/>
          <w:sz w:val="15"/>
          <w:szCs w:val="15"/>
        </w:rPr>
        <w:t xml:space="preserve">// Global değişken YOK, donanım çağrısı YOK — fonksiyonlar girdi alır, çıktı döndürür.</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#include &lt;cstdint&gt;</w:t>
      </w:r>
    </w:p>
    <w:p>
      <w:pPr>
        <w:spacing w:line="200" w:lineRule="auto"/>
        <w:ind w:firstLine="0"/>
        <w:jc w:val="left"/>
        <w:contextualSpacing/>
      </w:pPr>
      <w:r>
        <w:rPr>
          <w:rFonts w:ascii="Courier New" w:hAnsi="Courier New" w:cs="Courier New"/>
          <w:sz w:val="15"/>
          <w:szCs w:val="15"/>
        </w:rPr>
        <w:t xml:space="preserve">#include &lt;cmath&gt;</w:t>
      </w:r>
    </w:p>
    <w:p>
      <w:pPr>
        <w:spacing w:line="200" w:lineRule="auto"/>
        <w:ind w:firstLine="0"/>
        <w:jc w:val="left"/>
        <w:contextualSpacing/>
      </w:pPr>
      <w:r>
        <w:rPr>
          <w:rFonts w:ascii="Courier New" w:hAnsi="Courier New" w:cs="Courier New"/>
          <w:sz w:val="15"/>
          <w:szCs w:val="15"/>
        </w:rPr>
        <w:t xml:space="preserve">#include &lt;cstring&gt;</w:t>
      </w:r>
    </w:p>
    <w:p>
      <w:pPr>
        <w:spacing w:line="200" w:lineRule="auto"/>
        <w:ind w:firstLine="0"/>
        <w:jc w:val="left"/>
        <w:contextualSpacing/>
      </w:pPr>
      <w:r>
        <w:rPr>
          <w:rFonts w:ascii="Courier New" w:hAnsi="Courier New" w:cs="Courier New"/>
          <w:sz w:val="15"/>
          <w:szCs w:val="15"/>
        </w:rPr>
        <w:t xml:space="preserve">#include &lt;cstdlib&gt;</w:t>
      </w:r>
    </w:p>
    <w:p>
      <w:pPr>
        <w:spacing w:line="200" w:lineRule="auto"/>
        <w:ind w:firstLine="0"/>
        <w:jc w:val="left"/>
        <w:contextualSpacing/>
      </w:pPr>
      <w:r>
        <w:rPr>
          <w:rFonts w:ascii="Courier New" w:hAnsi="Courier New" w:cs="Courier New"/>
          <w:sz w:val="15"/>
          <w:szCs w:val="15"/>
        </w:rPr>
        <w:t xml:space="preserve">#include &lt;cstdio&gt;</w:t>
      </w:r>
    </w:p>
    <w:p>
      <w:pPr>
        <w:spacing w:line="200" w:lineRule="auto"/>
        <w:ind w:firstLine="0"/>
        <w:jc w:val="left"/>
        <w:contextualSpacing/>
      </w:pPr>
      <w:r>
        <w:rPr>
          <w:rFonts w:ascii="Courier New" w:hAnsi="Courier New" w:cs="Courier New"/>
          <w:sz w:val="15"/>
          <w:szCs w:val="15"/>
        </w:rPr>
        <w:t xml:space="preserve">#include "config.h"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Web arayüzü ve TalkBack'ten gelen komutlar.</w:t>
      </w:r>
    </w:p>
    <w:p>
      <w:pPr>
        <w:spacing w:line="200" w:lineRule="auto"/>
        <w:ind w:firstLine="0"/>
        <w:jc w:val="left"/>
        <w:contextualSpacing/>
      </w:pPr>
      <w:r>
        <w:rPr>
          <w:rFonts w:ascii="Courier New" w:hAnsi="Courier New" w:cs="Courier New"/>
          <w:sz w:val="15"/>
          <w:szCs w:val="15"/>
        </w:rPr>
        <w:t xml:space="preserve">enum class Komut { YOK, SULA, FAN_AC, FAN_KAPA, OTO, LED_AYARLA };</w:t>
      </w:r>
    </w:p>
    <w:p>
      <w:pPr>
        <w:spacing w:line="200" w:lineRule="auto"/>
        <w:ind w:firstLine="0"/>
        <w:jc w:val="left"/>
        <w:contextualSpacing/>
      </w:pPr>
      <w:r>
        <w:rPr>
          <w:rFonts w:ascii="Courier New" w:hAnsi="Courier New" w:cs="Courier New"/>
          <w:sz w:val="15"/>
          <w:szCs w:val="15"/>
        </w:rPr>
        <w:t xml:space="preserve">struct KomutSonucu { Komut komut; int deger;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Kontrol mantığının ürettiği eyleyici kararları (pompa hariç — o durum makinesi).</w:t>
      </w:r>
    </w:p>
    <w:p>
      <w:pPr>
        <w:spacing w:line="200" w:lineRule="auto"/>
        <w:ind w:firstLine="0"/>
        <w:jc w:val="left"/>
        <w:contextualSpacing/>
      </w:pPr>
      <w:r>
        <w:rPr>
          <w:rFonts w:ascii="Courier New" w:hAnsi="Courier New" w:cs="Courier New"/>
          <w:sz w:val="15"/>
          <w:szCs w:val="15"/>
        </w:rPr>
        <w:t xml:space="preserve">// actuators.h bunu alıp donanıma yansıtır; karar VERMEZ.</w:t>
      </w:r>
    </w:p>
    <w:p>
      <w:pPr>
        <w:spacing w:line="200" w:lineRule="auto"/>
        <w:ind w:firstLine="0"/>
        <w:jc w:val="left"/>
        <w:contextualSpacing/>
      </w:pPr>
      <w:r>
        <w:rPr>
          <w:rFonts w:ascii="Courier New" w:hAnsi="Courier New" w:cs="Courier New"/>
          <w:sz w:val="15"/>
          <w:szCs w:val="15"/>
        </w:rPr>
        <w:t xml:space="preserve">struct EyleyiciKarari { bool fanAcik; int ledParlaklik; bool alarmAktif;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LCD sayfa formatlama (saf, host'ta test edilebilir) ---</w:t>
      </w:r>
    </w:p>
    <w:p>
      <w:pPr>
        <w:spacing w:line="200" w:lineRule="auto"/>
        <w:ind w:firstLine="0"/>
        <w:jc w:val="left"/>
        <w:contextualSpacing/>
      </w:pPr>
      <w:r>
        <w:rPr>
          <w:rFonts w:ascii="Courier New" w:hAnsi="Courier New" w:cs="Courier New"/>
          <w:sz w:val="15"/>
          <w:szCs w:val="15"/>
        </w:rPr>
        <w:t xml:space="preserve">// LCD karakter seti Türkçe içermez -&gt; yalnızca ASCII (c,g,i,o,s,u).</w:t>
      </w:r>
    </w:p>
    <w:p>
      <w:pPr>
        <w:spacing w:line="200" w:lineRule="auto"/>
        <w:ind w:firstLine="0"/>
        <w:jc w:val="left"/>
        <w:contextualSpacing/>
      </w:pPr>
      <w:r>
        <w:rPr>
          <w:rFonts w:ascii="Courier New" w:hAnsi="Courier New" w:cs="Courier New"/>
          <w:sz w:val="15"/>
          <w:szCs w:val="15"/>
        </w:rPr>
        <w:t xml:space="preserve">enum class Sayfa : uint8_t { IKLIM = 0, TOPRAK = 1, SISTEM = 2, SAYI = 3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struct EkranVerisi {</w:t>
      </w:r>
    </w:p>
    <w:p>
      <w:pPr>
        <w:spacing w:line="200" w:lineRule="auto"/>
        <w:ind w:firstLine="0"/>
        <w:jc w:val="left"/>
        <w:contextualSpacing/>
      </w:pPr>
      <w:r>
        <w:rPr>
          <w:rFonts w:ascii="Courier New" w:hAnsi="Courier New" w:cs="Courier New"/>
          <w:sz w:val="15"/>
          <w:szCs w:val="15"/>
        </w:rPr>
        <w:t xml:space="preserve">  float   sicaklik;</w:t>
      </w:r>
    </w:p>
    <w:p>
      <w:pPr>
        <w:spacing w:line="200" w:lineRule="auto"/>
        <w:ind w:firstLine="0"/>
        <w:jc w:val="left"/>
        <w:contextualSpacing/>
      </w:pPr>
      <w:r>
        <w:rPr>
          <w:rFonts w:ascii="Courier New" w:hAnsi="Courier New" w:cs="Courier New"/>
          <w:sz w:val="15"/>
          <w:szCs w:val="15"/>
        </w:rPr>
        <w:t xml:space="preserve">  float   nem;</w:t>
      </w:r>
    </w:p>
    <w:p>
      <w:pPr>
        <w:spacing w:line="200" w:lineRule="auto"/>
        <w:ind w:firstLine="0"/>
        <w:jc w:val="left"/>
        <w:contextualSpacing/>
      </w:pPr>
      <w:r>
        <w:rPr>
          <w:rFonts w:ascii="Courier New" w:hAnsi="Courier New" w:cs="Courier New"/>
          <w:sz w:val="15"/>
          <w:szCs w:val="15"/>
        </w:rPr>
        <w:t xml:space="preserve">  int     toprakYuzde;</w:t>
      </w:r>
    </w:p>
    <w:p>
      <w:pPr>
        <w:spacing w:line="200" w:lineRule="auto"/>
        <w:ind w:firstLine="0"/>
        <w:jc w:val="left"/>
        <w:contextualSpacing/>
      </w:pPr>
      <w:r>
        <w:rPr>
          <w:rFonts w:ascii="Courier New" w:hAnsi="Courier New" w:cs="Courier New"/>
          <w:sz w:val="15"/>
          <w:szCs w:val="15"/>
        </w:rPr>
        <w:t xml:space="preserve">  bool    fanAcik;</w:t>
      </w:r>
    </w:p>
    <w:p>
      <w:pPr>
        <w:spacing w:line="200" w:lineRule="auto"/>
        <w:ind w:firstLine="0"/>
        <w:jc w:val="left"/>
        <w:contextualSpacing/>
      </w:pPr>
      <w:r>
        <w:rPr>
          <w:rFonts w:ascii="Courier New" w:hAnsi="Courier New" w:cs="Courier New"/>
          <w:sz w:val="15"/>
          <w:szCs w:val="15"/>
        </w:rPr>
        <w:t xml:space="preserve">  int     ledParlaklik;</w:t>
      </w:r>
    </w:p>
    <w:p>
      <w:pPr>
        <w:spacing w:line="200" w:lineRule="auto"/>
        <w:ind w:firstLine="0"/>
        <w:jc w:val="left"/>
        <w:contextualSpacing/>
      </w:pPr>
      <w:r>
        <w:rPr>
          <w:rFonts w:ascii="Courier New" w:hAnsi="Courier New" w:cs="Courier New"/>
          <w:sz w:val="15"/>
          <w:szCs w:val="15"/>
        </w:rPr>
        <w:t xml:space="preserve">  bool    pompaCalisiyor;</w:t>
      </w:r>
    </w:p>
    <w:p>
      <w:pPr>
        <w:spacing w:line="200" w:lineRule="auto"/>
        <w:ind w:firstLine="0"/>
        <w:jc w:val="left"/>
        <w:contextualSpacing/>
      </w:pPr>
      <w:r>
        <w:rPr>
          <w:rFonts w:ascii="Courier New" w:hAnsi="Courier New" w:cs="Courier New"/>
          <w:sz w:val="15"/>
          <w:szCs w:val="15"/>
        </w:rPr>
        <w:t xml:space="preserve">  int     pompaKalanSn;</w:t>
      </w:r>
    </w:p>
    <w:p>
      <w:pPr>
        <w:spacing w:line="200" w:lineRule="auto"/>
        <w:ind w:firstLine="0"/>
        <w:jc w:val="left"/>
        <w:contextualSpacing/>
      </w:pPr>
      <w:r>
        <w:rPr>
          <w:rFonts w:ascii="Courier New" w:hAnsi="Courier New" w:cs="Courier New"/>
          <w:sz w:val="15"/>
          <w:szCs w:val="15"/>
        </w:rPr>
        <w:t xml:space="preserve">  bool    dhtArizali;</w:t>
      </w:r>
    </w:p>
    <w:p>
      <w:pPr>
        <w:spacing w:line="200" w:lineRule="auto"/>
        <w:ind w:firstLine="0"/>
        <w:jc w:val="left"/>
        <w:contextualSpacing/>
      </w:pPr>
      <w:r>
        <w:rPr>
          <w:rFonts w:ascii="Courier New" w:hAnsi="Courier New" w:cs="Courier New"/>
          <w:sz w:val="15"/>
          <w:szCs w:val="15"/>
        </w:rPr>
        <w:t xml:space="preserve">  bool    wifiVar;</w:t>
      </w:r>
    </w:p>
    <w:p>
      <w:pPr>
        <w:spacing w:line="200" w:lineRule="auto"/>
        <w:ind w:firstLine="0"/>
        <w:jc w:val="left"/>
        <w:contextualSpacing/>
      </w:pPr>
      <w:r>
        <w:rPr>
          <w:rFonts w:ascii="Courier New" w:hAnsi="Courier New" w:cs="Courier New"/>
          <w:sz w:val="15"/>
          <w:szCs w:val="15"/>
        </w:rPr>
        <w:t xml:space="preserve">  uint8_t ipSonOktet;</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Metni tam 16 karaktere padle/kırp (sağ boşluk). out en az 17 bayt.</w:t>
      </w:r>
    </w:p>
    <w:p>
      <w:pPr>
        <w:spacing w:line="200" w:lineRule="auto"/>
        <w:ind w:firstLine="0"/>
        <w:jc w:val="left"/>
        <w:contextualSpacing/>
      </w:pPr>
      <w:r>
        <w:rPr>
          <w:rFonts w:ascii="Courier New" w:hAnsi="Courier New" w:cs="Courier New"/>
          <w:sz w:val="15"/>
          <w:szCs w:val="15"/>
        </w:rPr>
        <w:t xml:space="preserve">inline void pad16(const char* src, char* out) {</w:t>
      </w:r>
    </w:p>
    <w:p>
      <w:pPr>
        <w:spacing w:line="200" w:lineRule="auto"/>
        <w:ind w:firstLine="0"/>
        <w:jc w:val="left"/>
        <w:contextualSpacing/>
      </w:pPr>
      <w:r>
        <w:rPr>
          <w:rFonts w:ascii="Courier New" w:hAnsi="Courier New" w:cs="Courier New"/>
          <w:sz w:val="15"/>
          <w:szCs w:val="15"/>
        </w:rPr>
        <w:t xml:space="preserve">  snprintf(out, 17, "%-16.16s", src);</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Sayfaya göre iki LCD satırını (tam 16 karakter, padded) üretir. Donanım YOK.</w:t>
      </w:r>
    </w:p>
    <w:p>
      <w:pPr>
        <w:spacing w:line="200" w:lineRule="auto"/>
        <w:ind w:firstLine="0"/>
        <w:jc w:val="left"/>
        <w:contextualSpacing/>
      </w:pPr>
      <w:r>
        <w:rPr>
          <w:rFonts w:ascii="Courier New" w:hAnsi="Courier New" w:cs="Courier New"/>
          <w:sz w:val="15"/>
          <w:szCs w:val="15"/>
        </w:rPr>
        <w:t xml:space="preserve">inline void sayfaSatirlari(const EkranVerisi&amp; d, Sayfa sayfa, char l1[17], char l2[17]) {</w:t>
      </w:r>
    </w:p>
    <w:p>
      <w:pPr>
        <w:spacing w:line="200" w:lineRule="auto"/>
        <w:ind w:firstLine="0"/>
        <w:jc w:val="left"/>
        <w:contextualSpacing/>
      </w:pPr>
      <w:r>
        <w:rPr>
          <w:rFonts w:ascii="Courier New" w:hAnsi="Courier New" w:cs="Courier New"/>
          <w:sz w:val="15"/>
          <w:szCs w:val="15"/>
        </w:rPr>
        <w:t xml:space="preserve">  char a[24], b[24];</w:t>
      </w:r>
    </w:p>
    <w:p>
      <w:pPr>
        <w:spacing w:line="200" w:lineRule="auto"/>
        <w:ind w:firstLine="0"/>
        <w:jc w:val="left"/>
        <w:contextualSpacing/>
      </w:pPr>
      <w:r>
        <w:rPr>
          <w:rFonts w:ascii="Courier New" w:hAnsi="Courier New" w:cs="Courier New"/>
          <w:sz w:val="15"/>
          <w:szCs w:val="15"/>
        </w:rPr>
        <w:t xml:space="preserve">  switch (sayfa) {</w:t>
      </w:r>
    </w:p>
    <w:p>
      <w:pPr>
        <w:spacing w:line="200" w:lineRule="auto"/>
        <w:ind w:firstLine="0"/>
        <w:jc w:val="left"/>
        <w:contextualSpacing/>
      </w:pPr>
      <w:r>
        <w:rPr>
          <w:rFonts w:ascii="Courier New" w:hAnsi="Courier New" w:cs="Courier New"/>
          <w:sz w:val="15"/>
          <w:szCs w:val="15"/>
        </w:rPr>
        <w:t xml:space="preserve">    case Sayfa::IKLIM:</w:t>
      </w:r>
    </w:p>
    <w:p>
      <w:pPr>
        <w:spacing w:line="200" w:lineRule="auto"/>
        <w:ind w:firstLine="0"/>
        <w:jc w:val="left"/>
        <w:contextualSpacing/>
      </w:pPr>
      <w:r>
        <w:rPr>
          <w:rFonts w:ascii="Courier New" w:hAnsi="Courier New" w:cs="Courier New"/>
          <w:sz w:val="15"/>
          <w:szCs w:val="15"/>
        </w:rPr>
        <w:t xml:space="preserve">      if (d.dhtArizali) snprintf(a, sizeof(a), "SENSOR HATASI");</w:t>
      </w:r>
    </w:p>
    <w:p>
      <w:pPr>
        <w:spacing w:line="200" w:lineRule="auto"/>
        <w:ind w:firstLine="0"/>
        <w:jc w:val="left"/>
        <w:contextualSpacing/>
      </w:pPr>
      <w:r>
        <w:rPr>
          <w:rFonts w:ascii="Courier New" w:hAnsi="Courier New" w:cs="Courier New"/>
          <w:sz w:val="15"/>
          <w:szCs w:val="15"/>
        </w:rPr>
        <w:t xml:space="preserve">      else              snprintf(a, sizeof(a), "T:%.1fC H:%d%%", d.sicaklik, (int)d.nem);</w:t>
      </w:r>
    </w:p>
    <w:p>
      <w:pPr>
        <w:spacing w:line="200" w:lineRule="auto"/>
        <w:ind w:firstLine="0"/>
        <w:jc w:val="left"/>
        <w:contextualSpacing/>
      </w:pPr>
      <w:r>
        <w:rPr>
          <w:rFonts w:ascii="Courier New" w:hAnsi="Courier New" w:cs="Courier New"/>
          <w:sz w:val="15"/>
          <w:szCs w:val="15"/>
        </w:rPr>
        <w:t xml:space="preserve">      snprintf(b, sizeof(b), "Fan:%-4s LED:%d", d.fanAcik ? "ACIK" : "KAPA", d.ledParlaklik);</w:t>
      </w:r>
    </w:p>
    <w:p>
      <w:pPr>
        <w:spacing w:line="200" w:lineRule="auto"/>
        <w:ind w:firstLine="0"/>
        <w:jc w:val="left"/>
        <w:contextualSpacing/>
      </w:pPr>
      <w:r>
        <w:rPr>
          <w:rFonts w:ascii="Courier New" w:hAnsi="Courier New" w:cs="Courier New"/>
          <w:sz w:val="15"/>
          <w:szCs w:val="15"/>
        </w:rPr>
        <w:t xml:space="preserve">      break;</w:t>
      </w:r>
    </w:p>
    <w:p>
      <w:pPr>
        <w:spacing w:line="200" w:lineRule="auto"/>
        <w:ind w:firstLine="0"/>
        <w:jc w:val="left"/>
        <w:contextualSpacing/>
      </w:pPr>
      <w:r>
        <w:rPr>
          <w:rFonts w:ascii="Courier New" w:hAnsi="Courier New" w:cs="Courier New"/>
          <w:sz w:val="15"/>
          <w:szCs w:val="15"/>
        </w:rPr>
        <w:t xml:space="preserve">    case Sayfa::TOPRAK:</w:t>
      </w:r>
    </w:p>
    <w:p>
      <w:pPr>
        <w:spacing w:line="200" w:lineRule="auto"/>
        <w:ind w:firstLine="0"/>
        <w:jc w:val="left"/>
        <w:contextualSpacing/>
      </w:pPr>
      <w:r>
        <w:rPr>
          <w:rFonts w:ascii="Courier New" w:hAnsi="Courier New" w:cs="Courier New"/>
          <w:sz w:val="15"/>
          <w:szCs w:val="15"/>
        </w:rPr>
        <w:t xml:space="preserve">      snprintf(a, sizeof(a), "Toprak: %d%%", d.toprakYuzde);</w:t>
      </w:r>
    </w:p>
    <w:p>
      <w:pPr>
        <w:spacing w:line="200" w:lineRule="auto"/>
        <w:ind w:firstLine="0"/>
        <w:jc w:val="left"/>
        <w:contextualSpacing/>
      </w:pPr>
      <w:r>
        <w:rPr>
          <w:rFonts w:ascii="Courier New" w:hAnsi="Courier New" w:cs="Courier New"/>
          <w:sz w:val="15"/>
          <w:szCs w:val="15"/>
        </w:rPr>
        <w:t xml:space="preserve">      if (d.pompaCalisiyor) snprintf(b, sizeof(b), "Sulaniyor %ds", d.pompaKalanSn);</w:t>
      </w:r>
    </w:p>
    <w:p>
      <w:pPr>
        <w:spacing w:line="200" w:lineRule="auto"/>
        <w:ind w:firstLine="0"/>
        <w:jc w:val="left"/>
        <w:contextualSpacing/>
      </w:pPr>
      <w:r>
        <w:rPr>
          <w:rFonts w:ascii="Courier New" w:hAnsi="Courier New" w:cs="Courier New"/>
          <w:sz w:val="15"/>
          <w:szCs w:val="15"/>
        </w:rPr>
        <w:t xml:space="preserve">      else                  snprintf(b, sizeof(b), "Pompa: KAPALI");</w:t>
      </w:r>
    </w:p>
    <w:p>
      <w:pPr>
        <w:spacing w:line="200" w:lineRule="auto"/>
        <w:ind w:firstLine="0"/>
        <w:jc w:val="left"/>
        <w:contextualSpacing/>
      </w:pPr>
      <w:r>
        <w:rPr>
          <w:rFonts w:ascii="Courier New" w:hAnsi="Courier New" w:cs="Courier New"/>
          <w:sz w:val="15"/>
          <w:szCs w:val="15"/>
        </w:rPr>
        <w:t xml:space="preserve">      break;</w:t>
      </w:r>
    </w:p>
    <w:p>
      <w:pPr>
        <w:spacing w:line="200" w:lineRule="auto"/>
        <w:ind w:firstLine="0"/>
        <w:jc w:val="left"/>
        <w:contextualSpacing/>
      </w:pPr>
      <w:r>
        <w:rPr>
          <w:rFonts w:ascii="Courier New" w:hAnsi="Courier New" w:cs="Courier New"/>
          <w:sz w:val="15"/>
          <w:szCs w:val="15"/>
        </w:rPr>
        <w:t xml:space="preserve">    case Sayfa::SISTEM:</w:t>
      </w:r>
    </w:p>
    <w:p>
      <w:pPr>
        <w:spacing w:line="200" w:lineRule="auto"/>
        <w:ind w:firstLine="0"/>
        <w:jc w:val="left"/>
        <w:contextualSpacing/>
      </w:pPr>
      <w:r>
        <w:rPr>
          <w:rFonts w:ascii="Courier New" w:hAnsi="Courier New" w:cs="Courier New"/>
          <w:sz w:val="15"/>
          <w:szCs w:val="15"/>
        </w:rPr>
        <w:t xml:space="preserve">    default:</w:t>
      </w:r>
    </w:p>
    <w:p>
      <w:pPr>
        <w:spacing w:line="200" w:lineRule="auto"/>
        <w:ind w:firstLine="0"/>
        <w:jc w:val="left"/>
        <w:contextualSpacing/>
      </w:pPr>
      <w:r>
        <w:rPr>
          <w:rFonts w:ascii="Courier New" w:hAnsi="Courier New" w:cs="Courier New"/>
          <w:sz w:val="15"/>
          <w:szCs w:val="15"/>
        </w:rPr>
        <w:t xml:space="preserve">      if (d.wifiVar) snprintf(a, sizeof(a), "WiFi:OK .%d", d.ipSonOktet);</w:t>
      </w:r>
    </w:p>
    <w:p>
      <w:pPr>
        <w:spacing w:line="200" w:lineRule="auto"/>
        <w:ind w:firstLine="0"/>
        <w:jc w:val="left"/>
        <w:contextualSpacing/>
      </w:pPr>
      <w:r>
        <w:rPr>
          <w:rFonts w:ascii="Courier New" w:hAnsi="Courier New" w:cs="Courier New"/>
          <w:sz w:val="15"/>
          <w:szCs w:val="15"/>
        </w:rPr>
        <w:t xml:space="preserve">      else           snprintf(a, sizeof(a), "WiFi:YOK");</w:t>
      </w:r>
    </w:p>
    <w:p>
      <w:pPr>
        <w:spacing w:line="200" w:lineRule="auto"/>
        <w:ind w:firstLine="0"/>
        <w:jc w:val="left"/>
        <w:contextualSpacing/>
      </w:pPr>
      <w:r>
        <w:rPr>
          <w:rFonts w:ascii="Courier New" w:hAnsi="Courier New" w:cs="Courier New"/>
          <w:sz w:val="15"/>
          <w:szCs w:val="15"/>
        </w:rPr>
        <w:t xml:space="preserve">      snprintf(b, sizeof(b), "akillisera.local");</w:t>
      </w:r>
    </w:p>
    <w:p>
      <w:pPr>
        <w:spacing w:line="200" w:lineRule="auto"/>
        <w:ind w:firstLine="0"/>
        <w:jc w:val="left"/>
        <w:contextualSpacing/>
      </w:pPr>
      <w:r>
        <w:rPr>
          <w:rFonts w:ascii="Courier New" w:hAnsi="Courier New" w:cs="Courier New"/>
          <w:sz w:val="15"/>
          <w:szCs w:val="15"/>
        </w:rPr>
        <w:t xml:space="preserve">      break;</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pad16(a, l1);</w:t>
      </w:r>
    </w:p>
    <w:p>
      <w:pPr>
        <w:spacing w:line="200" w:lineRule="auto"/>
        <w:ind w:firstLine="0"/>
        <w:jc w:val="left"/>
        <w:contextualSpacing/>
      </w:pPr>
      <w:r>
        <w:rPr>
          <w:rFonts w:ascii="Courier New" w:hAnsi="Courier New" w:cs="Courier New"/>
          <w:sz w:val="15"/>
          <w:szCs w:val="15"/>
        </w:rPr>
        <w:t xml:space="preserve">  pad16(b, l2);</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Yardımcı: 0-255 aralığına kırp.</w:t>
      </w:r>
    </w:p>
    <w:p>
      <w:pPr>
        <w:spacing w:line="200" w:lineRule="auto"/>
        <w:ind w:firstLine="0"/>
        <w:jc w:val="left"/>
        <w:contextualSpacing/>
      </w:pPr>
      <w:r>
        <w:rPr>
          <w:rFonts w:ascii="Courier New" w:hAnsi="Courier New" w:cs="Courier New"/>
          <w:sz w:val="15"/>
          <w:szCs w:val="15"/>
        </w:rPr>
        <w:t xml:space="preserve">inline int kirp255(int v) {</w:t>
      </w:r>
    </w:p>
    <w:p>
      <w:pPr>
        <w:spacing w:line="200" w:lineRule="auto"/>
        <w:ind w:firstLine="0"/>
        <w:jc w:val="left"/>
        <w:contextualSpacing/>
      </w:pPr>
      <w:r>
        <w:rPr>
          <w:rFonts w:ascii="Courier New" w:hAnsi="Courier New" w:cs="Courier New"/>
          <w:sz w:val="15"/>
          <w:szCs w:val="15"/>
        </w:rPr>
        <w:t xml:space="preserve">  if (v &lt; 0)   return 0;</w:t>
      </w:r>
    </w:p>
    <w:p>
      <w:pPr>
        <w:spacing w:line="200" w:lineRule="auto"/>
        <w:ind w:firstLine="0"/>
        <w:jc w:val="left"/>
        <w:contextualSpacing/>
      </w:pPr>
      <w:r>
        <w:rPr>
          <w:rFonts w:ascii="Courier New" w:hAnsi="Courier New" w:cs="Courier New"/>
          <w:sz w:val="15"/>
          <w:szCs w:val="15"/>
        </w:rPr>
        <w:t xml:space="preserve">  if (v &gt; 255) return 255;</w:t>
      </w:r>
    </w:p>
    <w:p>
      <w:pPr>
        <w:spacing w:line="200" w:lineRule="auto"/>
        <w:ind w:firstLine="0"/>
        <w:jc w:val="left"/>
        <w:contextualSpacing/>
      </w:pPr>
      <w:r>
        <w:rPr>
          <w:rFonts w:ascii="Courier New" w:hAnsi="Courier New" w:cs="Courier New"/>
          <w:sz w:val="15"/>
          <w:szCs w:val="15"/>
        </w:rPr>
        <w:t xml:space="preserve">  return v;</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1. Toprak kuruysa ve pompa zaten açık değilse sulama gerekir.</w:t>
      </w:r>
    </w:p>
    <w:p>
      <w:pPr>
        <w:spacing w:line="200" w:lineRule="auto"/>
        <w:ind w:firstLine="0"/>
        <w:jc w:val="left"/>
        <w:contextualSpacing/>
      </w:pPr>
      <w:r>
        <w:rPr>
          <w:rFonts w:ascii="Courier New" w:hAnsi="Courier New" w:cs="Courier New"/>
          <w:sz w:val="15"/>
          <w:szCs w:val="15"/>
        </w:rPr>
        <w:t xml:space="preserve">inline bool sulamaGerekli(int toprakNem, bool pompaAcik) {</w:t>
      </w:r>
    </w:p>
    <w:p>
      <w:pPr>
        <w:spacing w:line="200" w:lineRule="auto"/>
        <w:ind w:firstLine="0"/>
        <w:jc w:val="left"/>
        <w:contextualSpacing/>
      </w:pPr>
      <w:r>
        <w:rPr>
          <w:rFonts w:ascii="Courier New" w:hAnsi="Courier New" w:cs="Courier New"/>
          <w:sz w:val="15"/>
          <w:szCs w:val="15"/>
        </w:rPr>
        <w:t xml:space="preserve">  return toprakNem &gt; SOIL_DRY_THRESHOLD &amp;&amp; !pompaAcik;</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2. Pompa süresi doldu mu? uint32_t çıkarma millis() taşmasını doğal tolere eder.</w:t>
      </w:r>
    </w:p>
    <w:p>
      <w:pPr>
        <w:spacing w:line="200" w:lineRule="auto"/>
        <w:ind w:firstLine="0"/>
        <w:jc w:val="left"/>
        <w:contextualSpacing/>
      </w:pPr>
      <w:r>
        <w:rPr>
          <w:rFonts w:ascii="Courier New" w:hAnsi="Courier New" w:cs="Courier New"/>
          <w:sz w:val="15"/>
          <w:szCs w:val="15"/>
        </w:rPr>
        <w:t xml:space="preserve">// sureMs bitkiye/evreye/mevsime göre değişir (varsayılan config sabiti).</w:t>
      </w:r>
    </w:p>
    <w:p>
      <w:pPr>
        <w:spacing w:line="200" w:lineRule="auto"/>
        <w:ind w:firstLine="0"/>
        <w:jc w:val="left"/>
        <w:contextualSpacing/>
      </w:pPr>
      <w:r>
        <w:rPr>
          <w:rFonts w:ascii="Courier New" w:hAnsi="Courier New" w:cs="Courier New"/>
          <w:sz w:val="15"/>
          <w:szCs w:val="15"/>
        </w:rPr>
        <w:t xml:space="preserve">inline bool pompaSuresiDoldu(uint32_t simdi, uint32_t baslangic,</w:t>
      </w:r>
    </w:p>
    <w:p>
      <w:pPr>
        <w:spacing w:line="200" w:lineRule="auto"/>
        <w:ind w:firstLine="0"/>
        <w:jc w:val="left"/>
        <w:contextualSpacing/>
      </w:pPr>
      <w:r>
        <w:rPr>
          <w:rFonts w:ascii="Courier New" w:hAnsi="Courier New" w:cs="Courier New"/>
          <w:sz w:val="15"/>
          <w:szCs w:val="15"/>
        </w:rPr>
        <w:t xml:space="preserve">                             uint32_t sureMs = WATERING_DURATION) {</w:t>
      </w:r>
    </w:p>
    <w:p>
      <w:pPr>
        <w:spacing w:line="200" w:lineRule="auto"/>
        <w:ind w:firstLine="0"/>
        <w:jc w:val="left"/>
        <w:contextualSpacing/>
      </w:pPr>
      <w:r>
        <w:rPr>
          <w:rFonts w:ascii="Courier New" w:hAnsi="Courier New" w:cs="Courier New"/>
          <w:sz w:val="15"/>
          <w:szCs w:val="15"/>
        </w:rPr>
        <w:t xml:space="preserve">  return (uint32_t)(simdi - baslangic) &gt;= sureMs;</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2d. Sulama süresi ölçekleme: bitkinin taban süresi büyüme evresi ve mevsime göre</w:t>
      </w:r>
    </w:p>
    <w:p>
      <w:pPr>
        <w:spacing w:line="200" w:lineRule="auto"/>
        <w:ind w:firstLine="0"/>
        <w:jc w:val="left"/>
        <w:contextualSpacing/>
      </w:pPr>
      <w:r>
        <w:rPr>
          <w:rFonts w:ascii="Courier New" w:hAnsi="Courier New" w:cs="Courier New"/>
          <w:sz w:val="15"/>
          <w:szCs w:val="15"/>
        </w:rPr>
        <w:t xml:space="preserve">// ayarlanır. Fide az ve nazik su ister; meyve dönemi ve yaz daha fazla su çeker.</w:t>
      </w:r>
    </w:p>
    <w:p>
      <w:pPr>
        <w:spacing w:line="200" w:lineRule="auto"/>
        <w:ind w:firstLine="0"/>
        <w:jc w:val="left"/>
        <w:contextualSpacing/>
      </w:pPr>
      <w:r>
        <w:rPr>
          <w:rFonts w:ascii="Courier New" w:hAnsi="Courier New" w:cs="Courier New"/>
          <w:sz w:val="15"/>
          <w:szCs w:val="15"/>
        </w:rPr>
        <w:t xml:space="preserve">// Sonuç MIN/MAX arasına kırpılır (pompa güvenliği).</w:t>
      </w:r>
    </w:p>
    <w:p>
      <w:pPr>
        <w:spacing w:line="200" w:lineRule="auto"/>
        <w:ind w:firstLine="0"/>
        <w:jc w:val="left"/>
        <w:contextualSpacing/>
      </w:pPr>
      <w:r>
        <w:rPr>
          <w:rFonts w:ascii="Courier New" w:hAnsi="Courier New" w:cs="Courier New"/>
          <w:sz w:val="15"/>
          <w:szCs w:val="15"/>
        </w:rPr>
        <w:t xml:space="preserve">inline uint32_t sulamaSuresiOlcekle(uint32_t tabanMs, bool fide, bool meyve,</w:t>
      </w:r>
    </w:p>
    <w:p>
      <w:pPr>
        <w:spacing w:line="200" w:lineRule="auto"/>
        <w:ind w:firstLine="0"/>
        <w:jc w:val="left"/>
        <w:contextualSpacing/>
      </w:pPr>
      <w:r>
        <w:rPr>
          <w:rFonts w:ascii="Courier New" w:hAnsi="Courier New" w:cs="Courier New"/>
          <w:sz w:val="15"/>
          <w:szCs w:val="15"/>
        </w:rPr>
        <w:t xml:space="preserve">                                    bool yaz, bool kis) {</w:t>
      </w:r>
    </w:p>
    <w:p>
      <w:pPr>
        <w:spacing w:line="200" w:lineRule="auto"/>
        <w:ind w:firstLine="0"/>
        <w:jc w:val="left"/>
        <w:contextualSpacing/>
      </w:pPr>
      <w:r>
        <w:rPr>
          <w:rFonts w:ascii="Courier New" w:hAnsi="Courier New" w:cs="Courier New"/>
          <w:sz w:val="15"/>
          <w:szCs w:val="15"/>
        </w:rPr>
        <w:t xml:space="preserve">  float k = 1.0f;</w:t>
      </w:r>
    </w:p>
    <w:p>
      <w:pPr>
        <w:spacing w:line="200" w:lineRule="auto"/>
        <w:ind w:firstLine="0"/>
        <w:jc w:val="left"/>
        <w:contextualSpacing/>
      </w:pPr>
      <w:r>
        <w:rPr>
          <w:rFonts w:ascii="Courier New" w:hAnsi="Courier New" w:cs="Courier New"/>
          <w:sz w:val="15"/>
          <w:szCs w:val="15"/>
        </w:rPr>
        <w:t xml:space="preserve">  if (fide)  k *= 0.6f;</w:t>
      </w:r>
    </w:p>
    <w:p>
      <w:pPr>
        <w:spacing w:line="200" w:lineRule="auto"/>
        <w:ind w:firstLine="0"/>
        <w:jc w:val="left"/>
        <w:contextualSpacing/>
      </w:pPr>
      <w:r>
        <w:rPr>
          <w:rFonts w:ascii="Courier New" w:hAnsi="Courier New" w:cs="Courier New"/>
          <w:sz w:val="15"/>
          <w:szCs w:val="15"/>
        </w:rPr>
        <w:t xml:space="preserve">  if (meyve) k *= 1.3f;</w:t>
      </w:r>
    </w:p>
    <w:p>
      <w:pPr>
        <w:spacing w:line="200" w:lineRule="auto"/>
        <w:ind w:firstLine="0"/>
        <w:jc w:val="left"/>
        <w:contextualSpacing/>
      </w:pPr>
      <w:r>
        <w:rPr>
          <w:rFonts w:ascii="Courier New" w:hAnsi="Courier New" w:cs="Courier New"/>
          <w:sz w:val="15"/>
          <w:szCs w:val="15"/>
        </w:rPr>
        <w:t xml:space="preserve">  if (yaz)   k *= 1.25f;</w:t>
      </w:r>
    </w:p>
    <w:p>
      <w:pPr>
        <w:spacing w:line="200" w:lineRule="auto"/>
        <w:ind w:firstLine="0"/>
        <w:jc w:val="left"/>
        <w:contextualSpacing/>
      </w:pPr>
      <w:r>
        <w:rPr>
          <w:rFonts w:ascii="Courier New" w:hAnsi="Courier New" w:cs="Courier New"/>
          <w:sz w:val="15"/>
          <w:szCs w:val="15"/>
        </w:rPr>
        <w:t xml:space="preserve">  if (kis)   k *= 0.7f;</w:t>
      </w:r>
    </w:p>
    <w:p>
      <w:pPr>
        <w:spacing w:line="200" w:lineRule="auto"/>
        <w:ind w:firstLine="0"/>
        <w:jc w:val="left"/>
        <w:contextualSpacing/>
      </w:pPr>
      <w:r>
        <w:rPr>
          <w:rFonts w:ascii="Courier New" w:hAnsi="Courier New" w:cs="Courier New"/>
          <w:sz w:val="15"/>
          <w:szCs w:val="15"/>
        </w:rPr>
        <w:t xml:space="preserve">  uint32_t ms = (uint32_t)(tabanMs * k);</w:t>
      </w:r>
    </w:p>
    <w:p>
      <w:pPr>
        <w:spacing w:line="200" w:lineRule="auto"/>
        <w:ind w:firstLine="0"/>
        <w:jc w:val="left"/>
        <w:contextualSpacing/>
      </w:pPr>
      <w:r>
        <w:rPr>
          <w:rFonts w:ascii="Courier New" w:hAnsi="Courier New" w:cs="Courier New"/>
          <w:sz w:val="15"/>
          <w:szCs w:val="15"/>
        </w:rPr>
        <w:t xml:space="preserve">  if (ms &lt; WATERING_MIN_MS) ms = WATERING_MIN_MS;</w:t>
      </w:r>
    </w:p>
    <w:p>
      <w:pPr>
        <w:spacing w:line="200" w:lineRule="auto"/>
        <w:ind w:firstLine="0"/>
        <w:jc w:val="left"/>
        <w:contextualSpacing/>
      </w:pPr>
      <w:r>
        <w:rPr>
          <w:rFonts w:ascii="Courier New" w:hAnsi="Courier New" w:cs="Courier New"/>
          <w:sz w:val="15"/>
          <w:szCs w:val="15"/>
        </w:rPr>
        <w:t xml:space="preserve">  if (ms &gt; WATERING_MAX_MS) ms = WATERING_MAX_MS;</w:t>
      </w:r>
    </w:p>
    <w:p>
      <w:pPr>
        <w:spacing w:line="200" w:lineRule="auto"/>
        <w:ind w:firstLine="0"/>
        <w:jc w:val="left"/>
        <w:contextualSpacing/>
      </w:pPr>
      <w:r>
        <w:rPr>
          <w:rFonts w:ascii="Courier New" w:hAnsi="Courier New" w:cs="Courier New"/>
          <w:sz w:val="15"/>
          <w:szCs w:val="15"/>
        </w:rPr>
        <w:t xml:space="preserve">  return ms;</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2b. Sulama güvenlik kilidi: pompa açık değilse VE son sulamadan bu yana</w:t>
      </w:r>
    </w:p>
    <w:p>
      <w:pPr>
        <w:spacing w:line="200" w:lineRule="auto"/>
        <w:ind w:firstLine="0"/>
        <w:jc w:val="left"/>
        <w:contextualSpacing/>
      </w:pPr>
      <w:r>
        <w:rPr>
          <w:rFonts w:ascii="Courier New" w:hAnsi="Courier New" w:cs="Courier New"/>
          <w:sz w:val="15"/>
          <w:szCs w:val="15"/>
        </w:rPr>
        <w:t xml:space="preserve">//     WATERING_COOLDOWN geçtiyse tetiklenebilir. Sensör arızası "sürekli kuru"</w:t>
      </w:r>
    </w:p>
    <w:p>
      <w:pPr>
        <w:spacing w:line="200" w:lineRule="auto"/>
        <w:ind w:firstLine="0"/>
        <w:jc w:val="left"/>
        <w:contextualSpacing/>
      </w:pPr>
      <w:r>
        <w:rPr>
          <w:rFonts w:ascii="Courier New" w:hAnsi="Courier New" w:cs="Courier New"/>
          <w:sz w:val="15"/>
          <w:szCs w:val="15"/>
        </w:rPr>
        <w:t xml:space="preserve">//     derse bitkiyi boğmayı önler. uint32_t çıkarma millis() taşmasını tolere eder.</w:t>
      </w:r>
    </w:p>
    <w:p>
      <w:pPr>
        <w:spacing w:line="200" w:lineRule="auto"/>
        <w:ind w:firstLine="0"/>
        <w:jc w:val="left"/>
        <w:contextualSpacing/>
      </w:pPr>
      <w:r>
        <w:rPr>
          <w:rFonts w:ascii="Courier New" w:hAnsi="Courier New" w:cs="Courier New"/>
          <w:sz w:val="15"/>
          <w:szCs w:val="15"/>
        </w:rPr>
        <w:t xml:space="preserve">inline bool pompaTetiklenebilir(uint32_t simdi, uint32_t sonBitis, bool suAnAcik) {</w:t>
      </w:r>
    </w:p>
    <w:p>
      <w:pPr>
        <w:spacing w:line="200" w:lineRule="auto"/>
        <w:ind w:firstLine="0"/>
        <w:jc w:val="left"/>
        <w:contextualSpacing/>
      </w:pPr>
      <w:r>
        <w:rPr>
          <w:rFonts w:ascii="Courier New" w:hAnsi="Courier New" w:cs="Courier New"/>
          <w:sz w:val="15"/>
          <w:szCs w:val="15"/>
        </w:rPr>
        <w:t xml:space="preserve">  if (suAnAcik) return false;</w:t>
      </w:r>
    </w:p>
    <w:p>
      <w:pPr>
        <w:spacing w:line="200" w:lineRule="auto"/>
        <w:ind w:firstLine="0"/>
        <w:jc w:val="left"/>
        <w:contextualSpacing/>
      </w:pPr>
      <w:r>
        <w:rPr>
          <w:rFonts w:ascii="Courier New" w:hAnsi="Courier New" w:cs="Courier New"/>
          <w:sz w:val="15"/>
          <w:szCs w:val="15"/>
        </w:rPr>
        <w:t xml:space="preserve">  if ((uint32_t)(simdi - sonBitis) &lt; WATERING_COOLDOWN) return false;</w:t>
      </w:r>
    </w:p>
    <w:p>
      <w:pPr>
        <w:spacing w:line="200" w:lineRule="auto"/>
        <w:ind w:firstLine="0"/>
        <w:jc w:val="left"/>
        <w:contextualSpacing/>
      </w:pPr>
      <w:r>
        <w:rPr>
          <w:rFonts w:ascii="Courier New" w:hAnsi="Courier New" w:cs="Courier New"/>
          <w:sz w:val="15"/>
          <w:szCs w:val="15"/>
        </w:rPr>
        <w:t xml:space="preserve">  return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Buton debounce durumu (INPUT_PULLUP: basılı = false).</w:t>
      </w:r>
    </w:p>
    <w:p>
      <w:pPr>
        <w:spacing w:line="200" w:lineRule="auto"/>
        <w:ind w:firstLine="0"/>
        <w:jc w:val="left"/>
        <w:contextualSpacing/>
      </w:pPr>
      <w:r>
        <w:rPr>
          <w:rFonts w:ascii="Courier New" w:hAnsi="Courier New" w:cs="Courier New"/>
          <w:sz w:val="15"/>
          <w:szCs w:val="15"/>
        </w:rPr>
        <w:t xml:space="preserve">struct ButonDurumu {</w:t>
      </w:r>
    </w:p>
    <w:p>
      <w:pPr>
        <w:spacing w:line="200" w:lineRule="auto"/>
        <w:ind w:firstLine="0"/>
        <w:jc w:val="left"/>
        <w:contextualSpacing/>
      </w:pPr>
      <w:r>
        <w:rPr>
          <w:rFonts w:ascii="Courier New" w:hAnsi="Courier New" w:cs="Courier New"/>
          <w:sz w:val="15"/>
          <w:szCs w:val="15"/>
        </w:rPr>
        <w:t xml:space="preserve">  bool sonOkuma;             // pinin son ham okuması</w:t>
      </w:r>
    </w:p>
    <w:p>
      <w:pPr>
        <w:spacing w:line="200" w:lineRule="auto"/>
        <w:ind w:firstLine="0"/>
        <w:jc w:val="left"/>
        <w:contextualSpacing/>
      </w:pPr>
      <w:r>
        <w:rPr>
          <w:rFonts w:ascii="Courier New" w:hAnsi="Courier New" w:cs="Courier New"/>
          <w:sz w:val="15"/>
          <w:szCs w:val="15"/>
        </w:rPr>
        <w:t xml:space="preserve">  bool kararliDurum;         // debounce sonrası kararlı durum</w:t>
      </w:r>
    </w:p>
    <w:p>
      <w:pPr>
        <w:spacing w:line="200" w:lineRule="auto"/>
        <w:ind w:firstLine="0"/>
        <w:jc w:val="left"/>
        <w:contextualSpacing/>
      </w:pPr>
      <w:r>
        <w:rPr>
          <w:rFonts w:ascii="Courier New" w:hAnsi="Courier New" w:cs="Courier New"/>
          <w:sz w:val="15"/>
          <w:szCs w:val="15"/>
        </w:rPr>
        <w:t xml:space="preserve">  unsigned long sonDegisim;  // son ham değişim anı</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Buton debounce. Dönüş: kararlı durum AZ ÖNCE değişti mi (evet -&gt; true).</w:t>
      </w:r>
    </w:p>
    <w:p>
      <w:pPr>
        <w:spacing w:line="200" w:lineRule="auto"/>
        <w:ind w:firstLine="0"/>
        <w:jc w:val="left"/>
        <w:contextualSpacing/>
      </w:pPr>
      <w:r>
        <w:rPr>
          <w:rFonts w:ascii="Courier New" w:hAnsi="Courier New" w:cs="Courier New"/>
          <w:sz w:val="15"/>
          <w:szCs w:val="15"/>
        </w:rPr>
        <w:t xml:space="preserve">// uint32_t çıkarma millis() taşmasını tolere eder.</w:t>
      </w:r>
    </w:p>
    <w:p>
      <w:pPr>
        <w:spacing w:line="200" w:lineRule="auto"/>
        <w:ind w:firstLine="0"/>
        <w:jc w:val="left"/>
        <w:contextualSpacing/>
      </w:pPr>
      <w:r>
        <w:rPr>
          <w:rFonts w:ascii="Courier New" w:hAnsi="Courier New" w:cs="Courier New"/>
          <w:sz w:val="15"/>
          <w:szCs w:val="15"/>
        </w:rPr>
        <w:t xml:space="preserve">inline bool butonGuncelle(ButonDurumu&amp; d, bool hamOkuma, unsigned long simdi) {</w:t>
      </w:r>
    </w:p>
    <w:p>
      <w:pPr>
        <w:spacing w:line="200" w:lineRule="auto"/>
        <w:ind w:firstLine="0"/>
        <w:jc w:val="left"/>
        <w:contextualSpacing/>
      </w:pPr>
      <w:r>
        <w:rPr>
          <w:rFonts w:ascii="Courier New" w:hAnsi="Courier New" w:cs="Courier New"/>
          <w:sz w:val="15"/>
          <w:szCs w:val="15"/>
        </w:rPr>
        <w:t xml:space="preserve">  if (hamOkuma != d.sonOkuma) {</w:t>
      </w:r>
    </w:p>
    <w:p>
      <w:pPr>
        <w:spacing w:line="200" w:lineRule="auto"/>
        <w:ind w:firstLine="0"/>
        <w:jc w:val="left"/>
        <w:contextualSpacing/>
      </w:pPr>
      <w:r>
        <w:rPr>
          <w:rFonts w:ascii="Courier New" w:hAnsi="Courier New" w:cs="Courier New"/>
          <w:sz w:val="15"/>
          <w:szCs w:val="15"/>
        </w:rPr>
        <w:t xml:space="preserve">    d.sonDegisim = simdi;</w:t>
      </w:r>
    </w:p>
    <w:p>
      <w:pPr>
        <w:spacing w:line="200" w:lineRule="auto"/>
        <w:ind w:firstLine="0"/>
        <w:jc w:val="left"/>
        <w:contextualSpacing/>
      </w:pPr>
      <w:r>
        <w:rPr>
          <w:rFonts w:ascii="Courier New" w:hAnsi="Courier New" w:cs="Courier New"/>
          <w:sz w:val="15"/>
          <w:szCs w:val="15"/>
        </w:rPr>
        <w:t xml:space="preserve">    d.sonOkuma = hamOkuma;</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if ((uint32_t)(simdi - d.sonDegisim) &gt;= BUTTON_DEBOUNCE_MS &amp;&amp; hamOkuma != d.kararliDurum) {</w:t>
      </w:r>
    </w:p>
    <w:p>
      <w:pPr>
        <w:spacing w:line="200" w:lineRule="auto"/>
        <w:ind w:firstLine="0"/>
        <w:jc w:val="left"/>
        <w:contextualSpacing/>
      </w:pPr>
      <w:r>
        <w:rPr>
          <w:rFonts w:ascii="Courier New" w:hAnsi="Courier New" w:cs="Courier New"/>
          <w:sz w:val="15"/>
          <w:szCs w:val="15"/>
        </w:rPr>
        <w:t xml:space="preserve">    d.kararliDurum = hamOkuma;</w:t>
      </w:r>
    </w:p>
    <w:p>
      <w:pPr>
        <w:spacing w:line="200" w:lineRule="auto"/>
        <w:ind w:firstLine="0"/>
        <w:jc w:val="left"/>
        <w:contextualSpacing/>
      </w:pPr>
      <w:r>
        <w:rPr>
          <w:rFonts w:ascii="Courier New" w:hAnsi="Courier New" w:cs="Courier New"/>
          <w:sz w:val="15"/>
          <w:szCs w:val="15"/>
        </w:rPr>
        <w:t xml:space="preserve">    return true;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return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INPUT_PULLUP ters mantığını burada kapsülle: kararlı LOW (false) = basılı.</w:t>
      </w:r>
    </w:p>
    <w:p>
      <w:pPr>
        <w:spacing w:line="200" w:lineRule="auto"/>
        <w:ind w:firstLine="0"/>
        <w:jc w:val="left"/>
        <w:contextualSpacing/>
      </w:pPr>
      <w:r>
        <w:rPr>
          <w:rFonts w:ascii="Courier New" w:hAnsi="Courier New" w:cs="Courier New"/>
          <w:sz w:val="15"/>
          <w:szCs w:val="15"/>
        </w:rPr>
        <w:t xml:space="preserve">inline bool butonBasildi(const ButonDurumu&amp; d) {</w:t>
      </w:r>
    </w:p>
    <w:p>
      <w:pPr>
        <w:spacing w:line="200" w:lineRule="auto"/>
        <w:ind w:firstLine="0"/>
        <w:jc w:val="left"/>
        <w:contextualSpacing/>
      </w:pPr>
      <w:r>
        <w:rPr>
          <w:rFonts w:ascii="Courier New" w:hAnsi="Courier New" w:cs="Courier New"/>
          <w:sz w:val="15"/>
          <w:szCs w:val="15"/>
        </w:rPr>
        <w:t xml:space="preserve">  return d.kararliDurum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2c. Toprak %'ye göre sulama gerekli mi (bitkiye özel eşik). Kapasitif sensörde</w:t>
      </w:r>
    </w:p>
    <w:p>
      <w:pPr>
        <w:spacing w:line="200" w:lineRule="auto"/>
        <w:ind w:firstLine="0"/>
        <w:jc w:val="left"/>
        <w:contextualSpacing/>
      </w:pPr>
      <w:r>
        <w:rPr>
          <w:rFonts w:ascii="Courier New" w:hAnsi="Courier New" w:cs="Courier New"/>
          <w:sz w:val="15"/>
          <w:szCs w:val="15"/>
        </w:rPr>
        <w:t xml:space="preserve">// yüzde: 100=ıslak, 0=kuru. Toprak % eşiğin ALTINDAysa (kuru) ve pompa kapalıysa sula.</w:t>
      </w:r>
    </w:p>
    <w:p>
      <w:pPr>
        <w:spacing w:line="200" w:lineRule="auto"/>
        <w:ind w:firstLine="0"/>
        <w:jc w:val="left"/>
        <w:contextualSpacing/>
      </w:pPr>
      <w:r>
        <w:rPr>
          <w:rFonts w:ascii="Courier New" w:hAnsi="Courier New" w:cs="Courier New"/>
          <w:sz w:val="15"/>
          <w:szCs w:val="15"/>
        </w:rPr>
        <w:t xml:space="preserve">inline bool sulamaGerekliYuzde(int toprakYuzde, int esikYuzde, bool pompaAcik) {</w:t>
      </w:r>
    </w:p>
    <w:p>
      <w:pPr>
        <w:spacing w:line="200" w:lineRule="auto"/>
        <w:ind w:firstLine="0"/>
        <w:jc w:val="left"/>
        <w:contextualSpacing/>
      </w:pPr>
      <w:r>
        <w:rPr>
          <w:rFonts w:ascii="Courier New" w:hAnsi="Courier New" w:cs="Courier New"/>
          <w:sz w:val="15"/>
          <w:szCs w:val="15"/>
        </w:rPr>
        <w:t xml:space="preserve">  return toprakYuzde &lt; esikYuzde &amp;&amp; !pompaAcik;</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3. Fan histerezisi. Eşikler bitkiye göre parametrik (default = config).</w:t>
      </w:r>
    </w:p>
    <w:p>
      <w:pPr>
        <w:spacing w:line="200" w:lineRule="auto"/>
        <w:ind w:firstLine="0"/>
        <w:jc w:val="left"/>
        <w:contextualSpacing/>
      </w:pPr>
      <w:r>
        <w:rPr>
          <w:rFonts w:ascii="Courier New" w:hAnsi="Courier New" w:cs="Courier New"/>
          <w:sz w:val="15"/>
          <w:szCs w:val="15"/>
        </w:rPr>
        <w:t xml:space="preserve">// Bant içindeyken önceki durum korunur (röle çatırdaması önlenir).</w:t>
      </w:r>
    </w:p>
    <w:p>
      <w:pPr>
        <w:spacing w:line="200" w:lineRule="auto"/>
        <w:ind w:firstLine="0"/>
        <w:jc w:val="left"/>
        <w:contextualSpacing/>
      </w:pPr>
      <w:r>
        <w:rPr>
          <w:rFonts w:ascii="Courier New" w:hAnsi="Courier New" w:cs="Courier New"/>
          <w:sz w:val="15"/>
          <w:szCs w:val="15"/>
        </w:rPr>
        <w:t xml:space="preserve">inline bool fanKarari(float nem, float sicaklik, bool oncekiDurum,</w:t>
      </w:r>
    </w:p>
    <w:p>
      <w:pPr>
        <w:spacing w:line="200" w:lineRule="auto"/>
        <w:ind w:firstLine="0"/>
        <w:jc w:val="left"/>
        <w:contextualSpacing/>
      </w:pPr>
      <w:r>
        <w:rPr>
          <w:rFonts w:ascii="Courier New" w:hAnsi="Courier New" w:cs="Courier New"/>
          <w:sz w:val="15"/>
          <w:szCs w:val="15"/>
        </w:rPr>
        <w:t xml:space="preserve">                      float humHigh = HUM_HIGH_THRESHOLD,</w:t>
      </w:r>
    </w:p>
    <w:p>
      <w:pPr>
        <w:spacing w:line="200" w:lineRule="auto"/>
        <w:ind w:firstLine="0"/>
        <w:jc w:val="left"/>
        <w:contextualSpacing/>
      </w:pPr>
      <w:r>
        <w:rPr>
          <w:rFonts w:ascii="Courier New" w:hAnsi="Courier New" w:cs="Courier New"/>
          <w:sz w:val="15"/>
          <w:szCs w:val="15"/>
        </w:rPr>
        <w:t xml:space="preserve">                      float humLow  = HUM_LOW_THRESHOLD,</w:t>
      </w:r>
    </w:p>
    <w:p>
      <w:pPr>
        <w:spacing w:line="200" w:lineRule="auto"/>
        <w:ind w:firstLine="0"/>
        <w:jc w:val="left"/>
        <w:contextualSpacing/>
      </w:pPr>
      <w:r>
        <w:rPr>
          <w:rFonts w:ascii="Courier New" w:hAnsi="Courier New" w:cs="Courier New"/>
          <w:sz w:val="15"/>
          <w:szCs w:val="15"/>
        </w:rPr>
        <w:t xml:space="preserve">                      float tempHigh = TEMP_HIGH_THRESHOLD) {</w:t>
      </w:r>
    </w:p>
    <w:p>
      <w:pPr>
        <w:spacing w:line="200" w:lineRule="auto"/>
        <w:ind w:firstLine="0"/>
        <w:jc w:val="left"/>
        <w:contextualSpacing/>
      </w:pPr>
      <w:r>
        <w:rPr>
          <w:rFonts w:ascii="Courier New" w:hAnsi="Courier New" w:cs="Courier New"/>
          <w:sz w:val="15"/>
          <w:szCs w:val="15"/>
        </w:rPr>
        <w:t xml:space="preserve">  if (nem &gt; humHigh || sicaklik &gt; tempHigh) return true;</w:t>
      </w:r>
    </w:p>
    <w:p>
      <w:pPr>
        <w:spacing w:line="200" w:lineRule="auto"/>
        <w:ind w:firstLine="0"/>
        <w:jc w:val="left"/>
        <w:contextualSpacing/>
      </w:pPr>
      <w:r>
        <w:rPr>
          <w:rFonts w:ascii="Courier New" w:hAnsi="Courier New" w:cs="Courier New"/>
          <w:sz w:val="15"/>
          <w:szCs w:val="15"/>
        </w:rPr>
        <w:t xml:space="preserve">  if (nem &lt; humLow  &amp;&amp; sicaklik &lt; tempHigh) return false;</w:t>
      </w:r>
    </w:p>
    <w:p>
      <w:pPr>
        <w:spacing w:line="200" w:lineRule="auto"/>
        <w:ind w:firstLine="0"/>
        <w:jc w:val="left"/>
        <w:contextualSpacing/>
      </w:pPr>
      <w:r>
        <w:rPr>
          <w:rFonts w:ascii="Courier New" w:hAnsi="Courier New" w:cs="Courier New"/>
          <w:sz w:val="15"/>
          <w:szCs w:val="15"/>
        </w:rPr>
        <w:t xml:space="preserve">  return oncekiDurum;  // histerezis bandı</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4. Şerit LED parlaklığı. Manuel modda değer kırpılır; otomatikte ışığa göre.</w:t>
      </w:r>
    </w:p>
    <w:p>
      <w:pPr>
        <w:spacing w:line="200" w:lineRule="auto"/>
        <w:ind w:firstLine="0"/>
        <w:jc w:val="left"/>
        <w:contextualSpacing/>
      </w:pPr>
      <w:r>
        <w:rPr>
          <w:rFonts w:ascii="Courier New" w:hAnsi="Courier New" w:cs="Courier New"/>
          <w:sz w:val="15"/>
          <w:szCs w:val="15"/>
        </w:rPr>
        <w:t xml:space="preserve">inline int ledParlaklikKarari(int isikSeviyesi, bool manuelMod, int manuelDeger) {</w:t>
      </w:r>
    </w:p>
    <w:p>
      <w:pPr>
        <w:spacing w:line="200" w:lineRule="auto"/>
        <w:ind w:firstLine="0"/>
        <w:jc w:val="left"/>
        <w:contextualSpacing/>
      </w:pPr>
      <w:r>
        <w:rPr>
          <w:rFonts w:ascii="Courier New" w:hAnsi="Courier New" w:cs="Courier New"/>
          <w:sz w:val="15"/>
          <w:szCs w:val="15"/>
        </w:rPr>
        <w:t xml:space="preserve">  if (manuelMod) return kirp255(manuelDeger);</w:t>
      </w:r>
    </w:p>
    <w:p>
      <w:pPr>
        <w:spacing w:line="200" w:lineRule="auto"/>
        <w:ind w:firstLine="0"/>
        <w:jc w:val="left"/>
        <w:contextualSpacing/>
      </w:pPr>
      <w:r>
        <w:rPr>
          <w:rFonts w:ascii="Courier New" w:hAnsi="Courier New" w:cs="Courier New"/>
          <w:sz w:val="15"/>
          <w:szCs w:val="15"/>
        </w:rPr>
        <w:t xml:space="preserve">  return isikSeviyesi &lt; LIGHT_LOW_THRESHOLD ? LED_BRIGHTNESS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5. Sıcaklık alarmı (eşik bitkiye göre parametrik, default = config).</w:t>
      </w:r>
    </w:p>
    <w:p>
      <w:pPr>
        <w:spacing w:line="200" w:lineRule="auto"/>
        <w:ind w:firstLine="0"/>
        <w:jc w:val="left"/>
        <w:contextualSpacing/>
      </w:pPr>
      <w:r>
        <w:rPr>
          <w:rFonts w:ascii="Courier New" w:hAnsi="Courier New" w:cs="Courier New"/>
          <w:sz w:val="15"/>
          <w:szCs w:val="15"/>
        </w:rPr>
        <w:t xml:space="preserve">inline bool alarmKarari(float sicaklik, float tempHigh = TEMP_HIGH_THRESHOLD) {</w:t>
      </w:r>
    </w:p>
    <w:p>
      <w:pPr>
        <w:spacing w:line="200" w:lineRule="auto"/>
        <w:ind w:firstLine="0"/>
        <w:jc w:val="left"/>
        <w:contextualSpacing/>
      </w:pPr>
      <w:r>
        <w:rPr>
          <w:rFonts w:ascii="Courier New" w:hAnsi="Courier New" w:cs="Courier New"/>
          <w:sz w:val="15"/>
          <w:szCs w:val="15"/>
        </w:rPr>
        <w:t xml:space="preserve">  return sicaklik &gt; tempHigh;</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3b. BANT hedefli fan kararı: metrikleri ideal bandın İÇİNDE tutar.</w:t>
      </w:r>
    </w:p>
    <w:p>
      <w:pPr>
        <w:spacing w:line="200" w:lineRule="auto"/>
        <w:ind w:firstLine="0"/>
        <w:jc w:val="left"/>
        <w:contextualSpacing/>
      </w:pPr>
      <w:r>
        <w:rPr>
          <w:rFonts w:ascii="Courier New" w:hAnsi="Courier New" w:cs="Courier New"/>
          <w:sz w:val="15"/>
          <w:szCs w:val="15"/>
        </w:rPr>
        <w:t xml:space="preserve">// Fan yalnızca DÜŞÜRÜR (havalandırma) — sıcaklık VEYA nem bandın ÜSTÜne çıkınca açılır,</w:t>
      </w:r>
    </w:p>
    <w:p>
      <w:pPr>
        <w:spacing w:line="200" w:lineRule="auto"/>
        <w:ind w:firstLine="0"/>
        <w:jc w:val="left"/>
        <w:contextualSpacing/>
      </w:pPr>
      <w:r>
        <w:rPr>
          <w:rFonts w:ascii="Courier New" w:hAnsi="Courier New" w:cs="Courier New"/>
          <w:sz w:val="15"/>
          <w:szCs w:val="15"/>
        </w:rPr>
        <w:t xml:space="preserve">// İKİSİ de bandın ALTına inince kapanır (histerezis = bandın kendisi; röle çatırdamaz).</w:t>
      </w:r>
    </w:p>
    <w:p>
      <w:pPr>
        <w:spacing w:line="200" w:lineRule="auto"/>
        <w:ind w:firstLine="0"/>
        <w:jc w:val="left"/>
        <w:contextualSpacing/>
      </w:pPr>
      <w:r>
        <w:rPr>
          <w:rFonts w:ascii="Courier New" w:hAnsi="Courier New" w:cs="Courier New"/>
          <w:sz w:val="15"/>
          <w:szCs w:val="15"/>
        </w:rPr>
        <w:t xml:space="preserve">// Donanımda ısıtıcı/nemlendirici yok: bandın altındaki düşük sıcaklık/nem düzeltilemez.</w:t>
      </w:r>
    </w:p>
    <w:p>
      <w:pPr>
        <w:spacing w:line="200" w:lineRule="auto"/>
        <w:ind w:firstLine="0"/>
        <w:jc w:val="left"/>
        <w:contextualSpacing/>
      </w:pPr>
      <w:r>
        <w:rPr>
          <w:rFonts w:ascii="Courier New" w:hAnsi="Courier New" w:cs="Courier New"/>
          <w:sz w:val="15"/>
          <w:szCs w:val="15"/>
        </w:rPr>
        <w:t xml:space="preserve">inline bool fanKarariBant(float nem, float sicaklik, bool oncekiDurum,</w:t>
      </w:r>
    </w:p>
    <w:p>
      <w:pPr>
        <w:spacing w:line="200" w:lineRule="auto"/>
        <w:ind w:firstLine="0"/>
        <w:jc w:val="left"/>
        <w:contextualSpacing/>
      </w:pPr>
      <w:r>
        <w:rPr>
          <w:rFonts w:ascii="Courier New" w:hAnsi="Courier New" w:cs="Courier New"/>
          <w:sz w:val="15"/>
          <w:szCs w:val="15"/>
        </w:rPr>
        <w:t xml:space="preserve">                          float humLo, float humHi, float tempLo, float tempHi) {</w:t>
      </w:r>
    </w:p>
    <w:p>
      <w:pPr>
        <w:spacing w:line="200" w:lineRule="auto"/>
        <w:ind w:firstLine="0"/>
        <w:jc w:val="left"/>
        <w:contextualSpacing/>
      </w:pPr>
      <w:r>
        <w:rPr>
          <w:rFonts w:ascii="Courier New" w:hAnsi="Courier New" w:cs="Courier New"/>
          <w:sz w:val="15"/>
          <w:szCs w:val="15"/>
        </w:rPr>
        <w:t xml:space="preserve">  if (sicaklik &gt; tempHi || nem &gt; humHi) return true;    // banttan yüksek -&gt; havalandır</w:t>
      </w:r>
    </w:p>
    <w:p>
      <w:pPr>
        <w:spacing w:line="200" w:lineRule="auto"/>
        <w:ind w:firstLine="0"/>
        <w:jc w:val="left"/>
        <w:contextualSpacing/>
      </w:pPr>
      <w:r>
        <w:rPr>
          <w:rFonts w:ascii="Courier New" w:hAnsi="Courier New" w:cs="Courier New"/>
          <w:sz w:val="15"/>
          <w:szCs w:val="15"/>
        </w:rPr>
        <w:t xml:space="preserve">  if (sicaklik &lt; tempLo &amp;&amp; nem &lt; humLo) return false;   // ikisi de banttan düşük -&gt; kapat</w:t>
      </w:r>
    </w:p>
    <w:p>
      <w:pPr>
        <w:spacing w:line="200" w:lineRule="auto"/>
        <w:ind w:firstLine="0"/>
        <w:jc w:val="left"/>
        <w:contextualSpacing/>
      </w:pPr>
      <w:r>
        <w:rPr>
          <w:rFonts w:ascii="Courier New" w:hAnsi="Courier New" w:cs="Courier New"/>
          <w:sz w:val="15"/>
          <w:szCs w:val="15"/>
        </w:rPr>
        <w:t xml:space="preserve">  return oncekiDurum;                                    // bant içinde -&gt; koru</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5e. VPD (Vapor Pressure Deficit, kPa) — sıcaklık+nem birleşik bitki stresi metriği.</w:t>
      </w:r>
    </w:p>
    <w:p>
      <w:pPr>
        <w:spacing w:line="200" w:lineRule="auto"/>
        <w:ind w:firstLine="0"/>
        <w:jc w:val="left"/>
        <w:contextualSpacing/>
      </w:pPr>
      <w:r>
        <w:rPr>
          <w:rFonts w:ascii="Courier New" w:hAnsi="Courier New" w:cs="Courier New"/>
          <w:sz w:val="15"/>
          <w:szCs w:val="15"/>
        </w:rPr>
        <w:t xml:space="preserve">// Yüksek VPD = hava çok kuru (terleme stresi), düşük VPD = çok nemli (mantar riski).</w:t>
      </w:r>
    </w:p>
    <w:p>
      <w:pPr>
        <w:spacing w:line="200" w:lineRule="auto"/>
        <w:ind w:firstLine="0"/>
        <w:jc w:val="left"/>
        <w:contextualSpacing/>
      </w:pPr>
      <w:r>
        <w:rPr>
          <w:rFonts w:ascii="Courier New" w:hAnsi="Courier New" w:cs="Courier New"/>
          <w:sz w:val="15"/>
          <w:szCs w:val="15"/>
        </w:rPr>
        <w:t xml:space="preserve">// SVP = 0.6108 * exp(17.27*T/(T+237.3)); VPD = SVP * (1 - RH/100).</w:t>
      </w:r>
    </w:p>
    <w:p>
      <w:pPr>
        <w:spacing w:line="200" w:lineRule="auto"/>
        <w:ind w:firstLine="0"/>
        <w:jc w:val="left"/>
        <w:contextualSpacing/>
      </w:pPr>
      <w:r>
        <w:rPr>
          <w:rFonts w:ascii="Courier New" w:hAnsi="Courier New" w:cs="Courier New"/>
          <w:sz w:val="15"/>
          <w:szCs w:val="15"/>
        </w:rPr>
        <w:t xml:space="preserve">inline float vpdKpa(float sicaklik, float nem) {</w:t>
      </w:r>
    </w:p>
    <w:p>
      <w:pPr>
        <w:spacing w:line="200" w:lineRule="auto"/>
        <w:ind w:firstLine="0"/>
        <w:jc w:val="left"/>
        <w:contextualSpacing/>
      </w:pPr>
      <w:r>
        <w:rPr>
          <w:rFonts w:ascii="Courier New" w:hAnsi="Courier New" w:cs="Courier New"/>
          <w:sz w:val="15"/>
          <w:szCs w:val="15"/>
        </w:rPr>
        <w:t xml:space="preserve">  float svp = 0.6108f * std::exp(17.27f * sicaklik / (sicaklik + 237.3f));</w:t>
      </w:r>
    </w:p>
    <w:p>
      <w:pPr>
        <w:spacing w:line="200" w:lineRule="auto"/>
        <w:ind w:firstLine="0"/>
        <w:jc w:val="left"/>
        <w:contextualSpacing/>
      </w:pPr>
      <w:r>
        <w:rPr>
          <w:rFonts w:ascii="Courier New" w:hAnsi="Courier New" w:cs="Courier New"/>
          <w:sz w:val="15"/>
          <w:szCs w:val="15"/>
        </w:rPr>
        <w:t xml:space="preserve">  float v = svp * (1.0f - nem / 100.0f);</w:t>
      </w:r>
    </w:p>
    <w:p>
      <w:pPr>
        <w:spacing w:line="200" w:lineRule="auto"/>
        <w:ind w:firstLine="0"/>
        <w:jc w:val="left"/>
        <w:contextualSpacing/>
      </w:pPr>
      <w:r>
        <w:rPr>
          <w:rFonts w:ascii="Courier New" w:hAnsi="Courier New" w:cs="Courier New"/>
          <w:sz w:val="15"/>
          <w:szCs w:val="15"/>
        </w:rPr>
        <w:t xml:space="preserve">  return v &lt; 0.0f ? 0.0f : v;</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5b. API girdi doğrulama (saf, test edilebilir): parlaklık 0-255 aralığında mı?</w:t>
      </w:r>
    </w:p>
    <w:p>
      <w:pPr>
        <w:spacing w:line="200" w:lineRule="auto"/>
        <w:ind w:firstLine="0"/>
        <w:jc w:val="left"/>
        <w:contextualSpacing/>
      </w:pPr>
      <w:r>
        <w:rPr>
          <w:rFonts w:ascii="Courier New" w:hAnsi="Courier New" w:cs="Courier New"/>
          <w:sz w:val="15"/>
          <w:szCs w:val="15"/>
        </w:rPr>
        <w:t xml:space="preserve">// Web/TalkBack'ten gelen değer sessizce KIRPILMAZ; geçersizse çağıran 400 alır.</w:t>
      </w:r>
    </w:p>
    <w:p>
      <w:pPr>
        <w:spacing w:line="200" w:lineRule="auto"/>
        <w:ind w:firstLine="0"/>
        <w:jc w:val="left"/>
        <w:contextualSpacing/>
      </w:pPr>
      <w:r>
        <w:rPr>
          <w:rFonts w:ascii="Courier New" w:hAnsi="Courier New" w:cs="Courier New"/>
          <w:sz w:val="15"/>
          <w:szCs w:val="15"/>
        </w:rPr>
        <w:t xml:space="preserve">inline bool parlaklikGecerliMi(int deger) {</w:t>
      </w:r>
    </w:p>
    <w:p>
      <w:pPr>
        <w:spacing w:line="200" w:lineRule="auto"/>
        <w:ind w:firstLine="0"/>
        <w:jc w:val="left"/>
        <w:contextualSpacing/>
      </w:pPr>
      <w:r>
        <w:rPr>
          <w:rFonts w:ascii="Courier New" w:hAnsi="Courier New" w:cs="Courier New"/>
          <w:sz w:val="15"/>
          <w:szCs w:val="15"/>
        </w:rPr>
        <w:t xml:space="preserve">  return deger &gt;= 0 &amp;&amp; deger &lt;= 255;</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5c. ThingSpeak API bütçesi: bir aralıkla günde kaç istek atılır?</w:t>
      </w:r>
    </w:p>
    <w:p>
      <w:pPr>
        <w:spacing w:line="200" w:lineRule="auto"/>
        <w:ind w:firstLine="0"/>
        <w:jc w:val="left"/>
        <w:contextualSpacing/>
      </w:pPr>
      <w:r>
        <w:rPr>
          <w:rFonts w:ascii="Courier New" w:hAnsi="Courier New" w:cs="Courier New"/>
          <w:sz w:val="15"/>
          <w:szCs w:val="15"/>
        </w:rPr>
        <w:t xml:space="preserve">// static_assert (config bölümünde) günlük ~8000 limitini derleme anında korur.</w:t>
      </w:r>
    </w:p>
    <w:p>
      <w:pPr>
        <w:spacing w:line="200" w:lineRule="auto"/>
        <w:ind w:firstLine="0"/>
        <w:jc w:val="left"/>
        <w:contextualSpacing/>
      </w:pPr>
      <w:r>
        <w:rPr>
          <w:rFonts w:ascii="Courier New" w:hAnsi="Courier New" w:cs="Courier New"/>
          <w:sz w:val="15"/>
          <w:szCs w:val="15"/>
        </w:rPr>
        <w:t xml:space="preserve">constexpr int gunlukIstekSayisi(unsigned long aralikMs) {</w:t>
      </w:r>
    </w:p>
    <w:p>
      <w:pPr>
        <w:spacing w:line="200" w:lineRule="auto"/>
        <w:ind w:firstLine="0"/>
        <w:jc w:val="left"/>
        <w:contextualSpacing/>
      </w:pPr>
      <w:r>
        <w:rPr>
          <w:rFonts w:ascii="Courier New" w:hAnsi="Courier New" w:cs="Courier New"/>
          <w:sz w:val="15"/>
          <w:szCs w:val="15"/>
        </w:rPr>
        <w:t xml:space="preserve">  return (int)(86400000UL / aralikMs);</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Biri aralığı 15 sn'ye düşürürse (5760+5760=11520&gt;8000) DERLEME durur.</w:t>
      </w:r>
    </w:p>
    <w:p>
      <w:pPr>
        <w:spacing w:line="200" w:lineRule="auto"/>
        <w:ind w:firstLine="0"/>
        <w:jc w:val="left"/>
        <w:contextualSpacing/>
      </w:pPr>
      <w:r>
        <w:rPr>
          <w:rFonts w:ascii="Courier New" w:hAnsi="Courier New" w:cs="Courier New"/>
          <w:sz w:val="15"/>
          <w:szCs w:val="15"/>
        </w:rPr>
        <w:t xml:space="preserve">// Hata günlerce fark edilmez bir kota aşımı yerine anında yakalanır.</w:t>
      </w:r>
    </w:p>
    <w:p>
      <w:pPr>
        <w:spacing w:line="200" w:lineRule="auto"/>
        <w:ind w:firstLine="0"/>
        <w:jc w:val="left"/>
        <w:contextualSpacing/>
      </w:pPr>
      <w:r>
        <w:rPr>
          <w:rFonts w:ascii="Courier New" w:hAnsi="Courier New" w:cs="Courier New"/>
          <w:sz w:val="15"/>
          <w:szCs w:val="15"/>
        </w:rPr>
        <w:t xml:space="preserve">static_assert(gunlukIstekSayisi(CLOUD_INTERVAL) + gunlukIstekSayisi(TALKBACK_INTERVAL) &lt; 8000,</w:t>
      </w:r>
    </w:p>
    <w:p>
      <w:pPr>
        <w:spacing w:line="200" w:lineRule="auto"/>
        <w:ind w:firstLine="0"/>
        <w:jc w:val="left"/>
        <w:contextualSpacing/>
      </w:pPr>
      <w:r>
        <w:rPr>
          <w:rFonts w:ascii="Courier New" w:hAnsi="Courier New" w:cs="Courier New"/>
          <w:sz w:val="15"/>
          <w:szCs w:val="15"/>
        </w:rPr>
        <w:t xml:space="preserve">              "ThingSpeak gunluk istek limiti asiliyor - araliklari artirin");</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5d. Metni yerinde kırp: baştaki/sondaki boşluk, \r, \n, \t temizler.</w:t>
      </w:r>
    </w:p>
    <w:p>
      <w:pPr>
        <w:spacing w:line="200" w:lineRule="auto"/>
        <w:ind w:firstLine="0"/>
        <w:jc w:val="left"/>
        <w:contextualSpacing/>
      </w:pPr>
      <w:r>
        <w:rPr>
          <w:rFonts w:ascii="Courier New" w:hAnsi="Courier New" w:cs="Courier New"/>
          <w:sz w:val="15"/>
          <w:szCs w:val="15"/>
        </w:rPr>
        <w:t xml:space="preserve">// TalkBack yanıtı "SULA\r\n" gibi gelebilir; komutAyristir öncesi çağrılır.</w:t>
      </w:r>
    </w:p>
    <w:p>
      <w:pPr>
        <w:spacing w:line="200" w:lineRule="auto"/>
        <w:ind w:firstLine="0"/>
        <w:jc w:val="left"/>
        <w:contextualSpacing/>
      </w:pPr>
      <w:r>
        <w:rPr>
          <w:rFonts w:ascii="Courier New" w:hAnsi="Courier New" w:cs="Courier New"/>
          <w:sz w:val="15"/>
          <w:szCs w:val="15"/>
        </w:rPr>
        <w:t xml:space="preserve">inline void metniKirp(char* s) {</w:t>
      </w:r>
    </w:p>
    <w:p>
      <w:pPr>
        <w:spacing w:line="200" w:lineRule="auto"/>
        <w:ind w:firstLine="0"/>
        <w:jc w:val="left"/>
        <w:contextualSpacing/>
      </w:pPr>
      <w:r>
        <w:rPr>
          <w:rFonts w:ascii="Courier New" w:hAnsi="Courier New" w:cs="Courier New"/>
          <w:sz w:val="15"/>
          <w:szCs w:val="15"/>
        </w:rPr>
        <w:t xml:space="preserve">  if (s == nullptr) return;</w:t>
      </w:r>
    </w:p>
    <w:p>
      <w:pPr>
        <w:spacing w:line="200" w:lineRule="auto"/>
        <w:ind w:firstLine="0"/>
        <w:jc w:val="left"/>
        <w:contextualSpacing/>
      </w:pPr>
      <w:r>
        <w:rPr>
          <w:rFonts w:ascii="Courier New" w:hAnsi="Courier New" w:cs="Courier New"/>
          <w:sz w:val="15"/>
          <w:szCs w:val="15"/>
        </w:rPr>
        <w:t xml:space="preserve">  char* bas = s;</w:t>
      </w:r>
    </w:p>
    <w:p>
      <w:pPr>
        <w:spacing w:line="200" w:lineRule="auto"/>
        <w:ind w:firstLine="0"/>
        <w:jc w:val="left"/>
        <w:contextualSpacing/>
      </w:pPr>
      <w:r>
        <w:rPr>
          <w:rFonts w:ascii="Courier New" w:hAnsi="Courier New" w:cs="Courier New"/>
          <w:sz w:val="15"/>
          <w:szCs w:val="15"/>
        </w:rPr>
        <w:t xml:space="preserve">  while (*bas == ' ' || *bas == '\t' || *bas == '\r' || *bas == '\n') bas++;</w:t>
      </w:r>
    </w:p>
    <w:p>
      <w:pPr>
        <w:spacing w:line="200" w:lineRule="auto"/>
        <w:ind w:firstLine="0"/>
        <w:jc w:val="left"/>
        <w:contextualSpacing/>
      </w:pPr>
      <w:r>
        <w:rPr>
          <w:rFonts w:ascii="Courier New" w:hAnsi="Courier New" w:cs="Courier New"/>
          <w:sz w:val="15"/>
          <w:szCs w:val="15"/>
        </w:rPr>
        <w:t xml:space="preserve">  int n = (int)std::strlen(bas);</w:t>
      </w:r>
    </w:p>
    <w:p>
      <w:pPr>
        <w:spacing w:line="200" w:lineRule="auto"/>
        <w:ind w:firstLine="0"/>
        <w:jc w:val="left"/>
        <w:contextualSpacing/>
      </w:pPr>
      <w:r>
        <w:rPr>
          <w:rFonts w:ascii="Courier New" w:hAnsi="Courier New" w:cs="Courier New"/>
          <w:sz w:val="15"/>
          <w:szCs w:val="15"/>
        </w:rPr>
        <w:t xml:space="preserve">  while (n &gt; 0) {</w:t>
      </w:r>
    </w:p>
    <w:p>
      <w:pPr>
        <w:spacing w:line="200" w:lineRule="auto"/>
        <w:ind w:firstLine="0"/>
        <w:jc w:val="left"/>
        <w:contextualSpacing/>
      </w:pPr>
      <w:r>
        <w:rPr>
          <w:rFonts w:ascii="Courier New" w:hAnsi="Courier New" w:cs="Courier New"/>
          <w:sz w:val="15"/>
          <w:szCs w:val="15"/>
        </w:rPr>
        <w:t xml:space="preserve">    char c = bas[n - 1];</w:t>
      </w:r>
    </w:p>
    <w:p>
      <w:pPr>
        <w:spacing w:line="200" w:lineRule="auto"/>
        <w:ind w:firstLine="0"/>
        <w:jc w:val="left"/>
        <w:contextualSpacing/>
      </w:pPr>
      <w:r>
        <w:rPr>
          <w:rFonts w:ascii="Courier New" w:hAnsi="Courier New" w:cs="Courier New"/>
          <w:sz w:val="15"/>
          <w:szCs w:val="15"/>
        </w:rPr>
        <w:t xml:space="preserve">    if (c == ' ' || c == '\t' || c == '\r' || c == '\n') n--;</w:t>
      </w:r>
    </w:p>
    <w:p>
      <w:pPr>
        <w:spacing w:line="200" w:lineRule="auto"/>
        <w:ind w:firstLine="0"/>
        <w:jc w:val="left"/>
        <w:contextualSpacing/>
      </w:pPr>
      <w:r>
        <w:rPr>
          <w:rFonts w:ascii="Courier New" w:hAnsi="Courier New" w:cs="Courier New"/>
          <w:sz w:val="15"/>
          <w:szCs w:val="15"/>
        </w:rPr>
        <w:t xml:space="preserve">    else break;</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for (int i = 0; i &lt; n; i++) s[i] = bas[i];</w:t>
      </w:r>
    </w:p>
    <w:p>
      <w:pPr>
        <w:spacing w:line="200" w:lineRule="auto"/>
        <w:ind w:firstLine="0"/>
        <w:jc w:val="left"/>
        <w:contextualSpacing/>
      </w:pPr>
      <w:r>
        <w:rPr>
          <w:rFonts w:ascii="Courier New" w:hAnsi="Courier New" w:cs="Courier New"/>
          <w:sz w:val="15"/>
          <w:szCs w:val="15"/>
        </w:rPr>
        <w:t xml:space="preserve">  s[n]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Zamanlı sulama (saf mantık, host'ta test edilir) ---</w:t>
      </w:r>
    </w:p>
    <w:p>
      <w:pPr>
        <w:spacing w:line="200" w:lineRule="auto"/>
        <w:ind w:firstLine="0"/>
        <w:jc w:val="left"/>
        <w:contextualSpacing/>
      </w:pPr>
      <w:r>
        <w:rPr>
          <w:rFonts w:ascii="Courier New" w:hAnsi="Courier New" w:cs="Courier New"/>
          <w:sz w:val="15"/>
          <w:szCs w:val="15"/>
        </w:rPr>
        <w:t xml:space="preserve">// Her gün tekrarlı sulama saati. Donanım/NTP bağımsız düz veri.</w:t>
      </w:r>
    </w:p>
    <w:p>
      <w:pPr>
        <w:spacing w:line="200" w:lineRule="auto"/>
        <w:ind w:firstLine="0"/>
        <w:jc w:val="left"/>
        <w:contextualSpacing/>
      </w:pPr>
      <w:r>
        <w:rPr>
          <w:rFonts w:ascii="Courier New" w:hAnsi="Courier New" w:cs="Courier New"/>
          <w:sz w:val="15"/>
          <w:szCs w:val="15"/>
        </w:rPr>
        <w:t xml:space="preserve">struct SulamaZamani { uint8_t saat; uint8_t dakika;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Saat/dakika geçerli mi (24 saat formatı).</w:t>
      </w:r>
    </w:p>
    <w:p>
      <w:pPr>
        <w:spacing w:line="200" w:lineRule="auto"/>
        <w:ind w:firstLine="0"/>
        <w:jc w:val="left"/>
        <w:contextualSpacing/>
      </w:pPr>
      <w:r>
        <w:rPr>
          <w:rFonts w:ascii="Courier New" w:hAnsi="Courier New" w:cs="Courier New"/>
          <w:sz w:val="15"/>
          <w:szCs w:val="15"/>
        </w:rPr>
        <w:t xml:space="preserve">inline bool zamanGecerliMi(int saat, int dakika) {</w:t>
      </w:r>
    </w:p>
    <w:p>
      <w:pPr>
        <w:spacing w:line="200" w:lineRule="auto"/>
        <w:ind w:firstLine="0"/>
        <w:jc w:val="left"/>
        <w:contextualSpacing/>
      </w:pPr>
      <w:r>
        <w:rPr>
          <w:rFonts w:ascii="Courier New" w:hAnsi="Courier New" w:cs="Courier New"/>
          <w:sz w:val="15"/>
          <w:szCs w:val="15"/>
        </w:rPr>
        <w:t xml:space="preserve">  return saat &gt;= 0 &amp;&amp; saat &lt;= 23 &amp;&amp; dakika &gt;= 0 &amp;&amp; dakika &lt;= 59;</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Verilen saat:dakika listedeki bir sulama zamanıyla eşleşiyor mu?</w:t>
      </w:r>
    </w:p>
    <w:p>
      <w:pPr>
        <w:spacing w:line="200" w:lineRule="auto"/>
        <w:ind w:firstLine="0"/>
        <w:jc w:val="left"/>
        <w:contextualSpacing/>
      </w:pPr>
      <w:r>
        <w:rPr>
          <w:rFonts w:ascii="Courier New" w:hAnsi="Courier New" w:cs="Courier New"/>
          <w:sz w:val="15"/>
          <w:szCs w:val="15"/>
        </w:rPr>
        <w:t xml:space="preserve">// Eşleşen ilk girdinin indeksini, yoksa -1 döner.</w:t>
      </w:r>
    </w:p>
    <w:p>
      <w:pPr>
        <w:spacing w:line="200" w:lineRule="auto"/>
        <w:ind w:firstLine="0"/>
        <w:jc w:val="left"/>
        <w:contextualSpacing/>
      </w:pPr>
      <w:r>
        <w:rPr>
          <w:rFonts w:ascii="Courier New" w:hAnsi="Courier New" w:cs="Courier New"/>
          <w:sz w:val="15"/>
          <w:szCs w:val="15"/>
        </w:rPr>
        <w:t xml:space="preserve">inline int sulamaZamaniEslesme(const SulamaZamani* liste, int adet, int saat, int dakika) {</w:t>
      </w:r>
    </w:p>
    <w:p>
      <w:pPr>
        <w:spacing w:line="200" w:lineRule="auto"/>
        <w:ind w:firstLine="0"/>
        <w:jc w:val="left"/>
        <w:contextualSpacing/>
      </w:pPr>
      <w:r>
        <w:rPr>
          <w:rFonts w:ascii="Courier New" w:hAnsi="Courier New" w:cs="Courier New"/>
          <w:sz w:val="15"/>
          <w:szCs w:val="15"/>
        </w:rPr>
        <w:t xml:space="preserve">  for (int i = 0; i &lt; adet; i++) {</w:t>
      </w:r>
    </w:p>
    <w:p>
      <w:pPr>
        <w:spacing w:line="200" w:lineRule="auto"/>
        <w:ind w:firstLine="0"/>
        <w:jc w:val="left"/>
        <w:contextualSpacing/>
      </w:pPr>
      <w:r>
        <w:rPr>
          <w:rFonts w:ascii="Courier New" w:hAnsi="Courier New" w:cs="Courier New"/>
          <w:sz w:val="15"/>
          <w:szCs w:val="15"/>
        </w:rPr>
        <w:t xml:space="preserve">    if (liste[i].saat == saat &amp;&amp; liste[i].dakika == dakika) return 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return -1;</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6. Sensör değeri geçerli mi? NaN/sonsuz değil ve makul aralıkta.</w:t>
      </w:r>
    </w:p>
    <w:p>
      <w:pPr>
        <w:spacing w:line="200" w:lineRule="auto"/>
        <w:ind w:firstLine="0"/>
        <w:jc w:val="left"/>
        <w:contextualSpacing/>
      </w:pPr>
      <w:r>
        <w:rPr>
          <w:rFonts w:ascii="Courier New" w:hAnsi="Courier New" w:cs="Courier New"/>
          <w:sz w:val="15"/>
          <w:szCs w:val="15"/>
        </w:rPr>
        <w:t xml:space="preserve">inline bool sensorDegeriGecerli(float deger) {</w:t>
      </w:r>
    </w:p>
    <w:p>
      <w:pPr>
        <w:spacing w:line="200" w:lineRule="auto"/>
        <w:ind w:firstLine="0"/>
        <w:jc w:val="left"/>
        <w:contextualSpacing/>
      </w:pPr>
      <w:r>
        <w:rPr>
          <w:rFonts w:ascii="Courier New" w:hAnsi="Courier New" w:cs="Courier New"/>
          <w:sz w:val="15"/>
          <w:szCs w:val="15"/>
        </w:rPr>
        <w:t xml:space="preserve">  return std::isfinite(deger) &amp;&amp; deger &gt;= -40.0f &amp;&amp; deger &lt;= 80.0f;</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7. Komut ayrıştırma. nullptr ve geçersiz metin güvenli -&gt; {YOK,0}.</w:t>
      </w:r>
    </w:p>
    <w:p>
      <w:pPr>
        <w:spacing w:line="200" w:lineRule="auto"/>
        <w:ind w:firstLine="0"/>
        <w:jc w:val="left"/>
        <w:contextualSpacing/>
      </w:pPr>
      <w:r>
        <w:rPr>
          <w:rFonts w:ascii="Courier New" w:hAnsi="Courier New" w:cs="Courier New"/>
          <w:sz w:val="15"/>
          <w:szCs w:val="15"/>
        </w:rPr>
        <w:t xml:space="preserve">inline KomutSonucu komutAyristir(const char* metin) {</w:t>
      </w:r>
    </w:p>
    <w:p>
      <w:pPr>
        <w:spacing w:line="200" w:lineRule="auto"/>
        <w:ind w:firstLine="0"/>
        <w:jc w:val="left"/>
        <w:contextualSpacing/>
      </w:pPr>
      <w:r>
        <w:rPr>
          <w:rFonts w:ascii="Courier New" w:hAnsi="Courier New" w:cs="Courier New"/>
          <w:sz w:val="15"/>
          <w:szCs w:val="15"/>
        </w:rPr>
        <w:t xml:space="preserve">  if (metin == nullptr) return {Komut::YOK, 0};</w:t>
      </w:r>
    </w:p>
    <w:p>
      <w:pPr>
        <w:spacing w:line="200" w:lineRule="auto"/>
        <w:ind w:firstLine="0"/>
        <w:jc w:val="left"/>
        <w:contextualSpacing/>
      </w:pPr>
      <w:r>
        <w:rPr>
          <w:rFonts w:ascii="Courier New" w:hAnsi="Courier New" w:cs="Courier New"/>
          <w:sz w:val="15"/>
          <w:szCs w:val="15"/>
        </w:rPr>
        <w:t xml:space="preserve">  if (std::strcmp(metin, "SULA")     == 0) return {Komut::SULA, 0};</w:t>
      </w:r>
    </w:p>
    <w:p>
      <w:pPr>
        <w:spacing w:line="200" w:lineRule="auto"/>
        <w:ind w:firstLine="0"/>
        <w:jc w:val="left"/>
        <w:contextualSpacing/>
      </w:pPr>
      <w:r>
        <w:rPr>
          <w:rFonts w:ascii="Courier New" w:hAnsi="Courier New" w:cs="Courier New"/>
          <w:sz w:val="15"/>
          <w:szCs w:val="15"/>
        </w:rPr>
        <w:t xml:space="preserve">  if (std::strcmp(metin, "FAN_AC")   == 0) return {Komut::FAN_AC, 0};</w:t>
      </w:r>
    </w:p>
    <w:p>
      <w:pPr>
        <w:spacing w:line="200" w:lineRule="auto"/>
        <w:ind w:firstLine="0"/>
        <w:jc w:val="left"/>
        <w:contextualSpacing/>
      </w:pPr>
      <w:r>
        <w:rPr>
          <w:rFonts w:ascii="Courier New" w:hAnsi="Courier New" w:cs="Courier New"/>
          <w:sz w:val="15"/>
          <w:szCs w:val="15"/>
        </w:rPr>
        <w:t xml:space="preserve">  if (std::strcmp(metin, "FAN_KAPA") == 0) return {Komut::FAN_KAPA, 0};</w:t>
      </w:r>
    </w:p>
    <w:p>
      <w:pPr>
        <w:spacing w:line="200" w:lineRule="auto"/>
        <w:ind w:firstLine="0"/>
        <w:jc w:val="left"/>
        <w:contextualSpacing/>
      </w:pPr>
      <w:r>
        <w:rPr>
          <w:rFonts w:ascii="Courier New" w:hAnsi="Courier New" w:cs="Courier New"/>
          <w:sz w:val="15"/>
          <w:szCs w:val="15"/>
        </w:rPr>
        <w:t xml:space="preserve">  if (std::strcmp(metin, "OTO")      == 0) return {Komut::OTO, 0};</w:t>
      </w:r>
    </w:p>
    <w:p>
      <w:pPr>
        <w:spacing w:line="200" w:lineRule="auto"/>
        <w:ind w:firstLine="0"/>
        <w:jc w:val="left"/>
        <w:contextualSpacing/>
      </w:pPr>
      <w:r>
        <w:rPr>
          <w:rFonts w:ascii="Courier New" w:hAnsi="Courier New" w:cs="Courier New"/>
          <w:sz w:val="15"/>
          <w:szCs w:val="15"/>
        </w:rPr>
        <w:t xml:space="preserve">  if (std::strncmp(metin, "LED_", 4) == 0) {</w:t>
      </w:r>
    </w:p>
    <w:p>
      <w:pPr>
        <w:spacing w:line="200" w:lineRule="auto"/>
        <w:ind w:firstLine="0"/>
        <w:jc w:val="left"/>
        <w:contextualSpacing/>
      </w:pPr>
      <w:r>
        <w:rPr>
          <w:rFonts w:ascii="Courier New" w:hAnsi="Courier New" w:cs="Courier New"/>
          <w:sz w:val="15"/>
          <w:szCs w:val="15"/>
        </w:rPr>
        <w:t xml:space="preserve">    return {Komut::LED_AYARLA, kirp255(std::atoi(metin + 4))};</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return {Komut::YOK, 0};</w:t>
      </w:r>
    </w:p>
    <w:p>
      <w:pPr>
        <w:spacing w:line="200" w:lineRule="auto"/>
        <w:ind w:firstLine="0"/>
        <w:jc w:val="left"/>
        <w:contextualSpacing/>
      </w:pPr>
      <w:r>
        <w:rPr>
          <w:rFonts w:ascii="Courier New" w:hAnsi="Courier New" w:cs="Courier New"/>
          <w:sz w:val="15"/>
          <w:szCs w:val="15"/>
        </w:rPr>
        <w:t xml:space="preserve">}</w:t>
      </w:r>
    </w:p>
    <w:p>
      <w:pPr>
        <w:spacing w:before="280" w:after="60"/>
        <w:ind w:firstLine="0"/>
        <w:pBdr>
          <w:bottom w:val="single" w:sz="6" w:space="2" w:color="777777"/>
        </w:pBdr>
      </w:pPr>
      <w:r>
        <w:rPr>
          <w:b/>
          <w:sz w:val="24"/>
          <w:szCs w:val="24"/>
        </w:rPr>
        <w:t xml:space="preserve">akillisera/bitki_veri.h</w:t>
      </w:r>
      <w:r>
        <w:rPr>
          <w:sz w:val="20"/>
          <w:szCs w:val="20"/>
        </w:rPr>
        <w:t xml:space="preserve">   -   Layer 1 - Plant knowledge base (unit-tested)</w:t>
      </w:r>
    </w:p>
    <w:p>
      <w:pPr>
        <w:ind w:firstLine="0"/>
      </w:pPr>
      <w:r>
        <w:t xml:space="preserve">The per-species control table: ideal bands for temperature, humidity, soil moisture and light, plus the irrigation profile - which hours of the day, how many times, and how many milliseconds of pumping each time. The irrigation profiles are genuinely different per species and follow root depth and water demand: shallow-rooted, high-demand crops such as cucumber and lettuce get frequent small waterings, while deep-rooted tomato and pepper get infrequent larger ones, and morning slots are preferred so that foliage dries during the day. The function etkinParam() applies the growth-stage, season and day/night shifts to produce the effective band actually used by the control loop.</w:t>
      </w:r>
    </w:p>
    <w:p>
      <w:pPr>
        <w:spacing w:line="200" w:lineRule="auto"/>
        <w:ind w:firstLine="0"/>
        <w:jc w:val="left"/>
        <w:contextualSpacing/>
      </w:pPr>
      <w:r>
        <w:rPr>
          <w:rFonts w:ascii="Courier New" w:hAnsi="Courier New" w:cs="Courier New"/>
          <w:sz w:val="15"/>
          <w:szCs w:val="15"/>
        </w:rPr>
        <w:t xml:space="preserve">// bitki_veri.h — ESP32 üstünde bitki KONTROL parametreleri (ideal BANTLAR).</w:t>
      </w:r>
    </w:p>
    <w:p>
      <w:pPr>
        <w:spacing w:line="200" w:lineRule="auto"/>
        <w:ind w:firstLine="0"/>
        <w:jc w:val="left"/>
        <w:contextualSpacing/>
      </w:pPr>
      <w:r>
        <w:rPr>
          <w:rFonts w:ascii="Courier New" w:hAnsi="Courier New" w:cs="Courier New"/>
          <w:sz w:val="15"/>
          <w:szCs w:val="15"/>
        </w:rPr>
        <w:t xml:space="preserve">// Otonom kontrol metrikleri bu bandların İÇİNDE tutmaya çalışır (band-hedefli).</w:t>
      </w:r>
    </w:p>
    <w:p>
      <w:pPr>
        <w:spacing w:line="200" w:lineRule="auto"/>
        <w:ind w:firstLine="0"/>
        <w:jc w:val="left"/>
        <w:contextualSpacing/>
      </w:pPr>
      <w:r>
        <w:rPr>
          <w:rFonts w:ascii="Courier New" w:hAnsi="Courier New" w:cs="Courier New"/>
          <w:sz w:val="15"/>
          <w:szCs w:val="15"/>
        </w:rPr>
        <w:t xml:space="preserve">// Bantlar web_ui PLANTS bilgi tabanıyla birebir aynı — kontrol ve gösterge tutarlı.</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#include "config.h"</w:t>
      </w:r>
    </w:p>
    <w:p>
      <w:pPr>
        <w:spacing w:line="200" w:lineRule="auto"/>
        <w:ind w:firstLine="0"/>
        <w:jc w:val="left"/>
        <w:contextualSpacing/>
      </w:pPr>
      <w:r>
        <w:rPr>
          <w:rFonts w:ascii="Courier New" w:hAnsi="Courier New" w:cs="Courier New"/>
          <w:sz w:val="15"/>
          <w:szCs w:val="15"/>
        </w:rPr>
        <w:t xml:space="preserve">#include "control_logic.h"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struct BitkiParam {</w:t>
      </w:r>
    </w:p>
    <w:p>
      <w:pPr>
        <w:spacing w:line="200" w:lineRule="auto"/>
        <w:ind w:firstLine="0"/>
        <w:jc w:val="left"/>
        <w:contextualSpacing/>
      </w:pPr>
      <w:r>
        <w:rPr>
          <w:rFonts w:ascii="Courier New" w:hAnsi="Courier New" w:cs="Courier New"/>
          <w:sz w:val="15"/>
          <w:szCs w:val="15"/>
        </w:rPr>
        <w:t xml:space="preserve">  const char*  anahtar;</w:t>
      </w:r>
    </w:p>
    <w:p>
      <w:pPr>
        <w:spacing w:line="200" w:lineRule="auto"/>
        <w:ind w:firstLine="0"/>
        <w:jc w:val="left"/>
        <w:contextualSpacing/>
      </w:pPr>
      <w:r>
        <w:rPr>
          <w:rFonts w:ascii="Courier New" w:hAnsi="Courier New" w:cs="Courier New"/>
          <w:sz w:val="15"/>
          <w:szCs w:val="15"/>
        </w:rPr>
        <w:t xml:space="preserve">  int          tLo, tHi;        // sıcaklık ideal bandı (C)</w:t>
      </w:r>
    </w:p>
    <w:p>
      <w:pPr>
        <w:spacing w:line="200" w:lineRule="auto"/>
        <w:ind w:firstLine="0"/>
        <w:jc w:val="left"/>
        <w:contextualSpacing/>
      </w:pPr>
      <w:r>
        <w:rPr>
          <w:rFonts w:ascii="Courier New" w:hAnsi="Courier New" w:cs="Courier New"/>
          <w:sz w:val="15"/>
          <w:szCs w:val="15"/>
        </w:rPr>
        <w:t xml:space="preserve">  int          hLo, hHi;        // nem ideal bandı (%)</w:t>
      </w:r>
    </w:p>
    <w:p>
      <w:pPr>
        <w:spacing w:line="200" w:lineRule="auto"/>
        <w:ind w:firstLine="0"/>
        <w:jc w:val="left"/>
        <w:contextualSpacing/>
      </w:pPr>
      <w:r>
        <w:rPr>
          <w:rFonts w:ascii="Courier New" w:hAnsi="Courier New" w:cs="Courier New"/>
          <w:sz w:val="15"/>
          <w:szCs w:val="15"/>
        </w:rPr>
        <w:t xml:space="preserve">  int          sLo, sHi;        // toprak nem ideal bandı (%) — sLo altında sula</w:t>
      </w:r>
    </w:p>
    <w:p>
      <w:pPr>
        <w:spacing w:line="200" w:lineRule="auto"/>
        <w:ind w:firstLine="0"/>
        <w:jc w:val="left"/>
        <w:contextualSpacing/>
      </w:pPr>
      <w:r>
        <w:rPr>
          <w:rFonts w:ascii="Courier New" w:hAnsi="Courier New" w:cs="Courier New"/>
          <w:sz w:val="15"/>
          <w:szCs w:val="15"/>
        </w:rPr>
        <w:t xml:space="preserve">  int          lLo, lHi;        // ışık ideal bandı (%) — lLo altında LED</w:t>
      </w:r>
    </w:p>
    <w:p>
      <w:pPr>
        <w:spacing w:line="200" w:lineRule="auto"/>
        <w:ind w:firstLine="0"/>
        <w:jc w:val="left"/>
        <w:contextualSpacing/>
      </w:pPr>
      <w:r>
        <w:rPr>
          <w:rFonts w:ascii="Courier New" w:hAnsi="Courier New" w:cs="Courier New"/>
          <w:sz w:val="15"/>
          <w:szCs w:val="15"/>
        </w:rPr>
        <w:t xml:space="preserve">  SulamaZamani otoSulama[4];    // AUTO modda optimum sulama saatleri</w:t>
      </w:r>
    </w:p>
    <w:p>
      <w:pPr>
        <w:spacing w:line="200" w:lineRule="auto"/>
        <w:ind w:firstLine="0"/>
        <w:jc w:val="left"/>
        <w:contextualSpacing/>
      </w:pPr>
      <w:r>
        <w:rPr>
          <w:rFonts w:ascii="Courier New" w:hAnsi="Courier New" w:cs="Courier New"/>
          <w:sz w:val="15"/>
          <w:szCs w:val="15"/>
        </w:rPr>
        <w:t xml:space="preserve">  int          otoSulamaAdet;   // günlük sulama SIKLIĞI</w:t>
      </w:r>
    </w:p>
    <w:p>
      <w:pPr>
        <w:spacing w:line="200" w:lineRule="auto"/>
        <w:ind w:firstLine="0"/>
        <w:jc w:val="left"/>
        <w:contextualSpacing/>
      </w:pPr>
      <w:r>
        <w:rPr>
          <w:rFonts w:ascii="Courier New" w:hAnsi="Courier New" w:cs="Courier New"/>
          <w:sz w:val="15"/>
          <w:szCs w:val="15"/>
        </w:rPr>
        <w:t xml:space="preserve">  uint32_t     sulamaMs;        // her sulamada pompa süresi = MİKTAR</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Bantlar web_ui PLANTS ile aynı.</w:t>
      </w:r>
    </w:p>
    <w:p>
      <w:pPr>
        <w:spacing w:line="200" w:lineRule="auto"/>
        <w:ind w:firstLine="0"/>
        <w:jc w:val="left"/>
        <w:contextualSpacing/>
      </w:pPr>
      <w:r>
        <w:rPr>
          <w:rFonts w:ascii="Courier New" w:hAnsi="Courier New" w:cs="Courier New"/>
          <w:sz w:val="15"/>
          <w:szCs w:val="15"/>
        </w:rPr>
        <w:t xml:space="preserve">// Sulama saatleri/sıklığı/miktarı kök derinliği ve su talebine göre farklıdır:</w:t>
      </w:r>
    </w:p>
    <w:p>
      <w:pPr>
        <w:spacing w:line="200" w:lineRule="auto"/>
        <w:ind w:firstLine="0"/>
        <w:jc w:val="left"/>
        <w:contextualSpacing/>
      </w:pPr>
      <w:r>
        <w:rPr>
          <w:rFonts w:ascii="Courier New" w:hAnsi="Courier New" w:cs="Courier New"/>
          <w:sz w:val="15"/>
          <w:szCs w:val="15"/>
        </w:rPr>
        <w:t xml:space="preserve">//  - Sığ köklü + yüksek talep (lettuce, spinach, cucumber) -&gt; SIK ve AZ su</w:t>
      </w:r>
    </w:p>
    <w:p>
      <w:pPr>
        <w:spacing w:line="200" w:lineRule="auto"/>
        <w:ind w:firstLine="0"/>
        <w:jc w:val="left"/>
        <w:contextualSpacing/>
      </w:pPr>
      <w:r>
        <w:rPr>
          <w:rFonts w:ascii="Courier New" w:hAnsi="Courier New" w:cs="Courier New"/>
          <w:sz w:val="15"/>
          <w:szCs w:val="15"/>
        </w:rPr>
        <w:t xml:space="preserve">//  - Derin köklü + kuraklığa dayanıklı (tomato, pepper)    -&gt; SEYREK ve BOL su</w:t>
      </w:r>
    </w:p>
    <w:p>
      <w:pPr>
        <w:spacing w:line="200" w:lineRule="auto"/>
        <w:ind w:firstLine="0"/>
        <w:jc w:val="left"/>
        <w:contextualSpacing/>
      </w:pPr>
      <w:r>
        <w:rPr>
          <w:rFonts w:ascii="Courier New" w:hAnsi="Courier New" w:cs="Courier New"/>
          <w:sz w:val="15"/>
          <w:szCs w:val="15"/>
        </w:rPr>
        <w:t xml:space="preserve">//  - Sabah sulama tercih edilir: yaprak gün içinde kurur, mantar riski düşer.</w:t>
      </w:r>
    </w:p>
    <w:p>
      <w:pPr>
        <w:spacing w:line="200" w:lineRule="auto"/>
        <w:ind w:firstLine="0"/>
        <w:jc w:val="left"/>
        <w:contextualSpacing/>
      </w:pPr>
      <w:r>
        <w:rPr>
          <w:rFonts w:ascii="Courier New" w:hAnsi="Courier New" w:cs="Courier New"/>
          <w:sz w:val="15"/>
          <w:szCs w:val="15"/>
        </w:rPr>
        <w:t xml:space="preserve">//  - Akşam geç sulamadan kaçınılır (ıslak yaprak + serin gece = hastalık).</w:t>
      </w:r>
    </w:p>
    <w:p>
      <w:pPr>
        <w:spacing w:line="200" w:lineRule="auto"/>
        <w:ind w:firstLine="0"/>
        <w:jc w:val="left"/>
        <w:contextualSpacing/>
      </w:pPr>
      <w:r>
        <w:rPr>
          <w:rFonts w:ascii="Courier New" w:hAnsi="Courier New" w:cs="Courier New"/>
          <w:sz w:val="15"/>
          <w:szCs w:val="15"/>
        </w:rPr>
        <w:t xml:space="preserve">static const BitkiParam BITKILER[] = {</w:t>
      </w:r>
    </w:p>
    <w:p>
      <w:pPr>
        <w:spacing w:line="200" w:lineRule="auto"/>
        <w:ind w:firstLine="0"/>
        <w:jc w:val="left"/>
        <w:contextualSpacing/>
      </w:pPr>
      <w:r>
        <w:rPr>
          <w:rFonts w:ascii="Courier New" w:hAnsi="Courier New" w:cs="Courier New"/>
          <w:sz w:val="15"/>
          <w:szCs w:val="15"/>
        </w:rPr>
        <w:t xml:space="preserve">  // anahtar     t band  h band  s band  l band   sulama saatleri                      adet  süre</w:t>
      </w:r>
    </w:p>
    <w:p>
      <w:pPr>
        <w:spacing w:line="200" w:lineRule="auto"/>
        <w:ind w:firstLine="0"/>
        <w:jc w:val="left"/>
        <w:contextualSpacing/>
      </w:pPr>
      <w:r>
        <w:rPr>
          <w:rFonts w:ascii="Courier New" w:hAnsi="Courier New" w:cs="Courier New"/>
          <w:sz w:val="15"/>
          <w:szCs w:val="15"/>
        </w:rPr>
        <w:t xml:space="preserve">  {"custom",     18,28,  40,70,  40,80,  30,80,  {{8,0}},                                1,  5000},</w:t>
      </w:r>
    </w:p>
    <w:p>
      <w:pPr>
        <w:spacing w:line="200" w:lineRule="auto"/>
        <w:ind w:firstLine="0"/>
        <w:jc w:val="left"/>
        <w:contextualSpacing/>
      </w:pPr>
      <w:r>
        <w:rPr>
          <w:rFonts w:ascii="Courier New" w:hAnsi="Courier New" w:cs="Courier New"/>
          <w:sz w:val="15"/>
          <w:szCs w:val="15"/>
        </w:rPr>
        <w:t xml:space="preserve">  {"tomato",     18,27,  50,70,  50,75,  60,90,  {{7,0},{17,0}},                         2,  8000},</w:t>
      </w:r>
    </w:p>
    <w:p>
      <w:pPr>
        <w:spacing w:line="200" w:lineRule="auto"/>
        <w:ind w:firstLine="0"/>
        <w:jc w:val="left"/>
        <w:contextualSpacing/>
      </w:pPr>
      <w:r>
        <w:rPr>
          <w:rFonts w:ascii="Courier New" w:hAnsi="Courier New" w:cs="Courier New"/>
          <w:sz w:val="15"/>
          <w:szCs w:val="15"/>
        </w:rPr>
        <w:t xml:space="preserve">  {"lettuce",    10,20,  50,70,  60,80,  40,70,  {{6,30},{11,0},{15,30}},                3,  4000},</w:t>
      </w:r>
    </w:p>
    <w:p>
      <w:pPr>
        <w:spacing w:line="200" w:lineRule="auto"/>
        <w:ind w:firstLine="0"/>
        <w:jc w:val="left"/>
        <w:contextualSpacing/>
      </w:pPr>
      <w:r>
        <w:rPr>
          <w:rFonts w:ascii="Courier New" w:hAnsi="Courier New" w:cs="Courier New"/>
          <w:sz w:val="15"/>
          <w:szCs w:val="15"/>
        </w:rPr>
        <w:t xml:space="preserve">  {"pepper",     20,30,  50,70,  50,70,  60,95,  {{7,30}},                               1,  7000},</w:t>
      </w:r>
    </w:p>
    <w:p>
      <w:pPr>
        <w:spacing w:line="200" w:lineRule="auto"/>
        <w:ind w:firstLine="0"/>
        <w:jc w:val="left"/>
        <w:contextualSpacing/>
      </w:pPr>
      <w:r>
        <w:rPr>
          <w:rFonts w:ascii="Courier New" w:hAnsi="Courier New" w:cs="Courier New"/>
          <w:sz w:val="15"/>
          <w:szCs w:val="15"/>
        </w:rPr>
        <w:t xml:space="preserve">  {"cucumber",   20,28,  60,80,  60,85,  60,90,  {{6,30},{10,30},{14,30},{18,0}},        4,  6000},</w:t>
      </w:r>
    </w:p>
    <w:p>
      <w:pPr>
        <w:spacing w:line="200" w:lineRule="auto"/>
        <w:ind w:firstLine="0"/>
        <w:jc w:val="left"/>
        <w:contextualSpacing/>
      </w:pPr>
      <w:r>
        <w:rPr>
          <w:rFonts w:ascii="Courier New" w:hAnsi="Courier New" w:cs="Courier New"/>
          <w:sz w:val="15"/>
          <w:szCs w:val="15"/>
        </w:rPr>
        <w:t xml:space="preserve">  {"basil",      18,28,  40,60,  40,65,  55,90,  {{7,0}},                                1,  4000},</w:t>
      </w:r>
    </w:p>
    <w:p>
      <w:pPr>
        <w:spacing w:line="200" w:lineRule="auto"/>
        <w:ind w:firstLine="0"/>
        <w:jc w:val="left"/>
        <w:contextualSpacing/>
      </w:pPr>
      <w:r>
        <w:rPr>
          <w:rFonts w:ascii="Courier New" w:hAnsi="Courier New" w:cs="Courier New"/>
          <w:sz w:val="15"/>
          <w:szCs w:val="15"/>
        </w:rPr>
        <w:t xml:space="preserve">  {"strawberry", 15,24,  50,70,  50,75,  55,90,  {{7,0},{16,0}},                         2,  5000},</w:t>
      </w:r>
    </w:p>
    <w:p>
      <w:pPr>
        <w:spacing w:line="200" w:lineRule="auto"/>
        <w:ind w:firstLine="0"/>
        <w:jc w:val="left"/>
        <w:contextualSpacing/>
      </w:pPr>
      <w:r>
        <w:rPr>
          <w:rFonts w:ascii="Courier New" w:hAnsi="Courier New" w:cs="Courier New"/>
          <w:sz w:val="15"/>
          <w:szCs w:val="15"/>
        </w:rPr>
        <w:t xml:space="preserve">  {"spinach",    10,22,  50,70,  55,80,  40,70,  {{6,30},{16,30}},                       2,  4000},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constexpr int BITKI_SAYISI = sizeof(BITKILER) / sizeof(BITKILER[0]);</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const BitkiParam&amp; bitkiParam(const char* anahtar) {</w:t>
      </w:r>
    </w:p>
    <w:p>
      <w:pPr>
        <w:spacing w:line="200" w:lineRule="auto"/>
        <w:ind w:firstLine="0"/>
        <w:jc w:val="left"/>
        <w:contextualSpacing/>
      </w:pPr>
      <w:r>
        <w:rPr>
          <w:rFonts w:ascii="Courier New" w:hAnsi="Courier New" w:cs="Courier New"/>
          <w:sz w:val="15"/>
          <w:szCs w:val="15"/>
        </w:rPr>
        <w:t xml:space="preserve">  for (int i = 0; i &lt; BITKI_SAYISI; i++)</w:t>
      </w:r>
    </w:p>
    <w:p>
      <w:pPr>
        <w:spacing w:line="200" w:lineRule="auto"/>
        <w:ind w:firstLine="0"/>
        <w:jc w:val="left"/>
        <w:contextualSpacing/>
      </w:pPr>
      <w:r>
        <w:rPr>
          <w:rFonts w:ascii="Courier New" w:hAnsi="Courier New" w:cs="Courier New"/>
          <w:sz w:val="15"/>
          <w:szCs w:val="15"/>
        </w:rPr>
        <w:t xml:space="preserve">    if (strcmp(BITKILER[i].anahtar, anahtar) == 0) return BITKILER[i];</w:t>
      </w:r>
    </w:p>
    <w:p>
      <w:pPr>
        <w:spacing w:line="200" w:lineRule="auto"/>
        <w:ind w:firstLine="0"/>
        <w:jc w:val="left"/>
        <w:contextualSpacing/>
      </w:pPr>
      <w:r>
        <w:rPr>
          <w:rFonts w:ascii="Courier New" w:hAnsi="Courier New" w:cs="Courier New"/>
          <w:sz w:val="15"/>
          <w:szCs w:val="15"/>
        </w:rPr>
        <w:t xml:space="preserve">  return BITKILER[0];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Büyüme evresi + mevsim + gündüz/gece ile uyarlanmış ETKİN bantlar.</w:t>
      </w:r>
    </w:p>
    <w:p>
      <w:pPr>
        <w:spacing w:line="200" w:lineRule="auto"/>
        <w:ind w:firstLine="0"/>
        <w:jc w:val="left"/>
        <w:contextualSpacing/>
      </w:pPr>
      <w:r>
        <w:rPr>
          <w:rFonts w:ascii="Courier New" w:hAnsi="Courier New" w:cs="Courier New"/>
          <w:sz w:val="15"/>
          <w:szCs w:val="15"/>
        </w:rPr>
        <w:t xml:space="preserve">struct EtkinParam {</w:t>
      </w:r>
    </w:p>
    <w:p>
      <w:pPr>
        <w:spacing w:line="200" w:lineRule="auto"/>
        <w:ind w:firstLine="0"/>
        <w:jc w:val="left"/>
        <w:contextualSpacing/>
      </w:pPr>
      <w:r>
        <w:rPr>
          <w:rFonts w:ascii="Courier New" w:hAnsi="Courier New" w:cs="Courier New"/>
          <w:sz w:val="15"/>
          <w:szCs w:val="15"/>
        </w:rPr>
        <w:t xml:space="preserve">  float tLo, tHi, hLo, hHi;</w:t>
      </w:r>
    </w:p>
    <w:p>
      <w:pPr>
        <w:spacing w:line="200" w:lineRule="auto"/>
        <w:ind w:firstLine="0"/>
        <w:jc w:val="left"/>
        <w:contextualSpacing/>
      </w:pPr>
      <w:r>
        <w:rPr>
          <w:rFonts w:ascii="Courier New" w:hAnsi="Courier New" w:cs="Courier New"/>
          <w:sz w:val="15"/>
          <w:szCs w:val="15"/>
        </w:rPr>
        <w:t xml:space="preserve">  int   sLo, sHi, lLo, lHi;</w:t>
      </w:r>
    </w:p>
    <w:p>
      <w:pPr>
        <w:spacing w:line="200" w:lineRule="auto"/>
        <w:ind w:firstLine="0"/>
        <w:jc w:val="left"/>
        <w:contextualSpacing/>
      </w:pPr>
      <w:r>
        <w:rPr>
          <w:rFonts w:ascii="Courier New" w:hAnsi="Courier New" w:cs="Courier New"/>
          <w:sz w:val="15"/>
          <w:szCs w:val="15"/>
        </w:rPr>
        <w:t xml:space="preserve">  float alarmHigh;                     // bu değerin üstü = tehlike alarmı</w:t>
      </w:r>
    </w:p>
    <w:p>
      <w:pPr>
        <w:spacing w:line="200" w:lineRule="auto"/>
        <w:ind w:firstLine="0"/>
        <w:jc w:val="left"/>
        <w:contextualSpacing/>
      </w:pPr>
      <w:r>
        <w:rPr>
          <w:rFonts w:ascii="Courier New" w:hAnsi="Courier New" w:cs="Courier New"/>
          <w:sz w:val="15"/>
          <w:szCs w:val="15"/>
        </w:rPr>
        <w:t xml:space="preserve">  const SulamaZamani* otoSulama;</w:t>
      </w:r>
    </w:p>
    <w:p>
      <w:pPr>
        <w:spacing w:line="200" w:lineRule="auto"/>
        <w:ind w:firstLine="0"/>
        <w:jc w:val="left"/>
        <w:contextualSpacing/>
      </w:pPr>
      <w:r>
        <w:rPr>
          <w:rFonts w:ascii="Courier New" w:hAnsi="Courier New" w:cs="Courier New"/>
          <w:sz w:val="15"/>
          <w:szCs w:val="15"/>
        </w:rPr>
        <w:t xml:space="preserve">  int   otoSulamaAdet;</w:t>
      </w:r>
    </w:p>
    <w:p>
      <w:pPr>
        <w:spacing w:line="200" w:lineRule="auto"/>
        <w:ind w:firstLine="0"/>
        <w:jc w:val="left"/>
        <w:contextualSpacing/>
      </w:pPr>
      <w:r>
        <w:rPr>
          <w:rFonts w:ascii="Courier New" w:hAnsi="Courier New" w:cs="Courier New"/>
          <w:sz w:val="15"/>
          <w:szCs w:val="15"/>
        </w:rPr>
        <w:t xml:space="preserve">  uint32_t sulamaMs;                   // evre+mevsimle ölçeklenmiş sulama süresi</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int biKirp(int v, int lo, int hi) { return v &lt; lo ? lo : (v &gt; hi ? hi : v);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EtkinParam etkinParam(const BitkiParam&amp; bp, const char* evre, const char* mevsim, bool gece) {</w:t>
      </w:r>
    </w:p>
    <w:p>
      <w:pPr>
        <w:spacing w:line="200" w:lineRule="auto"/>
        <w:ind w:firstLine="0"/>
        <w:jc w:val="left"/>
        <w:contextualSpacing/>
      </w:pPr>
      <w:r>
        <w:rPr>
          <w:rFonts w:ascii="Courier New" w:hAnsi="Courier New" w:cs="Courier New"/>
          <w:sz w:val="15"/>
          <w:szCs w:val="15"/>
        </w:rPr>
        <w:t xml:space="preserve">  int tLo = bp.tLo, tHi = bp.tHi, hLo = bp.hLo, hHi = bp.hHi;</w:t>
      </w:r>
    </w:p>
    <w:p>
      <w:pPr>
        <w:spacing w:line="200" w:lineRule="auto"/>
        <w:ind w:firstLine="0"/>
        <w:jc w:val="left"/>
        <w:contextualSpacing/>
      </w:pPr>
      <w:r>
        <w:rPr>
          <w:rFonts w:ascii="Courier New" w:hAnsi="Courier New" w:cs="Courier New"/>
          <w:sz w:val="15"/>
          <w:szCs w:val="15"/>
        </w:rPr>
        <w:t xml:space="preserve">  int sLo = bp.sLo, sHi = bp.sHi, lLo = bp.lLo, lHi = bp.lHi;</w:t>
      </w:r>
    </w:p>
    <w:p>
      <w:pPr>
        <w:spacing w:line="200" w:lineRule="auto"/>
        <w:ind w:firstLine="0"/>
        <w:jc w:val="left"/>
        <w:contextualSpacing/>
      </w:pPr>
      <w:r>
        <w:rPr>
          <w:rFonts w:ascii="Courier New" w:hAnsi="Courier New" w:cs="Courier New"/>
          <w:sz w:val="15"/>
          <w:szCs w:val="15"/>
        </w:rPr>
        <w:t xml:space="preserve">  int dT = 0, dH = 0, dS = 0, dL = 0;</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if      (strcmp(evre, "fide")  == 0) { dS += 10; dL -= 10; dH += 5; dT -= 2; }</w:t>
      </w:r>
    </w:p>
    <w:p>
      <w:pPr>
        <w:spacing w:line="200" w:lineRule="auto"/>
        <w:ind w:firstLine="0"/>
        <w:jc w:val="left"/>
        <w:contextualSpacing/>
      </w:pPr>
      <w:r>
        <w:rPr>
          <w:rFonts w:ascii="Courier New" w:hAnsi="Courier New" w:cs="Courier New"/>
          <w:sz w:val="15"/>
          <w:szCs w:val="15"/>
        </w:rPr>
        <w:t xml:space="preserve">  else if (strcmp(evre, "meyve") == 0) { dS += 10; dL += 10; dH -= 5; dT += 1; }</w:t>
      </w:r>
    </w:p>
    <w:p>
      <w:pPr>
        <w:spacing w:line="200" w:lineRule="auto"/>
        <w:ind w:firstLine="0"/>
        <w:jc w:val="left"/>
        <w:contextualSpacing/>
      </w:pPr>
      <w:r>
        <w:rPr>
          <w:rFonts w:ascii="Courier New" w:hAnsi="Courier New" w:cs="Courier New"/>
          <w:sz w:val="15"/>
          <w:szCs w:val="15"/>
        </w:rPr>
        <w:t xml:space="preserve">  if      (strcmp(mevsim, "yaz") == 0) { dT -= 2; dS += 8; dL -= 10; }</w:t>
      </w:r>
    </w:p>
    <w:p>
      <w:pPr>
        <w:spacing w:line="200" w:lineRule="auto"/>
        <w:ind w:firstLine="0"/>
        <w:jc w:val="left"/>
        <w:contextualSpacing/>
      </w:pPr>
      <w:r>
        <w:rPr>
          <w:rFonts w:ascii="Courier New" w:hAnsi="Courier New" w:cs="Courier New"/>
          <w:sz w:val="15"/>
          <w:szCs w:val="15"/>
        </w:rPr>
        <w:t xml:space="preserve">  else if (strcmp(mevsim, "kis") == 0) { dT += 2; dS -= 8; dL += 15; }</w:t>
      </w:r>
    </w:p>
    <w:p>
      <w:pPr>
        <w:spacing w:line="200" w:lineRule="auto"/>
        <w:ind w:firstLine="0"/>
        <w:jc w:val="left"/>
        <w:contextualSpacing/>
      </w:pPr>
      <w:r>
        <w:rPr>
          <w:rFonts w:ascii="Courier New" w:hAnsi="Courier New" w:cs="Courier New"/>
          <w:sz w:val="15"/>
          <w:szCs w:val="15"/>
        </w:rPr>
        <w:t xml:space="preserve">  if (gece) dT -= 2;                    // gece serin tercih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tLo += dT; tHi += dT; hLo += dH; hHi += dH;</w:t>
      </w:r>
    </w:p>
    <w:p>
      <w:pPr>
        <w:spacing w:line="200" w:lineRule="auto"/>
        <w:ind w:firstLine="0"/>
        <w:jc w:val="left"/>
        <w:contextualSpacing/>
      </w:pPr>
      <w:r>
        <w:rPr>
          <w:rFonts w:ascii="Courier New" w:hAnsi="Courier New" w:cs="Courier New"/>
          <w:sz w:val="15"/>
          <w:szCs w:val="15"/>
        </w:rPr>
        <w:t xml:space="preserve">  sLo += dS; sHi += dS; lLo += dL; lHi += dL;</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EtkinParam e;</w:t>
      </w:r>
    </w:p>
    <w:p>
      <w:pPr>
        <w:spacing w:line="200" w:lineRule="auto"/>
        <w:ind w:firstLine="0"/>
        <w:jc w:val="left"/>
        <w:contextualSpacing/>
      </w:pPr>
      <w:r>
        <w:rPr>
          <w:rFonts w:ascii="Courier New" w:hAnsi="Courier New" w:cs="Courier New"/>
          <w:sz w:val="15"/>
          <w:szCs w:val="15"/>
        </w:rPr>
        <w:t xml:space="preserve">  e.tLo = (float)biKirp(tLo, 5, 45);  e.tHi = (float)biKirp(tHi, 6, 46);</w:t>
      </w:r>
    </w:p>
    <w:p>
      <w:pPr>
        <w:spacing w:line="200" w:lineRule="auto"/>
        <w:ind w:firstLine="0"/>
        <w:jc w:val="left"/>
        <w:contextualSpacing/>
      </w:pPr>
      <w:r>
        <w:rPr>
          <w:rFonts w:ascii="Courier New" w:hAnsi="Courier New" w:cs="Courier New"/>
          <w:sz w:val="15"/>
          <w:szCs w:val="15"/>
        </w:rPr>
        <w:t xml:space="preserve">  e.hLo = (float)biKirp(hLo, 20, 90); e.hHi = (float)biKirp(hHi, 25, 95);</w:t>
      </w:r>
    </w:p>
    <w:p>
      <w:pPr>
        <w:spacing w:line="200" w:lineRule="auto"/>
        <w:ind w:firstLine="0"/>
        <w:jc w:val="left"/>
        <w:contextualSpacing/>
      </w:pPr>
      <w:r>
        <w:rPr>
          <w:rFonts w:ascii="Courier New" w:hAnsi="Courier New" w:cs="Courier New"/>
          <w:sz w:val="15"/>
          <w:szCs w:val="15"/>
        </w:rPr>
        <w:t xml:space="preserve">  e.sLo = biKirp(sLo, 5, 90);         e.sHi = biKirp(sHi, 10, 100);</w:t>
      </w:r>
    </w:p>
    <w:p>
      <w:pPr>
        <w:spacing w:line="200" w:lineRule="auto"/>
        <w:ind w:firstLine="0"/>
        <w:jc w:val="left"/>
        <w:contextualSpacing/>
      </w:pPr>
      <w:r>
        <w:rPr>
          <w:rFonts w:ascii="Courier New" w:hAnsi="Courier New" w:cs="Courier New"/>
          <w:sz w:val="15"/>
          <w:szCs w:val="15"/>
        </w:rPr>
        <w:t xml:space="preserve">  e.lLo = biKirp(lLo, 0, 90);         e.lHi = biKirp(lHi, 10, 100);</w:t>
      </w:r>
    </w:p>
    <w:p>
      <w:pPr>
        <w:spacing w:line="200" w:lineRule="auto"/>
        <w:ind w:firstLine="0"/>
        <w:jc w:val="left"/>
        <w:contextualSpacing/>
      </w:pPr>
      <w:r>
        <w:rPr>
          <w:rFonts w:ascii="Courier New" w:hAnsi="Courier New" w:cs="Courier New"/>
          <w:sz w:val="15"/>
          <w:szCs w:val="15"/>
        </w:rPr>
        <w:t xml:space="preserve">  if (e.tHi &lt;= e.tLo) e.tHi = e.tLo + 2;</w:t>
      </w:r>
    </w:p>
    <w:p>
      <w:pPr>
        <w:spacing w:line="200" w:lineRule="auto"/>
        <w:ind w:firstLine="0"/>
        <w:jc w:val="left"/>
        <w:contextualSpacing/>
      </w:pPr>
      <w:r>
        <w:rPr>
          <w:rFonts w:ascii="Courier New" w:hAnsi="Courier New" w:cs="Courier New"/>
          <w:sz w:val="15"/>
          <w:szCs w:val="15"/>
        </w:rPr>
        <w:t xml:space="preserve">  if (e.hHi &lt;= e.hLo) e.hHi = e.hLo + 5;</w:t>
      </w:r>
    </w:p>
    <w:p>
      <w:pPr>
        <w:spacing w:line="200" w:lineRule="auto"/>
        <w:ind w:firstLine="0"/>
        <w:jc w:val="left"/>
        <w:contextualSpacing/>
      </w:pPr>
      <w:r>
        <w:rPr>
          <w:rFonts w:ascii="Courier New" w:hAnsi="Courier New" w:cs="Courier New"/>
          <w:sz w:val="15"/>
          <w:szCs w:val="15"/>
        </w:rPr>
        <w:t xml:space="preserve">  e.alarmHigh = e.tHi + 4.0f;          // banttan 4C üstü = tehlike</w:t>
      </w:r>
    </w:p>
    <w:p>
      <w:pPr>
        <w:spacing w:line="200" w:lineRule="auto"/>
        <w:ind w:firstLine="0"/>
        <w:jc w:val="left"/>
        <w:contextualSpacing/>
      </w:pPr>
      <w:r>
        <w:rPr>
          <w:rFonts w:ascii="Courier New" w:hAnsi="Courier New" w:cs="Courier New"/>
          <w:sz w:val="15"/>
          <w:szCs w:val="15"/>
        </w:rPr>
        <w:t xml:space="preserve">  e.otoSulama = bp.otoSulama;</w:t>
      </w:r>
    </w:p>
    <w:p>
      <w:pPr>
        <w:spacing w:line="200" w:lineRule="auto"/>
        <w:ind w:firstLine="0"/>
        <w:jc w:val="left"/>
        <w:contextualSpacing/>
      </w:pPr>
      <w:r>
        <w:rPr>
          <w:rFonts w:ascii="Courier New" w:hAnsi="Courier New" w:cs="Courier New"/>
          <w:sz w:val="15"/>
          <w:szCs w:val="15"/>
        </w:rPr>
        <w:t xml:space="preserve">  e.otoSulamaAdet = bp.otoSulamaAdet;</w:t>
      </w:r>
    </w:p>
    <w:p>
      <w:pPr>
        <w:spacing w:line="200" w:lineRule="auto"/>
        <w:ind w:firstLine="0"/>
        <w:jc w:val="left"/>
        <w:contextualSpacing/>
      </w:pPr>
      <w:r>
        <w:rPr>
          <w:rFonts w:ascii="Courier New" w:hAnsi="Courier New" w:cs="Courier New"/>
          <w:sz w:val="15"/>
          <w:szCs w:val="15"/>
        </w:rPr>
        <w:t xml:space="preserve">  // Miktar da evre/mevsime göre ölçeklenir (fide az, meyve/yaz çok su).</w:t>
      </w:r>
    </w:p>
    <w:p>
      <w:pPr>
        <w:spacing w:line="200" w:lineRule="auto"/>
        <w:ind w:firstLine="0"/>
        <w:jc w:val="left"/>
        <w:contextualSpacing/>
      </w:pPr>
      <w:r>
        <w:rPr>
          <w:rFonts w:ascii="Courier New" w:hAnsi="Courier New" w:cs="Courier New"/>
          <w:sz w:val="15"/>
          <w:szCs w:val="15"/>
        </w:rPr>
        <w:t xml:space="preserve">  e.sulamaMs = sulamaSuresiOlcekle(bp.sulamaMs,</w:t>
      </w:r>
    </w:p>
    <w:p>
      <w:pPr>
        <w:spacing w:line="200" w:lineRule="auto"/>
        <w:ind w:firstLine="0"/>
        <w:jc w:val="left"/>
        <w:contextualSpacing/>
      </w:pPr>
      <w:r>
        <w:rPr>
          <w:rFonts w:ascii="Courier New" w:hAnsi="Courier New" w:cs="Courier New"/>
          <w:sz w:val="15"/>
          <w:szCs w:val="15"/>
        </w:rPr>
        <w:t xml:space="preserve">                                   strcmp(evre, "fide") == 0,</w:t>
      </w:r>
    </w:p>
    <w:p>
      <w:pPr>
        <w:spacing w:line="200" w:lineRule="auto"/>
        <w:ind w:firstLine="0"/>
        <w:jc w:val="left"/>
        <w:contextualSpacing/>
      </w:pPr>
      <w:r>
        <w:rPr>
          <w:rFonts w:ascii="Courier New" w:hAnsi="Courier New" w:cs="Courier New"/>
          <w:sz w:val="15"/>
          <w:szCs w:val="15"/>
        </w:rPr>
        <w:t xml:space="preserve">                                   strcmp(evre, "meyve") == 0,</w:t>
      </w:r>
    </w:p>
    <w:p>
      <w:pPr>
        <w:spacing w:line="200" w:lineRule="auto"/>
        <w:ind w:firstLine="0"/>
        <w:jc w:val="left"/>
        <w:contextualSpacing/>
      </w:pPr>
      <w:r>
        <w:rPr>
          <w:rFonts w:ascii="Courier New" w:hAnsi="Courier New" w:cs="Courier New"/>
          <w:sz w:val="15"/>
          <w:szCs w:val="15"/>
        </w:rPr>
        <w:t xml:space="preserve">                                   strcmp(mevsim, "yaz") == 0,</w:t>
      </w:r>
    </w:p>
    <w:p>
      <w:pPr>
        <w:spacing w:line="200" w:lineRule="auto"/>
        <w:ind w:firstLine="0"/>
        <w:jc w:val="left"/>
        <w:contextualSpacing/>
      </w:pPr>
      <w:r>
        <w:rPr>
          <w:rFonts w:ascii="Courier New" w:hAnsi="Courier New" w:cs="Courier New"/>
          <w:sz w:val="15"/>
          <w:szCs w:val="15"/>
        </w:rPr>
        <w:t xml:space="preserve">                                   strcmp(mevsim, "kis") == 0);</w:t>
      </w:r>
    </w:p>
    <w:p>
      <w:pPr>
        <w:spacing w:line="200" w:lineRule="auto"/>
        <w:ind w:firstLine="0"/>
        <w:jc w:val="left"/>
        <w:contextualSpacing/>
      </w:pPr>
      <w:r>
        <w:rPr>
          <w:rFonts w:ascii="Courier New" w:hAnsi="Courier New" w:cs="Courier New"/>
          <w:sz w:val="15"/>
          <w:szCs w:val="15"/>
        </w:rPr>
        <w:t xml:space="preserve">  return e;</w:t>
      </w:r>
    </w:p>
    <w:p>
      <w:pPr>
        <w:spacing w:line="200" w:lineRule="auto"/>
        <w:ind w:firstLine="0"/>
        <w:jc w:val="left"/>
        <w:contextualSpacing/>
      </w:pPr>
      <w:r>
        <w:rPr>
          <w:rFonts w:ascii="Courier New" w:hAnsi="Courier New" w:cs="Courier New"/>
          <w:sz w:val="15"/>
          <w:szCs w:val="15"/>
        </w:rPr>
        <w:t xml:space="preserve">}</w:t>
      </w:r>
    </w:p>
    <w:p>
      <w:pPr>
        <w:spacing w:before="280" w:after="60"/>
        <w:ind w:firstLine="0"/>
        <w:pBdr>
          <w:bottom w:val="single" w:sz="6" w:space="2" w:color="777777"/>
        </w:pBdr>
      </w:pPr>
      <w:r>
        <w:rPr>
          <w:b/>
          <w:sz w:val="24"/>
          <w:szCs w:val="24"/>
        </w:rPr>
        <w:t xml:space="preserve">akillisera/kontrol_durumu.h</w:t>
      </w:r>
      <w:r>
        <w:rPr>
          <w:sz w:val="20"/>
          <w:szCs w:val="20"/>
        </w:rPr>
        <w:t xml:space="preserve">   -   Layer 2 - Shared runtime state</w:t>
      </w:r>
    </w:p>
    <w:p>
      <w:pPr>
        <w:ind w:firstLine="0"/>
      </w:pPr>
      <w:r>
        <w:t xml:space="preserve">A small module holding the state that several layers need to see: the current sensor snapshot, the per-feature auto/manual flags for fan, LED and irrigation, the manual override values, and the worst-case loop duration used by the health endpoint. Keeping this in one place avoids scattered globals and makes the data flow in Figure 2 explicit.</w:t>
      </w:r>
    </w:p>
    <w:p>
      <w:pPr>
        <w:spacing w:line="200" w:lineRule="auto"/>
        <w:ind w:firstLine="0"/>
        <w:jc w:val="left"/>
        <w:contextualSpacing/>
      </w:pPr>
      <w:r>
        <w:rPr>
          <w:rFonts w:ascii="Courier New" w:hAnsi="Courier New" w:cs="Courier New"/>
          <w:sz w:val="15"/>
          <w:szCs w:val="15"/>
        </w:rPr>
        <w:t xml:space="preserve">// kontrol_durumu.h — paylaşılan çalışma-zamanı durumu. Web API (agkatmani.h) ve</w:t>
      </w:r>
    </w:p>
    <w:p>
      <w:pPr>
        <w:spacing w:line="200" w:lineRule="auto"/>
        <w:ind w:firstLine="0"/>
        <w:jc w:val="left"/>
        <w:contextualSpacing/>
      </w:pPr>
      <w:r>
        <w:rPr>
          <w:rFonts w:ascii="Courier New" w:hAnsi="Courier New" w:cs="Courier New"/>
          <w:sz w:val="15"/>
          <w:szCs w:val="15"/>
        </w:rPr>
        <w:t xml:space="preserve">// bulut/TalkBack (cloud.h) aynı fan/LED modlarını ve durum snapshot'ını kullanır.</w:t>
      </w:r>
    </w:p>
    <w:p>
      <w:pPr>
        <w:spacing w:line="200" w:lineRule="auto"/>
        <w:ind w:firstLine="0"/>
        <w:jc w:val="left"/>
        <w:contextualSpacing/>
      </w:pPr>
      <w:r>
        <w:rPr>
          <w:rFonts w:ascii="Courier New" w:hAnsi="Courier New" w:cs="Courier New"/>
          <w:sz w:val="15"/>
          <w:szCs w:val="15"/>
        </w:rPr>
        <w:t xml:space="preserve">// Tek yerde tutmak iki modülün birbirini include etmesini (döngü) önler.</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#include "control_logic.h"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Fan, LED ve SULAMA bağımsız oto/manuel.</w:t>
      </w:r>
    </w:p>
    <w:p>
      <w:pPr>
        <w:spacing w:line="200" w:lineRule="auto"/>
        <w:ind w:firstLine="0"/>
        <w:jc w:val="left"/>
        <w:contextualSpacing/>
      </w:pPr>
      <w:r>
        <w:rPr>
          <w:rFonts w:ascii="Courier New" w:hAnsi="Courier New" w:cs="Courier New"/>
          <w:sz w:val="15"/>
          <w:szCs w:val="15"/>
        </w:rPr>
        <w:t xml:space="preserve">// Sulama: oto=bitkinin optimum saatleri + toprak eşiği; manuel=kullanıcı planı + buton.</w:t>
      </w:r>
    </w:p>
    <w:p>
      <w:pPr>
        <w:spacing w:line="200" w:lineRule="auto"/>
        <w:ind w:firstLine="0"/>
        <w:jc w:val="left"/>
        <w:contextualSpacing/>
      </w:pPr>
      <w:r>
        <w:rPr>
          <w:rFonts w:ascii="Courier New" w:hAnsi="Courier New" w:cs="Courier New"/>
          <w:sz w:val="15"/>
          <w:szCs w:val="15"/>
        </w:rPr>
        <w:t xml:space="preserve">static bool g_fanOto = true, g_ledOto = true, g_sulamaOto = true, g_manuelFan = false;</w:t>
      </w:r>
    </w:p>
    <w:p>
      <w:pPr>
        <w:spacing w:line="200" w:lineRule="auto"/>
        <w:ind w:firstLine="0"/>
        <w:jc w:val="left"/>
        <w:contextualSpacing/>
      </w:pPr>
      <w:r>
        <w:rPr>
          <w:rFonts w:ascii="Courier New" w:hAnsi="Courier New" w:cs="Courier New"/>
          <w:sz w:val="15"/>
          <w:szCs w:val="15"/>
        </w:rPr>
        <w:t xml:space="preserve">static int  g_manuelLed = 0;</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bool kdFanOto()    { return g_fanOto; }</w:t>
      </w:r>
    </w:p>
    <w:p>
      <w:pPr>
        <w:spacing w:line="200" w:lineRule="auto"/>
        <w:ind w:firstLine="0"/>
        <w:jc w:val="left"/>
        <w:contextualSpacing/>
      </w:pPr>
      <w:r>
        <w:rPr>
          <w:rFonts w:ascii="Courier New" w:hAnsi="Courier New" w:cs="Courier New"/>
          <w:sz w:val="15"/>
          <w:szCs w:val="15"/>
        </w:rPr>
        <w:t xml:space="preserve">inline bool kdLedOto()    { return g_ledOto; }</w:t>
      </w:r>
    </w:p>
    <w:p>
      <w:pPr>
        <w:spacing w:line="200" w:lineRule="auto"/>
        <w:ind w:firstLine="0"/>
        <w:jc w:val="left"/>
        <w:contextualSpacing/>
      </w:pPr>
      <w:r>
        <w:rPr>
          <w:rFonts w:ascii="Courier New" w:hAnsi="Courier New" w:cs="Courier New"/>
          <w:sz w:val="15"/>
          <w:szCs w:val="15"/>
        </w:rPr>
        <w:t xml:space="preserve">inline bool kdSulamaOto() { return g_sulamaOto; }</w:t>
      </w:r>
    </w:p>
    <w:p>
      <w:pPr>
        <w:spacing w:line="200" w:lineRule="auto"/>
        <w:ind w:firstLine="0"/>
        <w:jc w:val="left"/>
        <w:contextualSpacing/>
      </w:pPr>
      <w:r>
        <w:rPr>
          <w:rFonts w:ascii="Courier New" w:hAnsi="Courier New" w:cs="Courier New"/>
          <w:sz w:val="15"/>
          <w:szCs w:val="15"/>
        </w:rPr>
        <w:t xml:space="preserve">inline void kdSulamaOtoAyarla(bool oto) { g_sulamaOto = oto; }</w:t>
      </w:r>
    </w:p>
    <w:p>
      <w:pPr>
        <w:spacing w:line="200" w:lineRule="auto"/>
        <w:ind w:firstLine="0"/>
        <w:jc w:val="left"/>
        <w:contextualSpacing/>
      </w:pPr>
      <w:r>
        <w:rPr>
          <w:rFonts w:ascii="Courier New" w:hAnsi="Courier New" w:cs="Courier New"/>
          <w:sz w:val="15"/>
          <w:szCs w:val="15"/>
        </w:rPr>
        <w:t xml:space="preserve">inline bool kdManuelFan() { return g_manuelFan; }</w:t>
      </w:r>
    </w:p>
    <w:p>
      <w:pPr>
        <w:spacing w:line="200" w:lineRule="auto"/>
        <w:ind w:firstLine="0"/>
        <w:jc w:val="left"/>
        <w:contextualSpacing/>
      </w:pPr>
      <w:r>
        <w:rPr>
          <w:rFonts w:ascii="Courier New" w:hAnsi="Courier New" w:cs="Courier New"/>
          <w:sz w:val="15"/>
          <w:szCs w:val="15"/>
        </w:rPr>
        <w:t xml:space="preserve">inline int  kdManuelLed() { return g_manuelLed; }</w:t>
      </w:r>
    </w:p>
    <w:p>
      <w:pPr>
        <w:spacing w:line="200" w:lineRule="auto"/>
        <w:ind w:firstLine="0"/>
        <w:jc w:val="left"/>
        <w:contextualSpacing/>
      </w:pPr>
      <w:r>
        <w:rPr>
          <w:rFonts w:ascii="Courier New" w:hAnsi="Courier New" w:cs="Courier New"/>
          <w:sz w:val="15"/>
          <w:szCs w:val="15"/>
        </w:rPr>
        <w:t xml:space="preserve">inline void kdFanElle(bool acik)     { g_manuelFan = acik; g_fanOto = false; }</w:t>
      </w:r>
    </w:p>
    <w:p>
      <w:pPr>
        <w:spacing w:line="200" w:lineRule="auto"/>
        <w:ind w:firstLine="0"/>
        <w:jc w:val="left"/>
        <w:contextualSpacing/>
      </w:pPr>
      <w:r>
        <w:rPr>
          <w:rFonts w:ascii="Courier New" w:hAnsi="Courier New" w:cs="Courier New"/>
          <w:sz w:val="15"/>
          <w:szCs w:val="15"/>
        </w:rPr>
        <w:t xml:space="preserve">inline void kdLedElle(int v)         { g_manuelLed = kirp255(v); g_ledOto = false; }</w:t>
      </w:r>
    </w:p>
    <w:p>
      <w:pPr>
        <w:spacing w:line="200" w:lineRule="auto"/>
        <w:ind w:firstLine="0"/>
        <w:jc w:val="left"/>
        <w:contextualSpacing/>
      </w:pPr>
      <w:r>
        <w:rPr>
          <w:rFonts w:ascii="Courier New" w:hAnsi="Courier New" w:cs="Courier New"/>
          <w:sz w:val="15"/>
          <w:szCs w:val="15"/>
        </w:rPr>
        <w:t xml:space="preserve">inline void kdFanOtoAyarla(bool oto) { g_fanOto = oto; }</w:t>
      </w:r>
    </w:p>
    <w:p>
      <w:pPr>
        <w:spacing w:line="200" w:lineRule="auto"/>
        <w:ind w:firstLine="0"/>
        <w:jc w:val="left"/>
        <w:contextualSpacing/>
      </w:pPr>
      <w:r>
        <w:rPr>
          <w:rFonts w:ascii="Courier New" w:hAnsi="Courier New" w:cs="Courier New"/>
          <w:sz w:val="15"/>
          <w:szCs w:val="15"/>
        </w:rPr>
        <w:t xml:space="preserve">inline void kdLedOtoAyarla(bool oto) { g_ledOto = oto;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loop -&gt; API/bulut ortak durum snapshot'ı.</w:t>
      </w:r>
    </w:p>
    <w:p>
      <w:pPr>
        <w:spacing w:line="200" w:lineRule="auto"/>
        <w:ind w:firstLine="0"/>
        <w:jc w:val="left"/>
        <w:contextualSpacing/>
      </w:pPr>
      <w:r>
        <w:rPr>
          <w:rFonts w:ascii="Courier New" w:hAnsi="Courier New" w:cs="Courier New"/>
          <w:sz w:val="15"/>
          <w:szCs w:val="15"/>
        </w:rPr>
        <w:t xml:space="preserve">struct DurumKaydi {</w:t>
      </w:r>
    </w:p>
    <w:p>
      <w:pPr>
        <w:spacing w:line="200" w:lineRule="auto"/>
        <w:ind w:firstLine="0"/>
        <w:jc w:val="left"/>
        <w:contextualSpacing/>
      </w:pPr>
      <w:r>
        <w:rPr>
          <w:rFonts w:ascii="Courier New" w:hAnsi="Courier New" w:cs="Courier New"/>
          <w:sz w:val="15"/>
          <w:szCs w:val="15"/>
        </w:rPr>
        <w:t xml:space="preserve">  float sicaklik, nem;</w:t>
      </w:r>
    </w:p>
    <w:p>
      <w:pPr>
        <w:spacing w:line="200" w:lineRule="auto"/>
        <w:ind w:firstLine="0"/>
        <w:jc w:val="left"/>
        <w:contextualSpacing/>
      </w:pPr>
      <w:r>
        <w:rPr>
          <w:rFonts w:ascii="Courier New" w:hAnsi="Courier New" w:cs="Courier New"/>
          <w:sz w:val="15"/>
          <w:szCs w:val="15"/>
        </w:rPr>
        <w:t xml:space="preserve">  int   toprakHam, toprakYuzde, isikHam, isikYuzde;</w:t>
      </w:r>
    </w:p>
    <w:p>
      <w:pPr>
        <w:spacing w:line="200" w:lineRule="auto"/>
        <w:ind w:firstLine="0"/>
        <w:jc w:val="left"/>
        <w:contextualSpacing/>
      </w:pPr>
      <w:r>
        <w:rPr>
          <w:rFonts w:ascii="Courier New" w:hAnsi="Courier New" w:cs="Courier New"/>
          <w:sz w:val="15"/>
          <w:szCs w:val="15"/>
        </w:rPr>
        <w:t xml:space="preserve">  bool  pompa, fan;</w:t>
      </w:r>
    </w:p>
    <w:p>
      <w:pPr>
        <w:spacing w:line="200" w:lineRule="auto"/>
        <w:ind w:firstLine="0"/>
        <w:jc w:val="left"/>
        <w:contextualSpacing/>
      </w:pPr>
      <w:r>
        <w:rPr>
          <w:rFonts w:ascii="Courier New" w:hAnsi="Courier New" w:cs="Courier New"/>
          <w:sz w:val="15"/>
          <w:szCs w:val="15"/>
        </w:rPr>
        <w:t xml:space="preserve">  int   led;</w:t>
      </w:r>
    </w:p>
    <w:p>
      <w:pPr>
        <w:spacing w:line="200" w:lineRule="auto"/>
        <w:ind w:firstLine="0"/>
        <w:jc w:val="left"/>
        <w:contextualSpacing/>
      </w:pPr>
      <w:r>
        <w:rPr>
          <w:rFonts w:ascii="Courier New" w:hAnsi="Courier New" w:cs="Courier New"/>
          <w:sz w:val="15"/>
          <w:szCs w:val="15"/>
        </w:rPr>
        <w:t xml:space="preserve">  bool  alarm, dhtGecerli;</w:t>
      </w:r>
    </w:p>
    <w:p>
      <w:pPr>
        <w:spacing w:line="200" w:lineRule="auto"/>
        <w:ind w:firstLine="0"/>
        <w:jc w:val="left"/>
        <w:contextualSpacing/>
      </w:pPr>
      <w:r>
        <w:rPr>
          <w:rFonts w:ascii="Courier New" w:hAnsi="Courier New" w:cs="Courier New"/>
          <w:sz w:val="15"/>
          <w:szCs w:val="15"/>
        </w:rPr>
        <w:t xml:space="preserve">  int   dhtHata;</w:t>
      </w:r>
    </w:p>
    <w:p>
      <w:pPr>
        <w:spacing w:line="200" w:lineRule="auto"/>
        <w:ind w:firstLine="0"/>
        <w:jc w:val="left"/>
        <w:contextualSpacing/>
      </w:pPr>
      <w:r>
        <w:rPr>
          <w:rFonts w:ascii="Courier New" w:hAnsi="Courier New" w:cs="Courier New"/>
          <w:sz w:val="15"/>
          <w:szCs w:val="15"/>
        </w:rPr>
        <w:t xml:space="preserve">  bool  gece;</w:t>
      </w:r>
    </w:p>
    <w:p>
      <w:pPr>
        <w:spacing w:line="200" w:lineRule="auto"/>
        <w:ind w:firstLine="0"/>
        <w:jc w:val="left"/>
        <w:contextualSpacing/>
      </w:pPr>
      <w:r>
        <w:rPr>
          <w:rFonts w:ascii="Courier New" w:hAnsi="Courier New" w:cs="Courier New"/>
          <w:sz w:val="15"/>
          <w:szCs w:val="15"/>
        </w:rPr>
        <w:t xml:space="preserve">  float vpd;</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static DurumKaydi g_durum = {};</w:t>
      </w:r>
    </w:p>
    <w:p>
      <w:pPr>
        <w:spacing w:line="200" w:lineRule="auto"/>
        <w:ind w:firstLine="0"/>
        <w:jc w:val="left"/>
        <w:contextualSpacing/>
      </w:pPr>
      <w:r>
        <w:rPr>
          <w:rFonts w:ascii="Courier New" w:hAnsi="Courier New" w:cs="Courier New"/>
          <w:sz w:val="15"/>
          <w:szCs w:val="15"/>
        </w:rPr>
        <w:t xml:space="preserve">inline void kdDurumGuncelle(const DurumKaydi&amp; d) { g_durum = d; }</w:t>
      </w:r>
    </w:p>
    <w:p>
      <w:pPr>
        <w:spacing w:line="200" w:lineRule="auto"/>
        <w:ind w:firstLine="0"/>
        <w:jc w:val="left"/>
        <w:contextualSpacing/>
      </w:pPr>
      <w:r>
        <w:rPr>
          <w:rFonts w:ascii="Courier New" w:hAnsi="Courier New" w:cs="Courier New"/>
          <w:sz w:val="15"/>
          <w:szCs w:val="15"/>
        </w:rPr>
        <w:t xml:space="preserve">inline const DurumKaydi&amp; kdDurum() { return g_durum;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loop() süre ölçümü (µs) — /api/saglik'ta maxLoopMikrosaniye olarak raporlanır.</w:t>
      </w:r>
    </w:p>
    <w:p>
      <w:pPr>
        <w:spacing w:line="200" w:lineRule="auto"/>
        <w:ind w:firstLine="0"/>
        <w:jc w:val="left"/>
        <w:contextualSpacing/>
      </w:pPr>
      <w:r>
        <w:rPr>
          <w:rFonts w:ascii="Courier New" w:hAnsi="Courier New" w:cs="Courier New"/>
          <w:sz w:val="15"/>
          <w:szCs w:val="15"/>
        </w:rPr>
        <w:t xml:space="preserve">static unsigned long g_maxLoopUs = 0;</w:t>
      </w:r>
    </w:p>
    <w:p>
      <w:pPr>
        <w:spacing w:line="200" w:lineRule="auto"/>
        <w:ind w:firstLine="0"/>
        <w:jc w:val="left"/>
        <w:contextualSpacing/>
      </w:pPr>
      <w:r>
        <w:rPr>
          <w:rFonts w:ascii="Courier New" w:hAnsi="Courier New" w:cs="Courier New"/>
          <w:sz w:val="15"/>
          <w:szCs w:val="15"/>
        </w:rPr>
        <w:t xml:space="preserve">inline void          kdLoopKaydet(unsigned long us) { if (us &gt; g_maxLoopUs) g_maxLoopUs = us; }</w:t>
      </w:r>
    </w:p>
    <w:p>
      <w:pPr>
        <w:spacing w:line="200" w:lineRule="auto"/>
        <w:ind w:firstLine="0"/>
        <w:jc w:val="left"/>
        <w:contextualSpacing/>
      </w:pPr>
      <w:r>
        <w:rPr>
          <w:rFonts w:ascii="Courier New" w:hAnsi="Courier New" w:cs="Courier New"/>
          <w:sz w:val="15"/>
          <w:szCs w:val="15"/>
        </w:rPr>
        <w:t xml:space="preserve">inline unsigned long kdMaxLoopUs() { return g_maxLoopUs; }</w:t>
      </w:r>
    </w:p>
    <w:p>
      <w:pPr>
        <w:spacing w:before="280" w:after="60"/>
        <w:ind w:firstLine="0"/>
        <w:pBdr>
          <w:bottom w:val="single" w:sz="6" w:space="2" w:color="777777"/>
        </w:pBdr>
      </w:pPr>
      <w:r>
        <w:rPr>
          <w:b/>
          <w:sz w:val="24"/>
          <w:szCs w:val="24"/>
        </w:rPr>
        <w:t xml:space="preserve">akillisera/bitki.h</w:t>
      </w:r>
      <w:r>
        <w:rPr>
          <w:sz w:val="20"/>
          <w:szCs w:val="20"/>
        </w:rPr>
        <w:t xml:space="preserve">   -   Layer 2 - Plant selection, persisted</w:t>
      </w:r>
    </w:p>
    <w:p>
      <w:pPr>
        <w:ind w:firstLine="0"/>
      </w:pPr>
      <w:r>
        <w:t xml:space="preserve">Stores the selected species, growth stage and season in the ESP32 non-volatile storage partition, so the configuration survives a power cut - which matters for an unattended greenhouse controller.</w:t>
      </w:r>
    </w:p>
    <w:p>
      <w:pPr>
        <w:spacing w:line="200" w:lineRule="auto"/>
        <w:ind w:firstLine="0"/>
        <w:jc w:val="left"/>
        <w:contextualSpacing/>
      </w:pPr>
      <w:r>
        <w:rPr>
          <w:rFonts w:ascii="Courier New" w:hAnsi="Courier New" w:cs="Courier New"/>
          <w:sz w:val="15"/>
          <w:szCs w:val="15"/>
        </w:rPr>
        <w:t xml:space="preserve">// bitki.h — seçili bitki türü + büyüme evresi + mevsim anahtarlarını flash'ta</w:t>
      </w:r>
    </w:p>
    <w:p>
      <w:pPr>
        <w:spacing w:line="200" w:lineRule="auto"/>
        <w:ind w:firstLine="0"/>
        <w:jc w:val="left"/>
        <w:contextualSpacing/>
      </w:pPr>
      <w:r>
        <w:rPr>
          <w:rFonts w:ascii="Courier New" w:hAnsi="Courier New" w:cs="Courier New"/>
          <w:sz w:val="15"/>
          <w:szCs w:val="15"/>
        </w:rPr>
        <w:t xml:space="preserve">// (NVS) tutar. Reboot'ta kalır. Bilgi tabanı web_ui.h'da; kontrol tablosu bitki_veri.h.</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#include &lt;Preferences.h&gt;</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static char        g_bitki[20]  = "custom";</w:t>
      </w:r>
    </w:p>
    <w:p>
      <w:pPr>
        <w:spacing w:line="200" w:lineRule="auto"/>
        <w:ind w:firstLine="0"/>
        <w:jc w:val="left"/>
        <w:contextualSpacing/>
      </w:pPr>
      <w:r>
        <w:rPr>
          <w:rFonts w:ascii="Courier New" w:hAnsi="Courier New" w:cs="Courier New"/>
          <w:sz w:val="15"/>
          <w:szCs w:val="15"/>
        </w:rPr>
        <w:t xml:space="preserve">static char        g_evre[16]   = "vejetatif";   // fide | vejetatif | meyve</w:t>
      </w:r>
    </w:p>
    <w:p>
      <w:pPr>
        <w:spacing w:line="200" w:lineRule="auto"/>
        <w:ind w:firstLine="0"/>
        <w:jc w:val="left"/>
        <w:contextualSpacing/>
      </w:pPr>
      <w:r>
        <w:rPr>
          <w:rFonts w:ascii="Courier New" w:hAnsi="Courier New" w:cs="Courier New"/>
          <w:sz w:val="15"/>
          <w:szCs w:val="15"/>
        </w:rPr>
        <w:t xml:space="preserve">static char        g_mevsim[16] = "ilkbahar";    // ilkbahar | yaz | sonbahar | kis</w:t>
      </w:r>
    </w:p>
    <w:p>
      <w:pPr>
        <w:spacing w:line="200" w:lineRule="auto"/>
        <w:ind w:firstLine="0"/>
        <w:jc w:val="left"/>
        <w:contextualSpacing/>
      </w:pPr>
      <w:r>
        <w:rPr>
          <w:rFonts w:ascii="Courier New" w:hAnsi="Courier New" w:cs="Courier New"/>
          <w:sz w:val="15"/>
          <w:szCs w:val="15"/>
        </w:rPr>
        <w:t xml:space="preserve">static Preferences g_bitkiPref;</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bitkiYukle() {</w:t>
      </w:r>
    </w:p>
    <w:p>
      <w:pPr>
        <w:spacing w:line="200" w:lineRule="auto"/>
        <w:ind w:firstLine="0"/>
        <w:jc w:val="left"/>
        <w:contextualSpacing/>
      </w:pPr>
      <w:r>
        <w:rPr>
          <w:rFonts w:ascii="Courier New" w:hAnsi="Courier New" w:cs="Courier New"/>
          <w:sz w:val="15"/>
          <w:szCs w:val="15"/>
        </w:rPr>
        <w:t xml:space="preserve">  g_bitkiPref.begin("bitki", true);</w:t>
      </w:r>
    </w:p>
    <w:p>
      <w:pPr>
        <w:spacing w:line="200" w:lineRule="auto"/>
        <w:ind w:firstLine="0"/>
        <w:jc w:val="left"/>
        <w:contextualSpacing/>
      </w:pPr>
      <w:r>
        <w:rPr>
          <w:rFonts w:ascii="Courier New" w:hAnsi="Courier New" w:cs="Courier New"/>
          <w:sz w:val="15"/>
          <w:szCs w:val="15"/>
        </w:rPr>
        <w:t xml:space="preserve">  g_bitkiPref.getString("k", "custom").toCharArray(g_bitki, sizeof(g_bitki));</w:t>
      </w:r>
    </w:p>
    <w:p>
      <w:pPr>
        <w:spacing w:line="200" w:lineRule="auto"/>
        <w:ind w:firstLine="0"/>
        <w:jc w:val="left"/>
        <w:contextualSpacing/>
      </w:pPr>
      <w:r>
        <w:rPr>
          <w:rFonts w:ascii="Courier New" w:hAnsi="Courier New" w:cs="Courier New"/>
          <w:sz w:val="15"/>
          <w:szCs w:val="15"/>
        </w:rPr>
        <w:t xml:space="preserve">  g_bitkiPref.getString("evre", "vejetatif").toCharArray(g_evre, sizeof(g_evre));</w:t>
      </w:r>
    </w:p>
    <w:p>
      <w:pPr>
        <w:spacing w:line="200" w:lineRule="auto"/>
        <w:ind w:firstLine="0"/>
        <w:jc w:val="left"/>
        <w:contextualSpacing/>
      </w:pPr>
      <w:r>
        <w:rPr>
          <w:rFonts w:ascii="Courier New" w:hAnsi="Courier New" w:cs="Courier New"/>
          <w:sz w:val="15"/>
          <w:szCs w:val="15"/>
        </w:rPr>
        <w:t xml:space="preserve">  g_bitkiPref.getString("mevsim", "ilkbahar").toCharArray(g_mevsim, sizeof(g_mevsim));</w:t>
      </w:r>
    </w:p>
    <w:p>
      <w:pPr>
        <w:spacing w:line="200" w:lineRule="auto"/>
        <w:ind w:firstLine="0"/>
        <w:jc w:val="left"/>
        <w:contextualSpacing/>
      </w:pPr>
      <w:r>
        <w:rPr>
          <w:rFonts w:ascii="Courier New" w:hAnsi="Courier New" w:cs="Courier New"/>
          <w:sz w:val="15"/>
          <w:szCs w:val="15"/>
        </w:rPr>
        <w:t xml:space="preserve">  g_bitkiPref.end();</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const char* bitkiAl()  { return g_bitki; }</w:t>
      </w:r>
    </w:p>
    <w:p>
      <w:pPr>
        <w:spacing w:line="200" w:lineRule="auto"/>
        <w:ind w:firstLine="0"/>
        <w:jc w:val="left"/>
        <w:contextualSpacing/>
      </w:pPr>
      <w:r>
        <w:rPr>
          <w:rFonts w:ascii="Courier New" w:hAnsi="Courier New" w:cs="Courier New"/>
          <w:sz w:val="15"/>
          <w:szCs w:val="15"/>
        </w:rPr>
        <w:t xml:space="preserve">inline const char* evreAl()   { return g_evre; }</w:t>
      </w:r>
    </w:p>
    <w:p>
      <w:pPr>
        <w:spacing w:line="200" w:lineRule="auto"/>
        <w:ind w:firstLine="0"/>
        <w:jc w:val="left"/>
        <w:contextualSpacing/>
      </w:pPr>
      <w:r>
        <w:rPr>
          <w:rFonts w:ascii="Courier New" w:hAnsi="Courier New" w:cs="Courier New"/>
          <w:sz w:val="15"/>
          <w:szCs w:val="15"/>
        </w:rPr>
        <w:t xml:space="preserve">inline const char* mevsimAl() { return g_mevsim;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bitkiAyarla(const char* k) {</w:t>
      </w:r>
    </w:p>
    <w:p>
      <w:pPr>
        <w:spacing w:line="200" w:lineRule="auto"/>
        <w:ind w:firstLine="0"/>
        <w:jc w:val="left"/>
        <w:contextualSpacing/>
      </w:pPr>
      <w:r>
        <w:rPr>
          <w:rFonts w:ascii="Courier New" w:hAnsi="Courier New" w:cs="Courier New"/>
          <w:sz w:val="15"/>
          <w:szCs w:val="15"/>
        </w:rPr>
        <w:t xml:space="preserve">  strncpy(g_bitki, k, sizeof(g_bitki) - 1); g_bitki[sizeof(g_bitki) - 1] = '\0';</w:t>
      </w:r>
    </w:p>
    <w:p>
      <w:pPr>
        <w:spacing w:line="200" w:lineRule="auto"/>
        <w:ind w:firstLine="0"/>
        <w:jc w:val="left"/>
        <w:contextualSpacing/>
      </w:pPr>
      <w:r>
        <w:rPr>
          <w:rFonts w:ascii="Courier New" w:hAnsi="Courier New" w:cs="Courier New"/>
          <w:sz w:val="15"/>
          <w:szCs w:val="15"/>
        </w:rPr>
        <w:t xml:space="preserve">  g_bitkiPref.begin("bitki", false); g_bitkiPref.putString("k", g_bitki); g_bitkiPref.end();</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inline void evreAyarla(const char* e) {</w:t>
      </w:r>
    </w:p>
    <w:p>
      <w:pPr>
        <w:spacing w:line="200" w:lineRule="auto"/>
        <w:ind w:firstLine="0"/>
        <w:jc w:val="left"/>
        <w:contextualSpacing/>
      </w:pPr>
      <w:r>
        <w:rPr>
          <w:rFonts w:ascii="Courier New" w:hAnsi="Courier New" w:cs="Courier New"/>
          <w:sz w:val="15"/>
          <w:szCs w:val="15"/>
        </w:rPr>
        <w:t xml:space="preserve">  strncpy(g_evre, e, sizeof(g_evre) - 1); g_evre[sizeof(g_evre) - 1] = '\0';</w:t>
      </w:r>
    </w:p>
    <w:p>
      <w:pPr>
        <w:spacing w:line="200" w:lineRule="auto"/>
        <w:ind w:firstLine="0"/>
        <w:jc w:val="left"/>
        <w:contextualSpacing/>
      </w:pPr>
      <w:r>
        <w:rPr>
          <w:rFonts w:ascii="Courier New" w:hAnsi="Courier New" w:cs="Courier New"/>
          <w:sz w:val="15"/>
          <w:szCs w:val="15"/>
        </w:rPr>
        <w:t xml:space="preserve">  g_bitkiPref.begin("bitki", false); g_bitkiPref.putString("evre", g_evre); g_bitkiPref.end();</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inline void mevsimAyarla(const char* m) {</w:t>
      </w:r>
    </w:p>
    <w:p>
      <w:pPr>
        <w:spacing w:line="200" w:lineRule="auto"/>
        <w:ind w:firstLine="0"/>
        <w:jc w:val="left"/>
        <w:contextualSpacing/>
      </w:pPr>
      <w:r>
        <w:rPr>
          <w:rFonts w:ascii="Courier New" w:hAnsi="Courier New" w:cs="Courier New"/>
          <w:sz w:val="15"/>
          <w:szCs w:val="15"/>
        </w:rPr>
        <w:t xml:space="preserve">  strncpy(g_mevsim, m, sizeof(g_mevsim) - 1); g_mevsim[sizeof(g_mevsim) - 1] = '\0';</w:t>
      </w:r>
    </w:p>
    <w:p>
      <w:pPr>
        <w:spacing w:line="200" w:lineRule="auto"/>
        <w:ind w:firstLine="0"/>
        <w:jc w:val="left"/>
        <w:contextualSpacing/>
      </w:pPr>
      <w:r>
        <w:rPr>
          <w:rFonts w:ascii="Courier New" w:hAnsi="Courier New" w:cs="Courier New"/>
          <w:sz w:val="15"/>
          <w:szCs w:val="15"/>
        </w:rPr>
        <w:t xml:space="preserve">  g_bitkiPref.begin("bitki", false); g_bitkiPref.putString("mevsim", g_mevsim); g_bitkiPref.end();</w:t>
      </w:r>
    </w:p>
    <w:p>
      <w:pPr>
        <w:spacing w:line="200" w:lineRule="auto"/>
        <w:ind w:firstLine="0"/>
        <w:jc w:val="left"/>
        <w:contextualSpacing/>
      </w:pPr>
      <w:r>
        <w:rPr>
          <w:rFonts w:ascii="Courier New" w:hAnsi="Courier New" w:cs="Courier New"/>
          <w:sz w:val="15"/>
          <w:szCs w:val="15"/>
        </w:rPr>
        <w:t xml:space="preserve">}</w:t>
      </w:r>
    </w:p>
    <w:p>
      <w:pPr>
        <w:spacing w:before="280" w:after="60"/>
        <w:ind w:firstLine="0"/>
        <w:pBdr>
          <w:bottom w:val="single" w:sz="6" w:space="2" w:color="777777"/>
        </w:pBdr>
      </w:pPr>
      <w:r>
        <w:rPr>
          <w:b/>
          <w:sz w:val="24"/>
          <w:szCs w:val="24"/>
        </w:rPr>
        <w:t xml:space="preserve">akillisera/sulama_plani.h</w:t>
      </w:r>
      <w:r>
        <w:rPr>
          <w:sz w:val="20"/>
          <w:szCs w:val="20"/>
        </w:rPr>
        <w:t xml:space="preserve">   -   Layer 2 - Irrigation scheduler, persisted</w:t>
      </w:r>
    </w:p>
    <w:p>
      <w:pPr>
        <w:ind w:firstLine="0"/>
      </w:pPr>
      <w:r>
        <w:t xml:space="preserve">The user-defined watering schedule and the plant's automatic schedule. Times are held in non-volatile storage and validated when loaded: if the stored byte count does not match the stored entry count, or any entry is not a valid hour and minute, the schedule is reset rather than trusted. Without that check, a corrupted storage block would read back as a list of 00:00 entries and cause an unexpected watering at midnight.</w:t>
      </w:r>
    </w:p>
    <w:p>
      <w:pPr>
        <w:spacing w:line="200" w:lineRule="auto"/>
        <w:ind w:firstLine="0"/>
        <w:jc w:val="left"/>
        <w:contextualSpacing/>
      </w:pPr>
      <w:r>
        <w:rPr>
          <w:rFonts w:ascii="Courier New" w:hAnsi="Courier New" w:cs="Courier New"/>
          <w:sz w:val="15"/>
          <w:szCs w:val="15"/>
        </w:rPr>
        <w:t xml:space="preserve">// sulama_plani.h — zamanlı sulama modülü. NTP saatiyle kullanıcının belirlediği</w:t>
      </w:r>
    </w:p>
    <w:p>
      <w:pPr>
        <w:spacing w:line="200" w:lineRule="auto"/>
        <w:ind w:firstLine="0"/>
        <w:jc w:val="left"/>
        <w:contextualSpacing/>
      </w:pPr>
      <w:r>
        <w:rPr>
          <w:rFonts w:ascii="Courier New" w:hAnsi="Courier New" w:cs="Courier New"/>
          <w:sz w:val="15"/>
          <w:szCs w:val="15"/>
        </w:rPr>
        <w:t xml:space="preserve">// saatlerde (her gün tekrarlı) otomatik sulama. Flash'ta (NVS) kalıcı — reboot'ta</w:t>
      </w:r>
    </w:p>
    <w:p>
      <w:pPr>
        <w:spacing w:line="200" w:lineRule="auto"/>
        <w:ind w:firstLine="0"/>
        <w:jc w:val="left"/>
        <w:contextualSpacing/>
      </w:pPr>
      <w:r>
        <w:rPr>
          <w:rFonts w:ascii="Courier New" w:hAnsi="Courier New" w:cs="Courier New"/>
          <w:sz w:val="15"/>
          <w:szCs w:val="15"/>
        </w:rPr>
        <w:t xml:space="preserve">// silinmez. Manuel SULA butonu/API'den bağımsız çalışır.</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#include &lt;Preferences.h&gt;</w:t>
      </w:r>
    </w:p>
    <w:p>
      <w:pPr>
        <w:spacing w:line="200" w:lineRule="auto"/>
        <w:ind w:firstLine="0"/>
        <w:jc w:val="left"/>
        <w:contextualSpacing/>
      </w:pPr>
      <w:r>
        <w:rPr>
          <w:rFonts w:ascii="Courier New" w:hAnsi="Courier New" w:cs="Courier New"/>
          <w:sz w:val="15"/>
          <w:szCs w:val="15"/>
        </w:rPr>
        <w:t xml:space="preserve">#include "config.h"</w:t>
      </w:r>
    </w:p>
    <w:p>
      <w:pPr>
        <w:spacing w:line="200" w:lineRule="auto"/>
        <w:ind w:firstLine="0"/>
        <w:jc w:val="left"/>
        <w:contextualSpacing/>
      </w:pPr>
      <w:r>
        <w:rPr>
          <w:rFonts w:ascii="Courier New" w:hAnsi="Courier New" w:cs="Courier New"/>
          <w:sz w:val="15"/>
          <w:szCs w:val="15"/>
        </w:rPr>
        <w:t xml:space="preserve">#include "control_logic.h"</w:t>
      </w:r>
    </w:p>
    <w:p>
      <w:pPr>
        <w:spacing w:line="200" w:lineRule="auto"/>
        <w:ind w:firstLine="0"/>
        <w:jc w:val="left"/>
        <w:contextualSpacing/>
      </w:pPr>
      <w:r>
        <w:rPr>
          <w:rFonts w:ascii="Courier New" w:hAnsi="Courier New" w:cs="Courier New"/>
          <w:sz w:val="15"/>
          <w:szCs w:val="15"/>
        </w:rPr>
        <w:t xml:space="preserve">#include "zaman.h"</w:t>
      </w:r>
    </w:p>
    <w:p>
      <w:pPr>
        <w:spacing w:line="200" w:lineRule="auto"/>
        <w:ind w:firstLine="0"/>
        <w:jc w:val="left"/>
        <w:contextualSpacing/>
      </w:pPr>
      <w:r>
        <w:rPr>
          <w:rFonts w:ascii="Courier New" w:hAnsi="Courier New" w:cs="Courier New"/>
          <w:sz w:val="15"/>
          <w:szCs w:val="15"/>
        </w:rPr>
        <w:t xml:space="preserve">#include "actuators.h"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static SulamaZamani s_plan[MAKS_SULAMA_ZAMANI];</w:t>
      </w:r>
    </w:p>
    <w:p>
      <w:pPr>
        <w:spacing w:line="200" w:lineRule="auto"/>
        <w:ind w:firstLine="0"/>
        <w:jc w:val="left"/>
        <w:contextualSpacing/>
      </w:pPr>
      <w:r>
        <w:rPr>
          <w:rFonts w:ascii="Courier New" w:hAnsi="Courier New" w:cs="Courier New"/>
          <w:sz w:val="15"/>
          <w:szCs w:val="15"/>
        </w:rPr>
        <w:t xml:space="preserve">static int          s_planAdet = 0;</w:t>
      </w:r>
    </w:p>
    <w:p>
      <w:pPr>
        <w:spacing w:line="200" w:lineRule="auto"/>
        <w:ind w:firstLine="0"/>
        <w:jc w:val="left"/>
        <w:contextualSpacing/>
      </w:pPr>
      <w:r>
        <w:rPr>
          <w:rFonts w:ascii="Courier New" w:hAnsi="Courier New" w:cs="Courier New"/>
          <w:sz w:val="15"/>
          <w:szCs w:val="15"/>
        </w:rPr>
        <w:t xml:space="preserve">static int          s_sonTetikDakika = -1;   // aynı dakikada tekrar tetiklemeyi önler</w:t>
      </w:r>
    </w:p>
    <w:p>
      <w:pPr>
        <w:spacing w:line="200" w:lineRule="auto"/>
        <w:ind w:firstLine="0"/>
        <w:jc w:val="left"/>
        <w:contextualSpacing/>
      </w:pPr>
      <w:r>
        <w:rPr>
          <w:rFonts w:ascii="Courier New" w:hAnsi="Courier New" w:cs="Courier New"/>
          <w:sz w:val="15"/>
          <w:szCs w:val="15"/>
        </w:rPr>
        <w:t xml:space="preserve">static Preferences  s_pref;</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Kalıcı depodan yükle (NVS namespace "sulama").</w:t>
      </w:r>
    </w:p>
    <w:p>
      <w:pPr>
        <w:spacing w:line="200" w:lineRule="auto"/>
        <w:ind w:firstLine="0"/>
        <w:jc w:val="left"/>
        <w:contextualSpacing/>
      </w:pPr>
      <w:r>
        <w:rPr>
          <w:rFonts w:ascii="Courier New" w:hAnsi="Courier New" w:cs="Courier New"/>
          <w:sz w:val="15"/>
          <w:szCs w:val="15"/>
        </w:rPr>
        <w:t xml:space="preserve">inline void planYukle() {</w:t>
      </w:r>
    </w:p>
    <w:p>
      <w:pPr>
        <w:spacing w:line="200" w:lineRule="auto"/>
        <w:ind w:firstLine="0"/>
        <w:jc w:val="left"/>
        <w:contextualSpacing/>
      </w:pPr>
      <w:r>
        <w:rPr>
          <w:rFonts w:ascii="Courier New" w:hAnsi="Courier New" w:cs="Courier New"/>
          <w:sz w:val="15"/>
          <w:szCs w:val="15"/>
        </w:rPr>
        <w:t xml:space="preserve">  s_pref.begin("sulama", true);              // salt-okunur</w:t>
      </w:r>
    </w:p>
    <w:p>
      <w:pPr>
        <w:spacing w:line="200" w:lineRule="auto"/>
        <w:ind w:firstLine="0"/>
        <w:jc w:val="left"/>
        <w:contextualSpacing/>
      </w:pPr>
      <w:r>
        <w:rPr>
          <w:rFonts w:ascii="Courier New" w:hAnsi="Courier New" w:cs="Courier New"/>
          <w:sz w:val="15"/>
          <w:szCs w:val="15"/>
        </w:rPr>
        <w:t xml:space="preserve">  s_planAdet = s_pref.getInt("adet", 0);</w:t>
      </w:r>
    </w:p>
    <w:p>
      <w:pPr>
        <w:spacing w:line="200" w:lineRule="auto"/>
        <w:ind w:firstLine="0"/>
        <w:jc w:val="left"/>
        <w:contextualSpacing/>
      </w:pPr>
      <w:r>
        <w:rPr>
          <w:rFonts w:ascii="Courier New" w:hAnsi="Courier New" w:cs="Courier New"/>
          <w:sz w:val="15"/>
          <w:szCs w:val="15"/>
        </w:rPr>
        <w:t xml:space="preserve">  if (s_planAdet &lt; 0) s_planAdet = 0;</w:t>
      </w:r>
    </w:p>
    <w:p>
      <w:pPr>
        <w:spacing w:line="200" w:lineRule="auto"/>
        <w:ind w:firstLine="0"/>
        <w:jc w:val="left"/>
        <w:contextualSpacing/>
      </w:pPr>
      <w:r>
        <w:rPr>
          <w:rFonts w:ascii="Courier New" w:hAnsi="Courier New" w:cs="Courier New"/>
          <w:sz w:val="15"/>
          <w:szCs w:val="15"/>
        </w:rPr>
        <w:t xml:space="preserve">  if (s_planAdet &gt; MAKS_SULAMA_ZAMANI) s_planAdet = MAKS_SULAMA_ZAMANI;</w:t>
      </w:r>
    </w:p>
    <w:p>
      <w:pPr>
        <w:spacing w:line="200" w:lineRule="auto"/>
        <w:ind w:firstLine="0"/>
        <w:jc w:val="left"/>
        <w:contextualSpacing/>
      </w:pPr>
      <w:r>
        <w:rPr>
          <w:rFonts w:ascii="Courier New" w:hAnsi="Courier New" w:cs="Courier New"/>
          <w:sz w:val="15"/>
          <w:szCs w:val="15"/>
        </w:rPr>
        <w:t xml:space="preserve">  size_t beklenen = (size_t)s_planAdet * sizeof(SulamaZamani);</w:t>
      </w:r>
    </w:p>
    <w:p>
      <w:pPr>
        <w:spacing w:line="200" w:lineRule="auto"/>
        <w:ind w:firstLine="0"/>
        <w:jc w:val="left"/>
        <w:contextualSpacing/>
      </w:pPr>
      <w:r>
        <w:rPr>
          <w:rFonts w:ascii="Courier New" w:hAnsi="Courier New" w:cs="Courier New"/>
          <w:sz w:val="15"/>
          <w:szCs w:val="15"/>
        </w:rPr>
        <w:t xml:space="preserve">  size_t okunan   = s_pref.getBytes("plan", s_plan, beklenen);</w:t>
      </w:r>
    </w:p>
    <w:p>
      <w:pPr>
        <w:spacing w:line="200" w:lineRule="auto"/>
        <w:ind w:firstLine="0"/>
        <w:jc w:val="left"/>
        <w:contextualSpacing/>
      </w:pPr>
      <w:r>
        <w:rPr>
          <w:rFonts w:ascii="Courier New" w:hAnsi="Courier New" w:cs="Courier New"/>
          <w:sz w:val="15"/>
          <w:szCs w:val="15"/>
        </w:rPr>
        <w:t xml:space="preserve">  s_pref.end();</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NVS bozulmuş/eksikse dizi sıfır kalır ve her girdi 00:00 olur -&gt; gece yarısı</w:t>
      </w:r>
    </w:p>
    <w:p>
      <w:pPr>
        <w:spacing w:line="200" w:lineRule="auto"/>
        <w:ind w:firstLine="0"/>
        <w:jc w:val="left"/>
        <w:contextualSpacing/>
      </w:pPr>
      <w:r>
        <w:rPr>
          <w:rFonts w:ascii="Courier New" w:hAnsi="Courier New" w:cs="Courier New"/>
          <w:sz w:val="15"/>
          <w:szCs w:val="15"/>
        </w:rPr>
        <w:t xml:space="preserve">  // hayalet sulama tetiklenirdi. Eksik okuma veya geçersiz saat varsa planı boşalt.</w:t>
      </w:r>
    </w:p>
    <w:p>
      <w:pPr>
        <w:spacing w:line="200" w:lineRule="auto"/>
        <w:ind w:firstLine="0"/>
        <w:jc w:val="left"/>
        <w:contextualSpacing/>
      </w:pPr>
      <w:r>
        <w:rPr>
          <w:rFonts w:ascii="Courier New" w:hAnsi="Courier New" w:cs="Courier New"/>
          <w:sz w:val="15"/>
          <w:szCs w:val="15"/>
        </w:rPr>
        <w:t xml:space="preserve">  if (s_planAdet &gt; 0 &amp;&amp; okunan != beklenen) {</w:t>
      </w:r>
    </w:p>
    <w:p>
      <w:pPr>
        <w:spacing w:line="200" w:lineRule="auto"/>
        <w:ind w:firstLine="0"/>
        <w:jc w:val="left"/>
        <w:contextualSpacing/>
      </w:pPr>
      <w:r>
        <w:rPr>
          <w:rFonts w:ascii="Courier New" w:hAnsi="Courier New" w:cs="Courier New"/>
          <w:sz w:val="15"/>
          <w:szCs w:val="15"/>
        </w:rPr>
        <w:t xml:space="preserve">    Serial.println(F("Sulama plani bozuk (eksik NVS verisi) - plan sifirlandi"));</w:t>
      </w:r>
    </w:p>
    <w:p>
      <w:pPr>
        <w:spacing w:line="200" w:lineRule="auto"/>
        <w:ind w:firstLine="0"/>
        <w:jc w:val="left"/>
        <w:contextualSpacing/>
      </w:pPr>
      <w:r>
        <w:rPr>
          <w:rFonts w:ascii="Courier New" w:hAnsi="Courier New" w:cs="Courier New"/>
          <w:sz w:val="15"/>
          <w:szCs w:val="15"/>
        </w:rPr>
        <w:t xml:space="preserve">    s_planAdet = 0;</w:t>
      </w:r>
    </w:p>
    <w:p>
      <w:pPr>
        <w:spacing w:line="200" w:lineRule="auto"/>
        <w:ind w:firstLine="0"/>
        <w:jc w:val="left"/>
        <w:contextualSpacing/>
      </w:pPr>
      <w:r>
        <w:rPr>
          <w:rFonts w:ascii="Courier New" w:hAnsi="Courier New" w:cs="Courier New"/>
          <w:sz w:val="15"/>
          <w:szCs w:val="15"/>
        </w:rPr>
        <w:t xml:space="preserve">    return;</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for (int i = 0; i &lt; s_planAdet; i++) {</w:t>
      </w:r>
    </w:p>
    <w:p>
      <w:pPr>
        <w:spacing w:line="200" w:lineRule="auto"/>
        <w:ind w:firstLine="0"/>
        <w:jc w:val="left"/>
        <w:contextualSpacing/>
      </w:pPr>
      <w:r>
        <w:rPr>
          <w:rFonts w:ascii="Courier New" w:hAnsi="Courier New" w:cs="Courier New"/>
          <w:sz w:val="15"/>
          <w:szCs w:val="15"/>
        </w:rPr>
        <w:t xml:space="preserve">    if (!zamanGecerliMi(s_plan[i].saat, s_plan[i].dakika)) {</w:t>
      </w:r>
    </w:p>
    <w:p>
      <w:pPr>
        <w:spacing w:line="200" w:lineRule="auto"/>
        <w:ind w:firstLine="0"/>
        <w:jc w:val="left"/>
        <w:contextualSpacing/>
      </w:pPr>
      <w:r>
        <w:rPr>
          <w:rFonts w:ascii="Courier New" w:hAnsi="Courier New" w:cs="Courier New"/>
          <w:sz w:val="15"/>
          <w:szCs w:val="15"/>
        </w:rPr>
        <w:t xml:space="preserve">      Serial.println(F("Sulama planinda gecersiz saat - plan sifirlandi"));</w:t>
      </w:r>
    </w:p>
    <w:p>
      <w:pPr>
        <w:spacing w:line="200" w:lineRule="auto"/>
        <w:ind w:firstLine="0"/>
        <w:jc w:val="left"/>
        <w:contextualSpacing/>
      </w:pPr>
      <w:r>
        <w:rPr>
          <w:rFonts w:ascii="Courier New" w:hAnsi="Courier New" w:cs="Courier New"/>
          <w:sz w:val="15"/>
          <w:szCs w:val="15"/>
        </w:rPr>
        <w:t xml:space="preserve">      s_planAdet = 0;</w:t>
      </w:r>
    </w:p>
    <w:p>
      <w:pPr>
        <w:spacing w:line="200" w:lineRule="auto"/>
        <w:ind w:firstLine="0"/>
        <w:jc w:val="left"/>
        <w:contextualSpacing/>
      </w:pPr>
      <w:r>
        <w:rPr>
          <w:rFonts w:ascii="Courier New" w:hAnsi="Courier New" w:cs="Courier New"/>
          <w:sz w:val="15"/>
          <w:szCs w:val="15"/>
        </w:rPr>
        <w:t xml:space="preserve">      return;</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planKaydet() {</w:t>
      </w:r>
    </w:p>
    <w:p>
      <w:pPr>
        <w:spacing w:line="200" w:lineRule="auto"/>
        <w:ind w:firstLine="0"/>
        <w:jc w:val="left"/>
        <w:contextualSpacing/>
      </w:pPr>
      <w:r>
        <w:rPr>
          <w:rFonts w:ascii="Courier New" w:hAnsi="Courier New" w:cs="Courier New"/>
          <w:sz w:val="15"/>
          <w:szCs w:val="15"/>
        </w:rPr>
        <w:t xml:space="preserve">  s_pref.begin("sulama", false);             // yazılabilir</w:t>
      </w:r>
    </w:p>
    <w:p>
      <w:pPr>
        <w:spacing w:line="200" w:lineRule="auto"/>
        <w:ind w:firstLine="0"/>
        <w:jc w:val="left"/>
        <w:contextualSpacing/>
      </w:pPr>
      <w:r>
        <w:rPr>
          <w:rFonts w:ascii="Courier New" w:hAnsi="Courier New" w:cs="Courier New"/>
          <w:sz w:val="15"/>
          <w:szCs w:val="15"/>
        </w:rPr>
        <w:t xml:space="preserve">  s_pref.putInt("adet", s_planAdet);</w:t>
      </w:r>
    </w:p>
    <w:p>
      <w:pPr>
        <w:spacing w:line="200" w:lineRule="auto"/>
        <w:ind w:firstLine="0"/>
        <w:jc w:val="left"/>
        <w:contextualSpacing/>
      </w:pPr>
      <w:r>
        <w:rPr>
          <w:rFonts w:ascii="Courier New" w:hAnsi="Courier New" w:cs="Courier New"/>
          <w:sz w:val="15"/>
          <w:szCs w:val="15"/>
        </w:rPr>
        <w:t xml:space="preserve">  s_pref.putBytes("plan", s_plan, s_planAdet * sizeof(SulamaZamani));</w:t>
      </w:r>
    </w:p>
    <w:p>
      <w:pPr>
        <w:spacing w:line="200" w:lineRule="auto"/>
        <w:ind w:firstLine="0"/>
        <w:jc w:val="left"/>
        <w:contextualSpacing/>
      </w:pPr>
      <w:r>
        <w:rPr>
          <w:rFonts w:ascii="Courier New" w:hAnsi="Courier New" w:cs="Courier New"/>
          <w:sz w:val="15"/>
          <w:szCs w:val="15"/>
        </w:rPr>
        <w:t xml:space="preserve">  s_pref.end();</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planBaslat() { planYukle();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int  planAdet() { return s_planAdet; }</w:t>
      </w:r>
    </w:p>
    <w:p>
      <w:pPr>
        <w:spacing w:line="200" w:lineRule="auto"/>
        <w:ind w:firstLine="0"/>
        <w:jc w:val="left"/>
        <w:contextualSpacing/>
      </w:pPr>
      <w:r>
        <w:rPr>
          <w:rFonts w:ascii="Courier New" w:hAnsi="Courier New" w:cs="Courier New"/>
          <w:sz w:val="15"/>
          <w:szCs w:val="15"/>
        </w:rPr>
        <w:t xml:space="preserve">inline SulamaZamani planAl(int i) { return s_plan[i];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Yeni sulama zamanı ekle. Geçersiz/dolu/mükerrer ise false.</w:t>
      </w:r>
    </w:p>
    <w:p>
      <w:pPr>
        <w:spacing w:line="200" w:lineRule="auto"/>
        <w:ind w:firstLine="0"/>
        <w:jc w:val="left"/>
        <w:contextualSpacing/>
      </w:pPr>
      <w:r>
        <w:rPr>
          <w:rFonts w:ascii="Courier New" w:hAnsi="Courier New" w:cs="Courier New"/>
          <w:sz w:val="15"/>
          <w:szCs w:val="15"/>
        </w:rPr>
        <w:t xml:space="preserve">inline bool planEkle(int saat, int dakika) {</w:t>
      </w:r>
    </w:p>
    <w:p>
      <w:pPr>
        <w:spacing w:line="200" w:lineRule="auto"/>
        <w:ind w:firstLine="0"/>
        <w:jc w:val="left"/>
        <w:contextualSpacing/>
      </w:pPr>
      <w:r>
        <w:rPr>
          <w:rFonts w:ascii="Courier New" w:hAnsi="Courier New" w:cs="Courier New"/>
          <w:sz w:val="15"/>
          <w:szCs w:val="15"/>
        </w:rPr>
        <w:t xml:space="preserve">  if (!zamanGecerliMi(saat, dakika)) return false;</w:t>
      </w:r>
    </w:p>
    <w:p>
      <w:pPr>
        <w:spacing w:line="200" w:lineRule="auto"/>
        <w:ind w:firstLine="0"/>
        <w:jc w:val="left"/>
        <w:contextualSpacing/>
      </w:pPr>
      <w:r>
        <w:rPr>
          <w:rFonts w:ascii="Courier New" w:hAnsi="Courier New" w:cs="Courier New"/>
          <w:sz w:val="15"/>
          <w:szCs w:val="15"/>
        </w:rPr>
        <w:t xml:space="preserve">  if (s_planAdet &gt;= MAKS_SULAMA_ZAMANI) return false;</w:t>
      </w:r>
    </w:p>
    <w:p>
      <w:pPr>
        <w:spacing w:line="200" w:lineRule="auto"/>
        <w:ind w:firstLine="0"/>
        <w:jc w:val="left"/>
        <w:contextualSpacing/>
      </w:pPr>
      <w:r>
        <w:rPr>
          <w:rFonts w:ascii="Courier New" w:hAnsi="Courier New" w:cs="Courier New"/>
          <w:sz w:val="15"/>
          <w:szCs w:val="15"/>
        </w:rPr>
        <w:t xml:space="preserve">  if (sulamaZamaniEslesme(s_plan, s_planAdet, saat, dakika) &gt;= 0) return false;  // mükerrer</w:t>
      </w:r>
    </w:p>
    <w:p>
      <w:pPr>
        <w:spacing w:line="200" w:lineRule="auto"/>
        <w:ind w:firstLine="0"/>
        <w:jc w:val="left"/>
        <w:contextualSpacing/>
      </w:pPr>
      <w:r>
        <w:rPr>
          <w:rFonts w:ascii="Courier New" w:hAnsi="Courier New" w:cs="Courier New"/>
          <w:sz w:val="15"/>
          <w:szCs w:val="15"/>
        </w:rPr>
        <w:t xml:space="preserve">  s_plan[s_planAdet].saat = (uint8_t)saat;</w:t>
      </w:r>
    </w:p>
    <w:p>
      <w:pPr>
        <w:spacing w:line="200" w:lineRule="auto"/>
        <w:ind w:firstLine="0"/>
        <w:jc w:val="left"/>
        <w:contextualSpacing/>
      </w:pPr>
      <w:r>
        <w:rPr>
          <w:rFonts w:ascii="Courier New" w:hAnsi="Courier New" w:cs="Courier New"/>
          <w:sz w:val="15"/>
          <w:szCs w:val="15"/>
        </w:rPr>
        <w:t xml:space="preserve">  s_plan[s_planAdet].dakika = (uint8_t)dakika;</w:t>
      </w:r>
    </w:p>
    <w:p>
      <w:pPr>
        <w:spacing w:line="200" w:lineRule="auto"/>
        <w:ind w:firstLine="0"/>
        <w:jc w:val="left"/>
        <w:contextualSpacing/>
      </w:pPr>
      <w:r>
        <w:rPr>
          <w:rFonts w:ascii="Courier New" w:hAnsi="Courier New" w:cs="Courier New"/>
          <w:sz w:val="15"/>
          <w:szCs w:val="15"/>
        </w:rPr>
        <w:t xml:space="preserve">  s_planAdet++;</w:t>
      </w:r>
    </w:p>
    <w:p>
      <w:pPr>
        <w:spacing w:line="200" w:lineRule="auto"/>
        <w:ind w:firstLine="0"/>
        <w:jc w:val="left"/>
        <w:contextualSpacing/>
      </w:pPr>
      <w:r>
        <w:rPr>
          <w:rFonts w:ascii="Courier New" w:hAnsi="Courier New" w:cs="Courier New"/>
          <w:sz w:val="15"/>
          <w:szCs w:val="15"/>
        </w:rPr>
        <w:t xml:space="preserve">  planKaydet();</w:t>
      </w:r>
    </w:p>
    <w:p>
      <w:pPr>
        <w:spacing w:line="200" w:lineRule="auto"/>
        <w:ind w:firstLine="0"/>
        <w:jc w:val="left"/>
        <w:contextualSpacing/>
      </w:pPr>
      <w:r>
        <w:rPr>
          <w:rFonts w:ascii="Courier New" w:hAnsi="Courier New" w:cs="Courier New"/>
          <w:sz w:val="15"/>
          <w:szCs w:val="15"/>
        </w:rPr>
        <w:t xml:space="preserve">  return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İndeksteki zamanı sil.</w:t>
      </w:r>
    </w:p>
    <w:p>
      <w:pPr>
        <w:spacing w:line="200" w:lineRule="auto"/>
        <w:ind w:firstLine="0"/>
        <w:jc w:val="left"/>
        <w:contextualSpacing/>
      </w:pPr>
      <w:r>
        <w:rPr>
          <w:rFonts w:ascii="Courier New" w:hAnsi="Courier New" w:cs="Courier New"/>
          <w:sz w:val="15"/>
          <w:szCs w:val="15"/>
        </w:rPr>
        <w:t xml:space="preserve">inline bool planSil(int index) {</w:t>
      </w:r>
    </w:p>
    <w:p>
      <w:pPr>
        <w:spacing w:line="200" w:lineRule="auto"/>
        <w:ind w:firstLine="0"/>
        <w:jc w:val="left"/>
        <w:contextualSpacing/>
      </w:pPr>
      <w:r>
        <w:rPr>
          <w:rFonts w:ascii="Courier New" w:hAnsi="Courier New" w:cs="Courier New"/>
          <w:sz w:val="15"/>
          <w:szCs w:val="15"/>
        </w:rPr>
        <w:t xml:space="preserve">  if (index &lt; 0 || index &gt;= s_planAdet) return false;</w:t>
      </w:r>
    </w:p>
    <w:p>
      <w:pPr>
        <w:spacing w:line="200" w:lineRule="auto"/>
        <w:ind w:firstLine="0"/>
        <w:jc w:val="left"/>
        <w:contextualSpacing/>
      </w:pPr>
      <w:r>
        <w:rPr>
          <w:rFonts w:ascii="Courier New" w:hAnsi="Courier New" w:cs="Courier New"/>
          <w:sz w:val="15"/>
          <w:szCs w:val="15"/>
        </w:rPr>
        <w:t xml:space="preserve">  for (int i = index; i &lt; s_planAdet - 1; i++) s_plan[i] = s_plan[i + 1];</w:t>
      </w:r>
    </w:p>
    <w:p>
      <w:pPr>
        <w:spacing w:line="200" w:lineRule="auto"/>
        <w:ind w:firstLine="0"/>
        <w:jc w:val="left"/>
        <w:contextualSpacing/>
      </w:pPr>
      <w:r>
        <w:rPr>
          <w:rFonts w:ascii="Courier New" w:hAnsi="Courier New" w:cs="Courier New"/>
          <w:sz w:val="15"/>
          <w:szCs w:val="15"/>
        </w:rPr>
        <w:t xml:space="preserve">  s_planAdet--;</w:t>
      </w:r>
    </w:p>
    <w:p>
      <w:pPr>
        <w:spacing w:line="200" w:lineRule="auto"/>
        <w:ind w:firstLine="0"/>
        <w:jc w:val="left"/>
        <w:contextualSpacing/>
      </w:pPr>
      <w:r>
        <w:rPr>
          <w:rFonts w:ascii="Courier New" w:hAnsi="Courier New" w:cs="Courier New"/>
          <w:sz w:val="15"/>
          <w:szCs w:val="15"/>
        </w:rPr>
        <w:t xml:space="preserve">  planKaydet();</w:t>
      </w:r>
    </w:p>
    <w:p>
      <w:pPr>
        <w:spacing w:line="200" w:lineRule="auto"/>
        <w:ind w:firstLine="0"/>
        <w:jc w:val="left"/>
        <w:contextualSpacing/>
      </w:pPr>
      <w:r>
        <w:rPr>
          <w:rFonts w:ascii="Courier New" w:hAnsi="Courier New" w:cs="Courier New"/>
          <w:sz w:val="15"/>
          <w:szCs w:val="15"/>
        </w:rPr>
        <w:t xml:space="preserve">  return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Ortak: verilen zaman listesi saate denk gelince günde/dakikada bir kez tetikler.</w:t>
      </w:r>
    </w:p>
    <w:p>
      <w:pPr>
        <w:spacing w:line="200" w:lineRule="auto"/>
        <w:ind w:firstLine="0"/>
        <w:jc w:val="left"/>
        <w:contextualSpacing/>
      </w:pPr>
      <w:r>
        <w:rPr>
          <w:rFonts w:ascii="Courier New" w:hAnsi="Courier New" w:cs="Courier New"/>
          <w:sz w:val="15"/>
          <w:szCs w:val="15"/>
        </w:rPr>
        <w:t xml:space="preserve">// (60 sn kilit ayrıca korur.) NTP yoksa pas geçer. sonKey mükerrer tetiği önler.</w:t>
      </w:r>
    </w:p>
    <w:p>
      <w:pPr>
        <w:spacing w:line="200" w:lineRule="auto"/>
        <w:ind w:firstLine="0"/>
        <w:jc w:val="left"/>
        <w:contextualSpacing/>
      </w:pPr>
      <w:r>
        <w:rPr>
          <w:rFonts w:ascii="Courier New" w:hAnsi="Courier New" w:cs="Courier New"/>
          <w:sz w:val="15"/>
          <w:szCs w:val="15"/>
        </w:rPr>
        <w:t xml:space="preserve">inline void zamanliSulamaIsle(const SulamaZamani* liste, int adet,</w:t>
      </w:r>
    </w:p>
    <w:p>
      <w:pPr>
        <w:spacing w:line="200" w:lineRule="auto"/>
        <w:ind w:firstLine="0"/>
        <w:jc w:val="left"/>
        <w:contextualSpacing/>
      </w:pPr>
      <w:r>
        <w:rPr>
          <w:rFonts w:ascii="Courier New" w:hAnsi="Courier New" w:cs="Courier New"/>
          <w:sz w:val="15"/>
          <w:szCs w:val="15"/>
        </w:rPr>
        <w:t xml:space="preserve">                              unsigned long simdi, int&amp; sonKey) {</w:t>
      </w:r>
    </w:p>
    <w:p>
      <w:pPr>
        <w:spacing w:line="200" w:lineRule="auto"/>
        <w:ind w:firstLine="0"/>
        <w:jc w:val="left"/>
        <w:contextualSpacing/>
      </w:pPr>
      <w:r>
        <w:rPr>
          <w:rFonts w:ascii="Courier New" w:hAnsi="Courier New" w:cs="Courier New"/>
          <w:sz w:val="15"/>
          <w:szCs w:val="15"/>
        </w:rPr>
        <w:t xml:space="preserve">  int saat, dakika, saniye;</w:t>
      </w:r>
    </w:p>
    <w:p>
      <w:pPr>
        <w:spacing w:line="200" w:lineRule="auto"/>
        <w:ind w:firstLine="0"/>
        <w:jc w:val="left"/>
        <w:contextualSpacing/>
      </w:pPr>
      <w:r>
        <w:rPr>
          <w:rFonts w:ascii="Courier New" w:hAnsi="Courier New" w:cs="Courier New"/>
          <w:sz w:val="15"/>
          <w:szCs w:val="15"/>
        </w:rPr>
        <w:t xml:space="preserve">  if (!suankiZaman(saat, dakika, saniye)) return;</w:t>
      </w:r>
    </w:p>
    <w:p>
      <w:pPr>
        <w:spacing w:line="200" w:lineRule="auto"/>
        <w:ind w:firstLine="0"/>
        <w:jc w:val="left"/>
        <w:contextualSpacing/>
      </w:pPr>
      <w:r>
        <w:rPr>
          <w:rFonts w:ascii="Courier New" w:hAnsi="Courier New" w:cs="Courier New"/>
          <w:sz w:val="15"/>
          <w:szCs w:val="15"/>
        </w:rPr>
        <w:t xml:space="preserve">  int anahtar = saat * 60 + dakika;</w:t>
      </w:r>
    </w:p>
    <w:p>
      <w:pPr>
        <w:spacing w:line="200" w:lineRule="auto"/>
        <w:ind w:firstLine="0"/>
        <w:jc w:val="left"/>
        <w:contextualSpacing/>
      </w:pPr>
      <w:r>
        <w:rPr>
          <w:rFonts w:ascii="Courier New" w:hAnsi="Courier New" w:cs="Courier New"/>
          <w:sz w:val="15"/>
          <w:szCs w:val="15"/>
        </w:rPr>
        <w:t xml:space="preserve">  if (anahtar == sonKey) return;</w:t>
      </w:r>
    </w:p>
    <w:p>
      <w:pPr>
        <w:spacing w:line="200" w:lineRule="auto"/>
        <w:ind w:firstLine="0"/>
        <w:jc w:val="left"/>
        <w:contextualSpacing/>
      </w:pPr>
      <w:r>
        <w:rPr>
          <w:rFonts w:ascii="Courier New" w:hAnsi="Courier New" w:cs="Courier New"/>
          <w:sz w:val="15"/>
          <w:szCs w:val="15"/>
        </w:rPr>
        <w:t xml:space="preserve">  if (sulamaZamaniEslesme(liste, adet, saat, dakika) &gt;= 0) {</w:t>
      </w:r>
    </w:p>
    <w:p>
      <w:pPr>
        <w:spacing w:line="200" w:lineRule="auto"/>
        <w:ind w:firstLine="0"/>
        <w:jc w:val="left"/>
        <w:contextualSpacing/>
      </w:pPr>
      <w:r>
        <w:rPr>
          <w:rFonts w:ascii="Courier New" w:hAnsi="Courier New" w:cs="Courier New"/>
          <w:sz w:val="15"/>
          <w:szCs w:val="15"/>
        </w:rPr>
        <w:t xml:space="preserve">    pompayiTetikle(simdi);</w:t>
      </w:r>
    </w:p>
    <w:p>
      <w:pPr>
        <w:spacing w:line="200" w:lineRule="auto"/>
        <w:ind w:firstLine="0"/>
        <w:jc w:val="left"/>
        <w:contextualSpacing/>
      </w:pPr>
      <w:r>
        <w:rPr>
          <w:rFonts w:ascii="Courier New" w:hAnsi="Courier New" w:cs="Courier New"/>
          <w:sz w:val="15"/>
          <w:szCs w:val="15"/>
        </w:rPr>
        <w:t xml:space="preserve">    sonKey = anahtar;</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Kullanıcı planı (MANUEL sulama modunda çağrılır).</w:t>
      </w:r>
    </w:p>
    <w:p>
      <w:pPr>
        <w:spacing w:line="200" w:lineRule="auto"/>
        <w:ind w:firstLine="0"/>
        <w:jc w:val="left"/>
        <w:contextualSpacing/>
      </w:pPr>
      <w:r>
        <w:rPr>
          <w:rFonts w:ascii="Courier New" w:hAnsi="Courier New" w:cs="Courier New"/>
          <w:sz w:val="15"/>
          <w:szCs w:val="15"/>
        </w:rPr>
        <w:t xml:space="preserve">inline void planGuncelle(unsigned long simdi) {</w:t>
      </w:r>
    </w:p>
    <w:p>
      <w:pPr>
        <w:spacing w:line="200" w:lineRule="auto"/>
        <w:ind w:firstLine="0"/>
        <w:jc w:val="left"/>
        <w:contextualSpacing/>
      </w:pPr>
      <w:r>
        <w:rPr>
          <w:rFonts w:ascii="Courier New" w:hAnsi="Courier New" w:cs="Courier New"/>
          <w:sz w:val="15"/>
          <w:szCs w:val="15"/>
        </w:rPr>
        <w:t xml:space="preserve">  zamanliSulamaIsle(s_plan, s_planAdet, simdi, s_sonTetikDakika);</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Bitki optimum saatleri (OTO sulama modunda çağrılır) — ayrı mükerrer-koruma.</w:t>
      </w:r>
    </w:p>
    <w:p>
      <w:pPr>
        <w:spacing w:line="200" w:lineRule="auto"/>
        <w:ind w:firstLine="0"/>
        <w:jc w:val="left"/>
        <w:contextualSpacing/>
      </w:pPr>
      <w:r>
        <w:rPr>
          <w:rFonts w:ascii="Courier New" w:hAnsi="Courier New" w:cs="Courier New"/>
          <w:sz w:val="15"/>
          <w:szCs w:val="15"/>
        </w:rPr>
        <w:t xml:space="preserve">static int s_bitkiSonTetik = -1;</w:t>
      </w:r>
    </w:p>
    <w:p>
      <w:pPr>
        <w:spacing w:line="200" w:lineRule="auto"/>
        <w:ind w:firstLine="0"/>
        <w:jc w:val="left"/>
        <w:contextualSpacing/>
      </w:pPr>
      <w:r>
        <w:rPr>
          <w:rFonts w:ascii="Courier New" w:hAnsi="Courier New" w:cs="Courier New"/>
          <w:sz w:val="15"/>
          <w:szCs w:val="15"/>
        </w:rPr>
        <w:t xml:space="preserve">inline void bitkiOtoSulamaIsle(const SulamaZamani* liste, int adet, unsigned long simdi) {</w:t>
      </w:r>
    </w:p>
    <w:p>
      <w:pPr>
        <w:spacing w:line="200" w:lineRule="auto"/>
        <w:ind w:firstLine="0"/>
        <w:jc w:val="left"/>
        <w:contextualSpacing/>
      </w:pPr>
      <w:r>
        <w:rPr>
          <w:rFonts w:ascii="Courier New" w:hAnsi="Courier New" w:cs="Courier New"/>
          <w:sz w:val="15"/>
          <w:szCs w:val="15"/>
        </w:rPr>
        <w:t xml:space="preserve">  zamanliSulamaIsle(liste, adet, simdi, s_bitkiSonTetik);</w:t>
      </w:r>
    </w:p>
    <w:p>
      <w:pPr>
        <w:spacing w:line="200" w:lineRule="auto"/>
        <w:ind w:firstLine="0"/>
        <w:jc w:val="left"/>
        <w:contextualSpacing/>
      </w:pPr>
      <w:r>
        <w:rPr>
          <w:rFonts w:ascii="Courier New" w:hAnsi="Courier New" w:cs="Courier New"/>
          <w:sz w:val="15"/>
          <w:szCs w:val="15"/>
        </w:rPr>
        <w:t xml:space="preserve">}</w:t>
      </w:r>
    </w:p>
    <w:p>
      <w:pPr>
        <w:spacing w:before="280" w:after="60"/>
        <w:ind w:firstLine="0"/>
        <w:pBdr>
          <w:bottom w:val="single" w:sz="6" w:space="2" w:color="777777"/>
        </w:pBdr>
      </w:pPr>
      <w:r>
        <w:rPr>
          <w:b/>
          <w:sz w:val="24"/>
          <w:szCs w:val="24"/>
        </w:rPr>
        <w:t xml:space="preserve">akillisera/zaman.h</w:t>
      </w:r>
      <w:r>
        <w:rPr>
          <w:sz w:val="20"/>
          <w:szCs w:val="20"/>
        </w:rPr>
        <w:t xml:space="preserve">   -   Layer 3 - NTP wall clock</w:t>
      </w:r>
    </w:p>
    <w:p>
      <w:pPr>
        <w:ind w:firstLine="0"/>
      </w:pPr>
      <w:r>
        <w:t xml:space="preserve">Obtains real local time over the network and reports whether the clock is synchronised. The scheduler will not act on an unsynchronised clock, so a device that has just booted without internet does not water at the wrong time.</w:t>
      </w:r>
    </w:p>
    <w:p>
      <w:pPr>
        <w:spacing w:line="200" w:lineRule="auto"/>
        <w:ind w:firstLine="0"/>
        <w:jc w:val="left"/>
        <w:contextualSpacing/>
      </w:pPr>
      <w:r>
        <w:rPr>
          <w:rFonts w:ascii="Courier New" w:hAnsi="Courier New" w:cs="Courier New"/>
          <w:sz w:val="15"/>
          <w:szCs w:val="15"/>
        </w:rPr>
        <w:t xml:space="preserve">// zaman.h — NTP saat. WiFi bağlanınca başlatılır. Bloklamaz (time() anlık okur).</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#include &lt;time.h&gt;</w:t>
      </w:r>
    </w:p>
    <w:p>
      <w:pPr>
        <w:spacing w:line="200" w:lineRule="auto"/>
        <w:ind w:firstLine="0"/>
        <w:jc w:val="left"/>
        <w:contextualSpacing/>
      </w:pPr>
      <w:r>
        <w:rPr>
          <w:rFonts w:ascii="Courier New" w:hAnsi="Courier New" w:cs="Courier New"/>
          <w:sz w:val="15"/>
          <w:szCs w:val="15"/>
        </w:rPr>
        <w:t xml:space="preserve">#include "config.h"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SNTP başlat (WiFi bağlandıktan sonra çağrılır). Arka planda senkronize olur.</w:t>
      </w:r>
    </w:p>
    <w:p>
      <w:pPr>
        <w:spacing w:line="200" w:lineRule="auto"/>
        <w:ind w:firstLine="0"/>
        <w:jc w:val="left"/>
        <w:contextualSpacing/>
      </w:pPr>
      <w:r>
        <w:rPr>
          <w:rFonts w:ascii="Courier New" w:hAnsi="Courier New" w:cs="Courier New"/>
          <w:sz w:val="15"/>
          <w:szCs w:val="15"/>
        </w:rPr>
        <w:t xml:space="preserve">inline void zamanBaslat() {</w:t>
      </w:r>
    </w:p>
    <w:p>
      <w:pPr>
        <w:spacing w:line="200" w:lineRule="auto"/>
        <w:ind w:firstLine="0"/>
        <w:jc w:val="left"/>
        <w:contextualSpacing/>
      </w:pPr>
      <w:r>
        <w:rPr>
          <w:rFonts w:ascii="Courier New" w:hAnsi="Courier New" w:cs="Courier New"/>
          <w:sz w:val="15"/>
          <w:szCs w:val="15"/>
        </w:rPr>
        <w:t xml:space="preserve">  configTime(GMT_OFFSET_SN, YAZ_SAATI_OFFSET_SN, NTP_SUNUCU);</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Saat NTP ile senkronize oldu mu? (epoch makul bir değerin üstündeyse).</w:t>
      </w:r>
    </w:p>
    <w:p>
      <w:pPr>
        <w:spacing w:line="200" w:lineRule="auto"/>
        <w:ind w:firstLine="0"/>
        <w:jc w:val="left"/>
        <w:contextualSpacing/>
      </w:pPr>
      <w:r>
        <w:rPr>
          <w:rFonts w:ascii="Courier New" w:hAnsi="Courier New" w:cs="Courier New"/>
          <w:sz w:val="15"/>
          <w:szCs w:val="15"/>
        </w:rPr>
        <w:t xml:space="preserve">inline bool zamanGecerli() {</w:t>
      </w:r>
    </w:p>
    <w:p>
      <w:pPr>
        <w:spacing w:line="200" w:lineRule="auto"/>
        <w:ind w:firstLine="0"/>
        <w:jc w:val="left"/>
        <w:contextualSpacing/>
      </w:pPr>
      <w:r>
        <w:rPr>
          <w:rFonts w:ascii="Courier New" w:hAnsi="Courier New" w:cs="Courier New"/>
          <w:sz w:val="15"/>
          <w:szCs w:val="15"/>
        </w:rPr>
        <w:t xml:space="preserve">  return time(nullptr) &gt; 1700000000;   // ~2023 sonrası</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Şu anki yerel saat. Senkron değilse false döner, referanslara dokunmaz.</w:t>
      </w:r>
    </w:p>
    <w:p>
      <w:pPr>
        <w:spacing w:line="200" w:lineRule="auto"/>
        <w:ind w:firstLine="0"/>
        <w:jc w:val="left"/>
        <w:contextualSpacing/>
      </w:pPr>
      <w:r>
        <w:rPr>
          <w:rFonts w:ascii="Courier New" w:hAnsi="Courier New" w:cs="Courier New"/>
          <w:sz w:val="15"/>
          <w:szCs w:val="15"/>
        </w:rPr>
        <w:t xml:space="preserve">inline bool suankiZaman(int&amp; saat, int&amp; dakika, int&amp; saniye) {</w:t>
      </w:r>
    </w:p>
    <w:p>
      <w:pPr>
        <w:spacing w:line="200" w:lineRule="auto"/>
        <w:ind w:firstLine="0"/>
        <w:jc w:val="left"/>
        <w:contextualSpacing/>
      </w:pPr>
      <w:r>
        <w:rPr>
          <w:rFonts w:ascii="Courier New" w:hAnsi="Courier New" w:cs="Courier New"/>
          <w:sz w:val="15"/>
          <w:szCs w:val="15"/>
        </w:rPr>
        <w:t xml:space="preserve">  time_t t = time(nullptr);</w:t>
      </w:r>
    </w:p>
    <w:p>
      <w:pPr>
        <w:spacing w:line="200" w:lineRule="auto"/>
        <w:ind w:firstLine="0"/>
        <w:jc w:val="left"/>
        <w:contextualSpacing/>
      </w:pPr>
      <w:r>
        <w:rPr>
          <w:rFonts w:ascii="Courier New" w:hAnsi="Courier New" w:cs="Courier New"/>
          <w:sz w:val="15"/>
          <w:szCs w:val="15"/>
        </w:rPr>
        <w:t xml:space="preserve">  if (t &lt;= 1700000000) return false;</w:t>
      </w:r>
    </w:p>
    <w:p>
      <w:pPr>
        <w:spacing w:line="200" w:lineRule="auto"/>
        <w:ind w:firstLine="0"/>
        <w:jc w:val="left"/>
        <w:contextualSpacing/>
      </w:pPr>
      <w:r>
        <w:rPr>
          <w:rFonts w:ascii="Courier New" w:hAnsi="Courier New" w:cs="Courier New"/>
          <w:sz w:val="15"/>
          <w:szCs w:val="15"/>
        </w:rPr>
        <w:t xml:space="preserve">  struct tm ti;</w:t>
      </w:r>
    </w:p>
    <w:p>
      <w:pPr>
        <w:spacing w:line="200" w:lineRule="auto"/>
        <w:ind w:firstLine="0"/>
        <w:jc w:val="left"/>
        <w:contextualSpacing/>
      </w:pPr>
      <w:r>
        <w:rPr>
          <w:rFonts w:ascii="Courier New" w:hAnsi="Courier New" w:cs="Courier New"/>
          <w:sz w:val="15"/>
          <w:szCs w:val="15"/>
        </w:rPr>
        <w:t xml:space="preserve">  localtime_r(&amp;t, &amp;ti);</w:t>
      </w:r>
    </w:p>
    <w:p>
      <w:pPr>
        <w:spacing w:line="200" w:lineRule="auto"/>
        <w:ind w:firstLine="0"/>
        <w:jc w:val="left"/>
        <w:contextualSpacing/>
      </w:pPr>
      <w:r>
        <w:rPr>
          <w:rFonts w:ascii="Courier New" w:hAnsi="Courier New" w:cs="Courier New"/>
          <w:sz w:val="15"/>
          <w:szCs w:val="15"/>
        </w:rPr>
        <w:t xml:space="preserve">  saat = ti.tm_hour; dakika = ti.tm_min; saniye = ti.tm_sec;</w:t>
      </w:r>
    </w:p>
    <w:p>
      <w:pPr>
        <w:spacing w:line="200" w:lineRule="auto"/>
        <w:ind w:firstLine="0"/>
        <w:jc w:val="left"/>
        <w:contextualSpacing/>
      </w:pPr>
      <w:r>
        <w:rPr>
          <w:rFonts w:ascii="Courier New" w:hAnsi="Courier New" w:cs="Courier New"/>
          <w:sz w:val="15"/>
          <w:szCs w:val="15"/>
        </w:rPr>
        <w:t xml:space="preserve">  return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"HH:MM:SS" (LCD/arayüz için). Senkron değilse "--:--:--".</w:t>
      </w:r>
    </w:p>
    <w:p>
      <w:pPr>
        <w:spacing w:line="200" w:lineRule="auto"/>
        <w:ind w:firstLine="0"/>
        <w:jc w:val="left"/>
        <w:contextualSpacing/>
      </w:pPr>
      <w:r>
        <w:rPr>
          <w:rFonts w:ascii="Courier New" w:hAnsi="Courier New" w:cs="Courier New"/>
          <w:sz w:val="15"/>
          <w:szCs w:val="15"/>
        </w:rPr>
        <w:t xml:space="preserve">inline void zamanMetni(char* buf, size_t n) {</w:t>
      </w:r>
    </w:p>
    <w:p>
      <w:pPr>
        <w:spacing w:line="200" w:lineRule="auto"/>
        <w:ind w:firstLine="0"/>
        <w:jc w:val="left"/>
        <w:contextualSpacing/>
      </w:pPr>
      <w:r>
        <w:rPr>
          <w:rFonts w:ascii="Courier New" w:hAnsi="Courier New" w:cs="Courier New"/>
          <w:sz w:val="15"/>
          <w:szCs w:val="15"/>
        </w:rPr>
        <w:t xml:space="preserve">  int s, d, sn;</w:t>
      </w:r>
    </w:p>
    <w:p>
      <w:pPr>
        <w:spacing w:line="200" w:lineRule="auto"/>
        <w:ind w:firstLine="0"/>
        <w:jc w:val="left"/>
        <w:contextualSpacing/>
      </w:pPr>
      <w:r>
        <w:rPr>
          <w:rFonts w:ascii="Courier New" w:hAnsi="Courier New" w:cs="Courier New"/>
          <w:sz w:val="15"/>
          <w:szCs w:val="15"/>
        </w:rPr>
        <w:t xml:space="preserve">  if (suankiZaman(s, d, sn)) snprintf(buf, n, "%02d:%02d:%02d", s, d, sn);</w:t>
      </w:r>
    </w:p>
    <w:p>
      <w:pPr>
        <w:spacing w:line="200" w:lineRule="auto"/>
        <w:ind w:firstLine="0"/>
        <w:jc w:val="left"/>
        <w:contextualSpacing/>
      </w:pPr>
      <w:r>
        <w:rPr>
          <w:rFonts w:ascii="Courier New" w:hAnsi="Courier New" w:cs="Courier New"/>
          <w:sz w:val="15"/>
          <w:szCs w:val="15"/>
        </w:rPr>
        <w:t xml:space="preserve">  else                       snprintf(buf, n, "--:--:--");</w:t>
      </w:r>
    </w:p>
    <w:p>
      <w:pPr>
        <w:spacing w:line="200" w:lineRule="auto"/>
        <w:ind w:firstLine="0"/>
        <w:jc w:val="left"/>
        <w:contextualSpacing/>
      </w:pPr>
      <w:r>
        <w:rPr>
          <w:rFonts w:ascii="Courier New" w:hAnsi="Courier New" w:cs="Courier New"/>
          <w:sz w:val="15"/>
          <w:szCs w:val="15"/>
        </w:rPr>
        <w:t xml:space="preserve">}</w:t>
      </w:r>
    </w:p>
    <w:p>
      <w:pPr>
        <w:spacing w:before="280" w:after="60"/>
        <w:ind w:firstLine="0"/>
        <w:pBdr>
          <w:bottom w:val="single" w:sz="6" w:space="2" w:color="777777"/>
        </w:pBdr>
      </w:pPr>
      <w:r>
        <w:rPr>
          <w:b/>
          <w:sz w:val="24"/>
          <w:szCs w:val="24"/>
        </w:rPr>
        <w:t xml:space="preserve">akillisera/sensors.h</w:t>
      </w:r>
      <w:r>
        <w:rPr>
          <w:sz w:val="20"/>
          <w:szCs w:val="20"/>
        </w:rPr>
        <w:t xml:space="preserve">   -   Layer 3 - Sensor driver</w:t>
      </w:r>
    </w:p>
    <w:p>
      <w:pPr>
        <w:ind w:firstLine="0"/>
      </w:pPr>
      <w:r>
        <w:t xml:space="preserve">Reads the DHT11 and both ADC1 channels, respecting the DHT11's two-second minimum interval, counting read failures instead of hiding them, and mapping raw ADC counts to percentages.</w:t>
      </w:r>
    </w:p>
    <w:p>
      <w:pPr>
        <w:spacing w:line="200" w:lineRule="auto"/>
        <w:ind w:firstLine="0"/>
        <w:jc w:val="left"/>
        <w:contextualSpacing/>
      </w:pPr>
      <w:r>
        <w:rPr>
          <w:rFonts w:ascii="Courier New" w:hAnsi="Courier New" w:cs="Courier New"/>
          <w:sz w:val="15"/>
          <w:szCs w:val="15"/>
        </w:rPr>
        <w:t xml:space="preserve">// sensors.h — TÜM sensör okumaları burada kapsüllenir.</w:t>
      </w:r>
    </w:p>
    <w:p>
      <w:pPr>
        <w:spacing w:line="200" w:lineRule="auto"/>
        <w:ind w:firstLine="0"/>
        <w:jc w:val="left"/>
        <w:contextualSpacing/>
      </w:pPr>
      <w:r>
        <w:rPr>
          <w:rFonts w:ascii="Courier New" w:hAnsi="Courier New" w:cs="Courier New"/>
          <w:sz w:val="15"/>
          <w:szCs w:val="15"/>
        </w:rPr>
        <w:t xml:space="preserve">// Başka hiçbir dosyada analogRead() / dht.read*() çağrısı YOK.</w:t>
      </w:r>
    </w:p>
    <w:p>
      <w:pPr>
        <w:spacing w:line="200" w:lineRule="auto"/>
        <w:ind w:firstLine="0"/>
        <w:jc w:val="left"/>
        <w:contextualSpacing/>
      </w:pPr>
      <w:r>
        <w:rPr>
          <w:rFonts w:ascii="Courier New" w:hAnsi="Courier New" w:cs="Courier New"/>
          <w:sz w:val="15"/>
          <w:szCs w:val="15"/>
        </w:rPr>
        <w:t xml:space="preserve">// Tüm fonksiyonlar inline, modül durumu static (global namespace kirletilmez).</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#include &lt;DHT.h&gt;</w:t>
      </w:r>
    </w:p>
    <w:p>
      <w:pPr>
        <w:spacing w:line="200" w:lineRule="auto"/>
        <w:ind w:firstLine="0"/>
        <w:jc w:val="left"/>
        <w:contextualSpacing/>
      </w:pPr>
      <w:r>
        <w:rPr>
          <w:rFonts w:ascii="Courier New" w:hAnsi="Courier New" w:cs="Courier New"/>
          <w:sz w:val="15"/>
          <w:szCs w:val="15"/>
        </w:rPr>
        <w:t xml:space="preserve">#include "config.h"</w:t>
      </w:r>
    </w:p>
    <w:p>
      <w:pPr>
        <w:spacing w:line="200" w:lineRule="auto"/>
        <w:ind w:firstLine="0"/>
        <w:jc w:val="left"/>
        <w:contextualSpacing/>
      </w:pPr>
      <w:r>
        <w:rPr>
          <w:rFonts w:ascii="Courier New" w:hAnsi="Courier New" w:cs="Courier New"/>
          <w:sz w:val="15"/>
          <w:szCs w:val="15"/>
        </w:rPr>
        <w:t xml:space="preserve">#include "control_logic.h"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Modül durumu ---</w:t>
      </w:r>
    </w:p>
    <w:p>
      <w:pPr>
        <w:spacing w:line="200" w:lineRule="auto"/>
        <w:ind w:firstLine="0"/>
        <w:jc w:val="left"/>
        <w:contextualSpacing/>
      </w:pPr>
      <w:r>
        <w:rPr>
          <w:rFonts w:ascii="Courier New" w:hAnsi="Courier New" w:cs="Courier New"/>
          <w:sz w:val="15"/>
          <w:szCs w:val="15"/>
        </w:rPr>
        <w:t xml:space="preserve">static DHT s_dht(DHT_PIN, DHT11);</w:t>
      </w:r>
    </w:p>
    <w:p>
      <w:pPr>
        <w:spacing w:line="200" w:lineRule="auto"/>
        <w:ind w:firstLine="0"/>
        <w:jc w:val="left"/>
        <w:contextualSpacing/>
      </w:pPr>
      <w:r>
        <w:rPr>
          <w:rFonts w:ascii="Courier New" w:hAnsi="Courier New" w:cs="Courier New"/>
          <w:sz w:val="15"/>
          <w:szCs w:val="15"/>
        </w:rPr>
        <w:t xml:space="preserve">static unsigned long s_dhtSonOkuma = 0;   // son DHT örneklemesi (ms)</w:t>
      </w:r>
    </w:p>
    <w:p>
      <w:pPr>
        <w:spacing w:line="200" w:lineRule="auto"/>
        <w:ind w:firstLine="0"/>
        <w:jc w:val="left"/>
        <w:contextualSpacing/>
      </w:pPr>
      <w:r>
        <w:rPr>
          <w:rFonts w:ascii="Courier New" w:hAnsi="Courier New" w:cs="Courier New"/>
          <w:sz w:val="15"/>
          <w:szCs w:val="15"/>
        </w:rPr>
        <w:t xml:space="preserve">static int  s_dhtHataSayaci = 0;          // ardışık başarısız okuma</w:t>
      </w:r>
    </w:p>
    <w:p>
      <w:pPr>
        <w:spacing w:line="200" w:lineRule="auto"/>
        <w:ind w:firstLine="0"/>
        <w:jc w:val="left"/>
        <w:contextualSpacing/>
      </w:pPr>
      <w:r>
        <w:rPr>
          <w:rFonts w:ascii="Courier New" w:hAnsi="Courier New" w:cs="Courier New"/>
          <w:sz w:val="15"/>
          <w:szCs w:val="15"/>
        </w:rPr>
        <w:t xml:space="preserve">static bool s_dhtIlkOkuma = true;         // ilk çağrıda hız sınırını atla</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Tüm sensörleri başlat. Analog pinler için pinMode gerekmez.</w:t>
      </w:r>
    </w:p>
    <w:p>
      <w:pPr>
        <w:spacing w:line="200" w:lineRule="auto"/>
        <w:ind w:firstLine="0"/>
        <w:jc w:val="left"/>
        <w:contextualSpacing/>
      </w:pPr>
      <w:r>
        <w:rPr>
          <w:rFonts w:ascii="Courier New" w:hAnsi="Courier New" w:cs="Courier New"/>
          <w:sz w:val="15"/>
          <w:szCs w:val="15"/>
        </w:rPr>
        <w:t xml:space="preserve">inline void sensorlerBaslat() {</w:t>
      </w:r>
    </w:p>
    <w:p>
      <w:pPr>
        <w:spacing w:line="200" w:lineRule="auto"/>
        <w:ind w:firstLine="0"/>
        <w:jc w:val="left"/>
        <w:contextualSpacing/>
      </w:pPr>
      <w:r>
        <w:rPr>
          <w:rFonts w:ascii="Courier New" w:hAnsi="Courier New" w:cs="Courier New"/>
          <w:sz w:val="15"/>
          <w:szCs w:val="15"/>
        </w:rPr>
        <w:t xml:space="preserve">  s_dht.begin();</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DHT11 oku. Hız sınırlı (&gt;=2000 ms), NaN filtreli.</w:t>
      </w:r>
    </w:p>
    <w:p>
      <w:pPr>
        <w:spacing w:line="200" w:lineRule="auto"/>
        <w:ind w:firstLine="0"/>
        <w:jc w:val="left"/>
        <w:contextualSpacing/>
      </w:pPr>
      <w:r>
        <w:rPr>
          <w:rFonts w:ascii="Courier New" w:hAnsi="Courier New" w:cs="Courier New"/>
          <w:sz w:val="15"/>
          <w:szCs w:val="15"/>
        </w:rPr>
        <w:t xml:space="preserve">// Geçersiz/erken çağrıda referanslar DEĞİŞMEZ (son geçerli değer korunur).</w:t>
      </w:r>
    </w:p>
    <w:p>
      <w:pPr>
        <w:spacing w:line="200" w:lineRule="auto"/>
        <w:ind w:firstLine="0"/>
        <w:jc w:val="left"/>
        <w:contextualSpacing/>
      </w:pPr>
      <w:r>
        <w:rPr>
          <w:rFonts w:ascii="Courier New" w:hAnsi="Courier New" w:cs="Courier New"/>
          <w:sz w:val="15"/>
          <w:szCs w:val="15"/>
        </w:rPr>
        <w:t xml:space="preserve">// Yeni geçerli okuma yapıldığında true, filtrelenen NaN'de false döner.</w:t>
      </w:r>
    </w:p>
    <w:p>
      <w:pPr>
        <w:spacing w:line="200" w:lineRule="auto"/>
        <w:ind w:firstLine="0"/>
        <w:jc w:val="left"/>
        <w:contextualSpacing/>
      </w:pPr>
      <w:r>
        <w:rPr>
          <w:rFonts w:ascii="Courier New" w:hAnsi="Courier New" w:cs="Courier New"/>
          <w:sz w:val="15"/>
          <w:szCs w:val="15"/>
        </w:rPr>
        <w:t xml:space="preserve">inline bool dhtOku(float&amp; sicaklik, float&amp; nem) {</w:t>
      </w:r>
    </w:p>
    <w:p>
      <w:pPr>
        <w:spacing w:line="200" w:lineRule="auto"/>
        <w:ind w:firstLine="0"/>
        <w:jc w:val="left"/>
        <w:contextualSpacing/>
      </w:pPr>
      <w:r>
        <w:rPr>
          <w:rFonts w:ascii="Courier New" w:hAnsi="Courier New" w:cs="Courier New"/>
          <w:sz w:val="15"/>
          <w:szCs w:val="15"/>
        </w:rPr>
        <w:t xml:space="preserve">  unsigned long simdi = millis();</w:t>
      </w:r>
    </w:p>
    <w:p>
      <w:pPr>
        <w:spacing w:line="200" w:lineRule="auto"/>
        <w:ind w:firstLine="0"/>
        <w:jc w:val="left"/>
        <w:contextualSpacing/>
      </w:pPr>
      <w:r>
        <w:rPr>
          <w:rFonts w:ascii="Courier New" w:hAnsi="Courier New" w:cs="Courier New"/>
          <w:sz w:val="15"/>
          <w:szCs w:val="15"/>
        </w:rPr>
        <w:t xml:space="preserve">  // Hız sınırı: 2 sn dolmadıysa okuma yapma, eski değeri koru.</w:t>
      </w:r>
    </w:p>
    <w:p>
      <w:pPr>
        <w:spacing w:line="200" w:lineRule="auto"/>
        <w:ind w:firstLine="0"/>
        <w:jc w:val="left"/>
        <w:contextualSpacing/>
      </w:pPr>
      <w:r>
        <w:rPr>
          <w:rFonts w:ascii="Courier New" w:hAnsi="Courier New" w:cs="Courier New"/>
          <w:sz w:val="15"/>
          <w:szCs w:val="15"/>
        </w:rPr>
        <w:t xml:space="preserve">  if (!s_dhtIlkOkuma &amp;&amp; (simdi - s_dhtSonOkuma) &lt; SENSOR_READ_INTERVAL) {</w:t>
      </w:r>
    </w:p>
    <w:p>
      <w:pPr>
        <w:spacing w:line="200" w:lineRule="auto"/>
        <w:ind w:firstLine="0"/>
        <w:jc w:val="left"/>
        <w:contextualSpacing/>
      </w:pPr>
      <w:r>
        <w:rPr>
          <w:rFonts w:ascii="Courier New" w:hAnsi="Courier New" w:cs="Courier New"/>
          <w:sz w:val="15"/>
          <w:szCs w:val="15"/>
        </w:rPr>
        <w:t xml:space="preserve">    return true;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s_dhtSonOkuma = simdi;</w:t>
      </w:r>
    </w:p>
    <w:p>
      <w:pPr>
        <w:spacing w:line="200" w:lineRule="auto"/>
        <w:ind w:firstLine="0"/>
        <w:jc w:val="left"/>
        <w:contextualSpacing/>
      </w:pPr>
      <w:r>
        <w:rPr>
          <w:rFonts w:ascii="Courier New" w:hAnsi="Courier New" w:cs="Courier New"/>
          <w:sz w:val="15"/>
          <w:szCs w:val="15"/>
        </w:rPr>
        <w:t xml:space="preserve">  s_dhtIlkOkuma = false;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float t = s_dht.readTemperature();</w:t>
      </w:r>
    </w:p>
    <w:p>
      <w:pPr>
        <w:spacing w:line="200" w:lineRule="auto"/>
        <w:ind w:firstLine="0"/>
        <w:jc w:val="left"/>
        <w:contextualSpacing/>
      </w:pPr>
      <w:r>
        <w:rPr>
          <w:rFonts w:ascii="Courier New" w:hAnsi="Courier New" w:cs="Courier New"/>
          <w:sz w:val="15"/>
          <w:szCs w:val="15"/>
        </w:rPr>
        <w:t xml:space="preserve">  float h = s_dht.readHumidity();</w:t>
      </w:r>
    </w:p>
    <w:p>
      <w:pPr>
        <w:spacing w:line="200" w:lineRule="auto"/>
        <w:ind w:firstLine="0"/>
        <w:jc w:val="left"/>
        <w:contextualSpacing/>
      </w:pPr>
      <w:r>
        <w:rPr>
          <w:rFonts w:ascii="Courier New" w:hAnsi="Courier New" w:cs="Courier New"/>
          <w:sz w:val="15"/>
          <w:szCs w:val="15"/>
        </w:rPr>
        <w:t xml:space="preserve">  if (!sensorDegeriGecerli(t) || !sensorDegeriGecerli(h)) {</w:t>
      </w:r>
    </w:p>
    <w:p>
      <w:pPr>
        <w:spacing w:line="200" w:lineRule="auto"/>
        <w:ind w:firstLine="0"/>
        <w:jc w:val="left"/>
        <w:contextualSpacing/>
      </w:pPr>
      <w:r>
        <w:rPr>
          <w:rFonts w:ascii="Courier New" w:hAnsi="Courier New" w:cs="Courier New"/>
          <w:sz w:val="15"/>
          <w:szCs w:val="15"/>
        </w:rPr>
        <w:t xml:space="preserve">    if (s_dhtHataSayaci &lt; DHT_MAX_FAILS) s_dhtHataSayaci++;</w:t>
      </w:r>
    </w:p>
    <w:p>
      <w:pPr>
        <w:spacing w:line="200" w:lineRule="auto"/>
        <w:ind w:firstLine="0"/>
        <w:jc w:val="left"/>
        <w:contextualSpacing/>
      </w:pPr>
      <w:r>
        <w:rPr>
          <w:rFonts w:ascii="Courier New" w:hAnsi="Courier New" w:cs="Courier New"/>
          <w:sz w:val="15"/>
          <w:szCs w:val="15"/>
        </w:rPr>
        <w:t xml:space="preserve">    return false;                 // referanslara DOKUNMA — son geçerli değer korunur</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s_dhtHataSayaci = 0;</w:t>
      </w:r>
    </w:p>
    <w:p>
      <w:pPr>
        <w:spacing w:line="200" w:lineRule="auto"/>
        <w:ind w:firstLine="0"/>
        <w:jc w:val="left"/>
        <w:contextualSpacing/>
      </w:pPr>
      <w:r>
        <w:rPr>
          <w:rFonts w:ascii="Courier New" w:hAnsi="Courier New" w:cs="Courier New"/>
          <w:sz w:val="15"/>
          <w:szCs w:val="15"/>
        </w:rPr>
        <w:t xml:space="preserve">  sicaklik = t;</w:t>
      </w:r>
    </w:p>
    <w:p>
      <w:pPr>
        <w:spacing w:line="200" w:lineRule="auto"/>
        <w:ind w:firstLine="0"/>
        <w:jc w:val="left"/>
        <w:contextualSpacing/>
      </w:pPr>
      <w:r>
        <w:rPr>
          <w:rFonts w:ascii="Courier New" w:hAnsi="Courier New" w:cs="Courier New"/>
          <w:sz w:val="15"/>
          <w:szCs w:val="15"/>
        </w:rPr>
        <w:t xml:space="preserve">  nem = h;</w:t>
      </w:r>
    </w:p>
    <w:p>
      <w:pPr>
        <w:spacing w:line="200" w:lineRule="auto"/>
        <w:ind w:firstLine="0"/>
        <w:jc w:val="left"/>
        <w:contextualSpacing/>
      </w:pPr>
      <w:r>
        <w:rPr>
          <w:rFonts w:ascii="Courier New" w:hAnsi="Courier New" w:cs="Courier New"/>
          <w:sz w:val="15"/>
          <w:szCs w:val="15"/>
        </w:rPr>
        <w:t xml:space="preserve">  return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Ardışık DHT_MAX_FAILS (5) başarısız okuma -&gt; sensör arızalı.</w:t>
      </w:r>
    </w:p>
    <w:p>
      <w:pPr>
        <w:spacing w:line="200" w:lineRule="auto"/>
        <w:ind w:firstLine="0"/>
        <w:jc w:val="left"/>
        <w:contextualSpacing/>
      </w:pPr>
      <w:r>
        <w:rPr>
          <w:rFonts w:ascii="Courier New" w:hAnsi="Courier New" w:cs="Courier New"/>
          <w:sz w:val="15"/>
          <w:szCs w:val="15"/>
        </w:rPr>
        <w:t xml:space="preserve">inline bool dhtArizali() {</w:t>
      </w:r>
    </w:p>
    <w:p>
      <w:pPr>
        <w:spacing w:line="200" w:lineRule="auto"/>
        <w:ind w:firstLine="0"/>
        <w:jc w:val="left"/>
        <w:contextualSpacing/>
      </w:pPr>
      <w:r>
        <w:rPr>
          <w:rFonts w:ascii="Courier New" w:hAnsi="Courier New" w:cs="Courier New"/>
          <w:sz w:val="15"/>
          <w:szCs w:val="15"/>
        </w:rPr>
        <w:t xml:space="preserve">  return s_dhtHataSayaci &gt;= DHT_MAX_FAILS;</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Ardışık DHT hata sayısı (health endpoint için).</w:t>
      </w:r>
    </w:p>
    <w:p>
      <w:pPr>
        <w:spacing w:line="200" w:lineRule="auto"/>
        <w:ind w:firstLine="0"/>
        <w:jc w:val="left"/>
        <w:contextualSpacing/>
      </w:pPr>
      <w:r>
        <w:rPr>
          <w:rFonts w:ascii="Courier New" w:hAnsi="Courier New" w:cs="Courier New"/>
          <w:sz w:val="15"/>
          <w:szCs w:val="15"/>
        </w:rPr>
        <w:t xml:space="preserve">inline int dhtHataSayisi() { return s_dhtHataSayaci;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Analog okuma medyan filtresi. Ortalama tek sıçramadan etkilenir; medyan etkilenmez</w:t>
      </w:r>
    </w:p>
    <w:p>
      <w:pPr>
        <w:spacing w:line="200" w:lineRule="auto"/>
        <w:ind w:firstLine="0"/>
        <w:jc w:val="left"/>
        <w:contextualSpacing/>
      </w:pPr>
      <w:r>
        <w:rPr>
          <w:rFonts w:ascii="Courier New" w:hAnsi="Courier New" w:cs="Courier New"/>
          <w:sz w:val="15"/>
          <w:szCs w:val="15"/>
        </w:rPr>
        <w:t xml:space="preserve">// (elektriksel gürültü, pompa rölesi çekerken besleme dalgalanması).</w:t>
      </w:r>
    </w:p>
    <w:p>
      <w:pPr>
        <w:spacing w:line="200" w:lineRule="auto"/>
        <w:ind w:firstLine="0"/>
        <w:jc w:val="left"/>
        <w:contextualSpacing/>
      </w:pPr>
      <w:r>
        <w:rPr>
          <w:rFonts w:ascii="Courier New" w:hAnsi="Courier New" w:cs="Courier New"/>
          <w:sz w:val="15"/>
          <w:szCs w:val="15"/>
        </w:rPr>
        <w:t xml:space="preserve">inline int analogOkuMedyan(uint8_t pin, uint8_t ornekSayisi = 5) {</w:t>
      </w:r>
    </w:p>
    <w:p>
      <w:pPr>
        <w:spacing w:line="200" w:lineRule="auto"/>
        <w:ind w:firstLine="0"/>
        <w:jc w:val="left"/>
        <w:contextualSpacing/>
      </w:pPr>
      <w:r>
        <w:rPr>
          <w:rFonts w:ascii="Courier New" w:hAnsi="Courier New" w:cs="Courier New"/>
          <w:sz w:val="15"/>
          <w:szCs w:val="15"/>
        </w:rPr>
        <w:t xml:space="preserve">  constexpr uint8_t MAKS = 15;</w:t>
      </w:r>
    </w:p>
    <w:p>
      <w:pPr>
        <w:spacing w:line="200" w:lineRule="auto"/>
        <w:ind w:firstLine="0"/>
        <w:jc w:val="left"/>
        <w:contextualSpacing/>
      </w:pPr>
      <w:r>
        <w:rPr>
          <w:rFonts w:ascii="Courier New" w:hAnsi="Courier New" w:cs="Courier New"/>
          <w:sz w:val="15"/>
          <w:szCs w:val="15"/>
        </w:rPr>
        <w:t xml:space="preserve">  if (ornekSayisi &lt; 1)    ornekSayisi = 1;</w:t>
      </w:r>
    </w:p>
    <w:p>
      <w:pPr>
        <w:spacing w:line="200" w:lineRule="auto"/>
        <w:ind w:firstLine="0"/>
        <w:jc w:val="left"/>
        <w:contextualSpacing/>
      </w:pPr>
      <w:r>
        <w:rPr>
          <w:rFonts w:ascii="Courier New" w:hAnsi="Courier New" w:cs="Courier New"/>
          <w:sz w:val="15"/>
          <w:szCs w:val="15"/>
        </w:rPr>
        <w:t xml:space="preserve">  if (ornekSayisi &gt; MAKS) ornekSayisi = MAKS;</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int buf[MAKS];</w:t>
      </w:r>
    </w:p>
    <w:p>
      <w:pPr>
        <w:spacing w:line="200" w:lineRule="auto"/>
        <w:ind w:firstLine="0"/>
        <w:jc w:val="left"/>
        <w:contextualSpacing/>
      </w:pPr>
      <w:r>
        <w:rPr>
          <w:rFonts w:ascii="Courier New" w:hAnsi="Courier New" w:cs="Courier New"/>
          <w:sz w:val="15"/>
          <w:szCs w:val="15"/>
        </w:rPr>
        <w:t xml:space="preserve">  for (uint8_t i = 0; i &lt; ornekSayisi; i++) {</w:t>
      </w:r>
    </w:p>
    <w:p>
      <w:pPr>
        <w:spacing w:line="200" w:lineRule="auto"/>
        <w:ind w:firstLine="0"/>
        <w:jc w:val="left"/>
        <w:contextualSpacing/>
      </w:pPr>
      <w:r>
        <w:rPr>
          <w:rFonts w:ascii="Courier New" w:hAnsi="Courier New" w:cs="Courier New"/>
          <w:sz w:val="15"/>
          <w:szCs w:val="15"/>
        </w:rPr>
        <w:t xml:space="preserve">    buf[i] = analogRead(pin);</w:t>
      </w:r>
    </w:p>
    <w:p>
      <w:pPr>
        <w:spacing w:line="200" w:lineRule="auto"/>
        <w:ind w:firstLine="0"/>
        <w:jc w:val="left"/>
        <w:contextualSpacing/>
      </w:pPr>
      <w:r>
        <w:rPr>
          <w:rFonts w:ascii="Courier New" w:hAnsi="Courier New" w:cs="Courier New"/>
          <w:sz w:val="15"/>
          <w:szCs w:val="15"/>
        </w:rPr>
        <w:t xml:space="preserve">    delayMicroseconds(2000);      // delay() DEĞİL — loop'ta güvenli, toplam ~10 ms</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Insertion sort (küçük dizi)</w:t>
      </w:r>
    </w:p>
    <w:p>
      <w:pPr>
        <w:spacing w:line="200" w:lineRule="auto"/>
        <w:ind w:firstLine="0"/>
        <w:jc w:val="left"/>
        <w:contextualSpacing/>
      </w:pPr>
      <w:r>
        <w:rPr>
          <w:rFonts w:ascii="Courier New" w:hAnsi="Courier New" w:cs="Courier New"/>
          <w:sz w:val="15"/>
          <w:szCs w:val="15"/>
        </w:rPr>
        <w:t xml:space="preserve">  for (uint8_t i = 1; i &lt; ornekSayisi; i++) {</w:t>
      </w:r>
    </w:p>
    <w:p>
      <w:pPr>
        <w:spacing w:line="200" w:lineRule="auto"/>
        <w:ind w:firstLine="0"/>
        <w:jc w:val="left"/>
        <w:contextualSpacing/>
      </w:pPr>
      <w:r>
        <w:rPr>
          <w:rFonts w:ascii="Courier New" w:hAnsi="Courier New" w:cs="Courier New"/>
          <w:sz w:val="15"/>
          <w:szCs w:val="15"/>
        </w:rPr>
        <w:t xml:space="preserve">    int anahtar = buf[i];</w:t>
      </w:r>
    </w:p>
    <w:p>
      <w:pPr>
        <w:spacing w:line="200" w:lineRule="auto"/>
        <w:ind w:firstLine="0"/>
        <w:jc w:val="left"/>
        <w:contextualSpacing/>
      </w:pPr>
      <w:r>
        <w:rPr>
          <w:rFonts w:ascii="Courier New" w:hAnsi="Courier New" w:cs="Courier New"/>
          <w:sz w:val="15"/>
          <w:szCs w:val="15"/>
        </w:rPr>
        <w:t xml:space="preserve">    int j = i - 1;</w:t>
      </w:r>
    </w:p>
    <w:p>
      <w:pPr>
        <w:spacing w:line="200" w:lineRule="auto"/>
        <w:ind w:firstLine="0"/>
        <w:jc w:val="left"/>
        <w:contextualSpacing/>
      </w:pPr>
      <w:r>
        <w:rPr>
          <w:rFonts w:ascii="Courier New" w:hAnsi="Courier New" w:cs="Courier New"/>
          <w:sz w:val="15"/>
          <w:szCs w:val="15"/>
        </w:rPr>
        <w:t xml:space="preserve">    while (j &gt;= 0 &amp;&amp; buf[j] &gt; anahtar) { buf[j + 1] = buf[j]; j--; }</w:t>
      </w:r>
    </w:p>
    <w:p>
      <w:pPr>
        <w:spacing w:line="200" w:lineRule="auto"/>
        <w:ind w:firstLine="0"/>
        <w:jc w:val="left"/>
        <w:contextualSpacing/>
      </w:pPr>
      <w:r>
        <w:rPr>
          <w:rFonts w:ascii="Courier New" w:hAnsi="Courier New" w:cs="Courier New"/>
          <w:sz w:val="15"/>
          <w:szCs w:val="15"/>
        </w:rPr>
        <w:t xml:space="preserve">    buf[j + 1] = anahtar;</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return buf[ornekSayisi / 2];</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int toprakNemOku() { return analogOkuMedyan(SOIL_PIN); }</w:t>
      </w:r>
    </w:p>
    <w:p>
      <w:pPr>
        <w:spacing w:line="200" w:lineRule="auto"/>
        <w:ind w:firstLine="0"/>
        <w:jc w:val="left"/>
        <w:contextualSpacing/>
      </w:pPr>
      <w:r>
        <w:rPr>
          <w:rFonts w:ascii="Courier New" w:hAnsi="Courier New" w:cs="Courier New"/>
          <w:sz w:val="15"/>
          <w:szCs w:val="15"/>
        </w:rPr>
        <w:t xml:space="preserve">inline int isikOku()      { return analogOkuMedyan(LDR_PIN);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Ham -&gt; yüzde dönüşümleri (yalnızca arayüzde göstermek için; karar mantığı ham kullanır).</w:t>
      </w:r>
    </w:p>
    <w:p>
      <w:pPr>
        <w:spacing w:line="200" w:lineRule="auto"/>
        <w:ind w:firstLine="0"/>
        <w:jc w:val="left"/>
        <w:contextualSpacing/>
      </w:pPr>
      <w:r>
        <w:rPr>
          <w:rFonts w:ascii="Courier New" w:hAnsi="Courier New" w:cs="Courier New"/>
          <w:sz w:val="15"/>
          <w:szCs w:val="15"/>
        </w:rPr>
        <w:t xml:space="preserve">inline int toprakNemYuzde(int hamDeger) {</w:t>
      </w:r>
    </w:p>
    <w:p>
      <w:pPr>
        <w:spacing w:line="200" w:lineRule="auto"/>
        <w:ind w:firstLine="0"/>
        <w:jc w:val="left"/>
        <w:contextualSpacing/>
      </w:pPr>
      <w:r>
        <w:rPr>
          <w:rFonts w:ascii="Courier New" w:hAnsi="Courier New" w:cs="Courier New"/>
          <w:sz w:val="15"/>
          <w:szCs w:val="15"/>
        </w:rPr>
        <w:t xml:space="preserve">  // Kapasitif: ıslak=düşük ham -&gt; %100, kuru=yüksek ham -&gt; %0</w:t>
      </w:r>
    </w:p>
    <w:p>
      <w:pPr>
        <w:spacing w:line="200" w:lineRule="auto"/>
        <w:ind w:firstLine="0"/>
        <w:jc w:val="left"/>
        <w:contextualSpacing/>
      </w:pPr>
      <w:r>
        <w:rPr>
          <w:rFonts w:ascii="Courier New" w:hAnsi="Courier New" w:cs="Courier New"/>
          <w:sz w:val="15"/>
          <w:szCs w:val="15"/>
        </w:rPr>
        <w:t xml:space="preserve">  int y = map(hamDeger, SOIL_RAW_WET, SOIL_RAW_DRY, 100, 0);</w:t>
      </w:r>
    </w:p>
    <w:p>
      <w:pPr>
        <w:spacing w:line="200" w:lineRule="auto"/>
        <w:ind w:firstLine="0"/>
        <w:jc w:val="left"/>
        <w:contextualSpacing/>
      </w:pPr>
      <w:r>
        <w:rPr>
          <w:rFonts w:ascii="Courier New" w:hAnsi="Courier New" w:cs="Courier New"/>
          <w:sz w:val="15"/>
          <w:szCs w:val="15"/>
        </w:rPr>
        <w:t xml:space="preserve">  return constrain(y, 0, 100);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int isikYuzde(int hamDeger) {</w:t>
      </w:r>
    </w:p>
    <w:p>
      <w:pPr>
        <w:spacing w:line="200" w:lineRule="auto"/>
        <w:ind w:firstLine="0"/>
        <w:jc w:val="left"/>
        <w:contextualSpacing/>
      </w:pPr>
      <w:r>
        <w:rPr>
          <w:rFonts w:ascii="Courier New" w:hAnsi="Courier New" w:cs="Courier New"/>
          <w:sz w:val="15"/>
          <w:szCs w:val="15"/>
        </w:rPr>
        <w:t xml:space="preserve">  int y = map(hamDeger, 0, 4095, 0, 100);</w:t>
      </w:r>
    </w:p>
    <w:p>
      <w:pPr>
        <w:spacing w:line="200" w:lineRule="auto"/>
        <w:ind w:firstLine="0"/>
        <w:jc w:val="left"/>
        <w:contextualSpacing/>
      </w:pPr>
      <w:r>
        <w:rPr>
          <w:rFonts w:ascii="Courier New" w:hAnsi="Courier New" w:cs="Courier New"/>
          <w:sz w:val="15"/>
          <w:szCs w:val="15"/>
        </w:rPr>
        <w:t xml:space="preserve">  return constrain(y, 0, 100);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Toplu okuma ---</w:t>
      </w:r>
    </w:p>
    <w:p>
      <w:pPr>
        <w:spacing w:line="200" w:lineRule="auto"/>
        <w:ind w:firstLine="0"/>
        <w:jc w:val="left"/>
        <w:contextualSpacing/>
      </w:pPr>
      <w:r>
        <w:rPr>
          <w:rFonts w:ascii="Courier New" w:hAnsi="Courier New" w:cs="Courier New"/>
          <w:sz w:val="15"/>
          <w:szCs w:val="15"/>
        </w:rPr>
        <w:t xml:space="preserve">struct SensorVerisi {</w:t>
      </w:r>
    </w:p>
    <w:p>
      <w:pPr>
        <w:spacing w:line="200" w:lineRule="auto"/>
        <w:ind w:firstLine="0"/>
        <w:jc w:val="left"/>
        <w:contextualSpacing/>
      </w:pPr>
      <w:r>
        <w:rPr>
          <w:rFonts w:ascii="Courier New" w:hAnsi="Courier New" w:cs="Courier New"/>
          <w:sz w:val="15"/>
          <w:szCs w:val="15"/>
        </w:rPr>
        <w:t xml:space="preserve">  float sicaklik;</w:t>
      </w:r>
    </w:p>
    <w:p>
      <w:pPr>
        <w:spacing w:line="200" w:lineRule="auto"/>
        <w:ind w:firstLine="0"/>
        <w:jc w:val="left"/>
        <w:contextualSpacing/>
      </w:pPr>
      <w:r>
        <w:rPr>
          <w:rFonts w:ascii="Courier New" w:hAnsi="Courier New" w:cs="Courier New"/>
          <w:sz w:val="15"/>
          <w:szCs w:val="15"/>
        </w:rPr>
        <w:t xml:space="preserve">  float nem;</w:t>
      </w:r>
    </w:p>
    <w:p>
      <w:pPr>
        <w:spacing w:line="200" w:lineRule="auto"/>
        <w:ind w:firstLine="0"/>
        <w:jc w:val="left"/>
        <w:contextualSpacing/>
      </w:pPr>
      <w:r>
        <w:rPr>
          <w:rFonts w:ascii="Courier New" w:hAnsi="Courier New" w:cs="Courier New"/>
          <w:sz w:val="15"/>
          <w:szCs w:val="15"/>
        </w:rPr>
        <w:t xml:space="preserve">  int   toprakHam;</w:t>
      </w:r>
    </w:p>
    <w:p>
      <w:pPr>
        <w:spacing w:line="200" w:lineRule="auto"/>
        <w:ind w:firstLine="0"/>
        <w:jc w:val="left"/>
        <w:contextualSpacing/>
      </w:pPr>
      <w:r>
        <w:rPr>
          <w:rFonts w:ascii="Courier New" w:hAnsi="Courier New" w:cs="Courier New"/>
          <w:sz w:val="15"/>
          <w:szCs w:val="15"/>
        </w:rPr>
        <w:t xml:space="preserve">  int   isikHam;</w:t>
      </w:r>
    </w:p>
    <w:p>
      <w:pPr>
        <w:spacing w:line="200" w:lineRule="auto"/>
        <w:ind w:firstLine="0"/>
        <w:jc w:val="left"/>
        <w:contextualSpacing/>
      </w:pPr>
      <w:r>
        <w:rPr>
          <w:rFonts w:ascii="Courier New" w:hAnsi="Courier New" w:cs="Courier New"/>
          <w:sz w:val="15"/>
          <w:szCs w:val="15"/>
        </w:rPr>
        <w:t xml:space="preserve">  bool  dhtGecerli;</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loop() bunu SENSOR_READ_INTERVAL periyodunda çağırır.</w:t>
      </w:r>
    </w:p>
    <w:p>
      <w:pPr>
        <w:spacing w:line="200" w:lineRule="auto"/>
        <w:ind w:firstLine="0"/>
        <w:jc w:val="left"/>
        <w:contextualSpacing/>
      </w:pPr>
      <w:r>
        <w:rPr>
          <w:rFonts w:ascii="Courier New" w:hAnsi="Courier New" w:cs="Courier New"/>
          <w:sz w:val="15"/>
          <w:szCs w:val="15"/>
        </w:rPr>
        <w:t xml:space="preserve">// sicaklik/nem son geçerli değerleri korumak için static tutulur.</w:t>
      </w:r>
    </w:p>
    <w:p>
      <w:pPr>
        <w:spacing w:line="200" w:lineRule="auto"/>
        <w:ind w:firstLine="0"/>
        <w:jc w:val="left"/>
        <w:contextualSpacing/>
      </w:pPr>
      <w:r>
        <w:rPr>
          <w:rFonts w:ascii="Courier New" w:hAnsi="Courier New" w:cs="Courier New"/>
          <w:sz w:val="15"/>
          <w:szCs w:val="15"/>
        </w:rPr>
        <w:t xml:space="preserve">inline SensorVerisi tumSensorleriOku() {</w:t>
      </w:r>
    </w:p>
    <w:p>
      <w:pPr>
        <w:spacing w:line="200" w:lineRule="auto"/>
        <w:ind w:firstLine="0"/>
        <w:jc w:val="left"/>
        <w:contextualSpacing/>
      </w:pPr>
      <w:r>
        <w:rPr>
          <w:rFonts w:ascii="Courier New" w:hAnsi="Courier New" w:cs="Courier New"/>
          <w:sz w:val="15"/>
          <w:szCs w:val="15"/>
        </w:rPr>
        <w:t xml:space="preserve">  static float sonSicaklik = 0.0f;</w:t>
      </w:r>
    </w:p>
    <w:p>
      <w:pPr>
        <w:spacing w:line="200" w:lineRule="auto"/>
        <w:ind w:firstLine="0"/>
        <w:jc w:val="left"/>
        <w:contextualSpacing/>
      </w:pPr>
      <w:r>
        <w:rPr>
          <w:rFonts w:ascii="Courier New" w:hAnsi="Courier New" w:cs="Courier New"/>
          <w:sz w:val="15"/>
          <w:szCs w:val="15"/>
        </w:rPr>
        <w:t xml:space="preserve">  static float sonNem = 0.0f;</w:t>
      </w:r>
    </w:p>
    <w:p>
      <w:pPr>
        <w:spacing w:line="200" w:lineRule="auto"/>
        <w:ind w:firstLine="0"/>
        <w:jc w:val="left"/>
        <w:contextualSpacing/>
      </w:pPr>
      <w:r>
        <w:rPr>
          <w:rFonts w:ascii="Courier New" w:hAnsi="Courier New" w:cs="Courier New"/>
          <w:sz w:val="15"/>
          <w:szCs w:val="15"/>
        </w:rPr>
        <w:t xml:space="preserve">  bool gecerli = dhtOku(sonSicaklik, sonNem);</w:t>
      </w:r>
    </w:p>
    <w:p>
      <w:pPr>
        <w:spacing w:line="200" w:lineRule="auto"/>
        <w:ind w:firstLine="0"/>
        <w:jc w:val="left"/>
        <w:contextualSpacing/>
      </w:pPr>
      <w:r>
        <w:rPr>
          <w:rFonts w:ascii="Courier New" w:hAnsi="Courier New" w:cs="Courier New"/>
          <w:sz w:val="15"/>
          <w:szCs w:val="15"/>
        </w:rPr>
        <w:t xml:space="preserve">  SensorVerisi v;</w:t>
      </w:r>
    </w:p>
    <w:p>
      <w:pPr>
        <w:spacing w:line="200" w:lineRule="auto"/>
        <w:ind w:firstLine="0"/>
        <w:jc w:val="left"/>
        <w:contextualSpacing/>
      </w:pPr>
      <w:r>
        <w:rPr>
          <w:rFonts w:ascii="Courier New" w:hAnsi="Courier New" w:cs="Courier New"/>
          <w:sz w:val="15"/>
          <w:szCs w:val="15"/>
        </w:rPr>
        <w:t xml:space="preserve">  v.sicaklik   = sonSicaklik;</w:t>
      </w:r>
    </w:p>
    <w:p>
      <w:pPr>
        <w:spacing w:line="200" w:lineRule="auto"/>
        <w:ind w:firstLine="0"/>
        <w:jc w:val="left"/>
        <w:contextualSpacing/>
      </w:pPr>
      <w:r>
        <w:rPr>
          <w:rFonts w:ascii="Courier New" w:hAnsi="Courier New" w:cs="Courier New"/>
          <w:sz w:val="15"/>
          <w:szCs w:val="15"/>
        </w:rPr>
        <w:t xml:space="preserve">  v.nem        = sonNem;</w:t>
      </w:r>
    </w:p>
    <w:p>
      <w:pPr>
        <w:spacing w:line="200" w:lineRule="auto"/>
        <w:ind w:firstLine="0"/>
        <w:jc w:val="left"/>
        <w:contextualSpacing/>
      </w:pPr>
      <w:r>
        <w:rPr>
          <w:rFonts w:ascii="Courier New" w:hAnsi="Courier New" w:cs="Courier New"/>
          <w:sz w:val="15"/>
          <w:szCs w:val="15"/>
        </w:rPr>
        <w:t xml:space="preserve">  v.toprakHam  = toprakNemOku();</w:t>
      </w:r>
    </w:p>
    <w:p>
      <w:pPr>
        <w:spacing w:line="200" w:lineRule="auto"/>
        <w:ind w:firstLine="0"/>
        <w:jc w:val="left"/>
        <w:contextualSpacing/>
      </w:pPr>
      <w:r>
        <w:rPr>
          <w:rFonts w:ascii="Courier New" w:hAnsi="Courier New" w:cs="Courier New"/>
          <w:sz w:val="15"/>
          <w:szCs w:val="15"/>
        </w:rPr>
        <w:t xml:space="preserve">  v.isikHam    = isikOku();</w:t>
      </w:r>
    </w:p>
    <w:p>
      <w:pPr>
        <w:spacing w:line="200" w:lineRule="auto"/>
        <w:ind w:firstLine="0"/>
        <w:jc w:val="left"/>
        <w:contextualSpacing/>
      </w:pPr>
      <w:r>
        <w:rPr>
          <w:rFonts w:ascii="Courier New" w:hAnsi="Courier New" w:cs="Courier New"/>
          <w:sz w:val="15"/>
          <w:szCs w:val="15"/>
        </w:rPr>
        <w:t xml:space="preserve">  v.dhtGecerli = gecerli &amp;&amp; !dhtArizali();</w:t>
      </w:r>
    </w:p>
    <w:p>
      <w:pPr>
        <w:spacing w:line="200" w:lineRule="auto"/>
        <w:ind w:firstLine="0"/>
        <w:jc w:val="left"/>
        <w:contextualSpacing/>
      </w:pPr>
      <w:r>
        <w:rPr>
          <w:rFonts w:ascii="Courier New" w:hAnsi="Courier New" w:cs="Courier New"/>
          <w:sz w:val="15"/>
          <w:szCs w:val="15"/>
        </w:rPr>
        <w:t xml:space="preserve">  return v;</w:t>
      </w:r>
    </w:p>
    <w:p>
      <w:pPr>
        <w:spacing w:line="200" w:lineRule="auto"/>
        <w:ind w:firstLine="0"/>
        <w:jc w:val="left"/>
        <w:contextualSpacing/>
      </w:pPr>
      <w:r>
        <w:rPr>
          <w:rFonts w:ascii="Courier New" w:hAnsi="Courier New" w:cs="Courier New"/>
          <w:sz w:val="15"/>
          <w:szCs w:val="15"/>
        </w:rPr>
        <w:t xml:space="preserve">}</w:t>
      </w:r>
    </w:p>
    <w:p>
      <w:pPr>
        <w:spacing w:before="280" w:after="60"/>
        <w:ind w:firstLine="0"/>
        <w:pBdr>
          <w:bottom w:val="single" w:sz="6" w:space="2" w:color="777777"/>
        </w:pBdr>
      </w:pPr>
      <w:r>
        <w:rPr>
          <w:b/>
          <w:sz w:val="24"/>
          <w:szCs w:val="24"/>
        </w:rPr>
        <w:t xml:space="preserve">akillisera/actuators.h</w:t>
      </w:r>
      <w:r>
        <w:rPr>
          <w:sz w:val="20"/>
          <w:szCs w:val="20"/>
        </w:rPr>
        <w:t xml:space="preserve">   -   Layer 3 - Actuator driver</w:t>
      </w:r>
    </w:p>
    <w:p>
      <w:pPr>
        <w:ind w:firstLine="0"/>
      </w:pPr>
      <w:r>
        <w:t xml:space="preserve">The only file permitted to call digitalWrite. It contains the boot-safe initialisation order that prevents the active-LOW relay from pulsing the pump at power-up, the non-blocking pump state machine whose duration is locked at the moment of triggering, the PWM output for the LED strip, and the alarm blinker implemented with plain digital writes rather than tone(), because tone() would claim an LEDC channel and collide with the LED strip PWM.</w:t>
      </w:r>
    </w:p>
    <w:p>
      <w:pPr>
        <w:spacing w:line="200" w:lineRule="auto"/>
        <w:ind w:firstLine="0"/>
        <w:jc w:val="left"/>
        <w:contextualSpacing/>
      </w:pPr>
      <w:r>
        <w:rPr>
          <w:rFonts w:ascii="Courier New" w:hAnsi="Courier New" w:cs="Courier New"/>
          <w:sz w:val="15"/>
          <w:szCs w:val="15"/>
        </w:rPr>
        <w:t xml:space="preserve">// actuators.h — TÜM donanım sürme kodu burada.</w:t>
      </w:r>
    </w:p>
    <w:p>
      <w:pPr>
        <w:spacing w:line="200" w:lineRule="auto"/>
        <w:ind w:firstLine="0"/>
        <w:jc w:val="left"/>
        <w:contextualSpacing/>
      </w:pPr>
      <w:r>
        <w:rPr>
          <w:rFonts w:ascii="Courier New" w:hAnsi="Courier New" w:cs="Courier New"/>
          <w:sz w:val="15"/>
          <w:szCs w:val="15"/>
        </w:rPr>
        <w:t xml:space="preserve">// digitalWrite / LED_PWM_WRITE yalnızca bu dosyada; başka yerde pin sürme YOK.</w:t>
      </w:r>
    </w:p>
    <w:p>
      <w:pPr>
        <w:spacing w:line="200" w:lineRule="auto"/>
        <w:ind w:firstLine="0"/>
        <w:jc w:val="left"/>
        <w:contextualSpacing/>
      </w:pPr>
      <w:r>
        <w:rPr>
          <w:rFonts w:ascii="Courier New" w:hAnsi="Courier New" w:cs="Courier New"/>
          <w:sz w:val="15"/>
          <w:szCs w:val="15"/>
        </w:rPr>
        <w:t xml:space="preserve">// Pompa 5 sn çalışmasını delay() ile DEĞİL, millis() durum makinesiyle yapar.</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#include "config.h"</w:t>
      </w:r>
    </w:p>
    <w:p>
      <w:pPr>
        <w:spacing w:line="200" w:lineRule="auto"/>
        <w:ind w:firstLine="0"/>
        <w:jc w:val="left"/>
        <w:contextualSpacing/>
      </w:pPr>
      <w:r>
        <w:rPr>
          <w:rFonts w:ascii="Courier New" w:hAnsi="Courier New" w:cs="Courier New"/>
          <w:sz w:val="15"/>
          <w:szCs w:val="15"/>
        </w:rPr>
        <w:t xml:space="preserve">#include "control_logic.h"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Modül durumu ---</w:t>
      </w:r>
    </w:p>
    <w:p>
      <w:pPr>
        <w:spacing w:line="200" w:lineRule="auto"/>
        <w:ind w:firstLine="0"/>
        <w:jc w:val="left"/>
        <w:contextualSpacing/>
      </w:pPr>
      <w:r>
        <w:rPr>
          <w:rFonts w:ascii="Courier New" w:hAnsi="Courier New" w:cs="Courier New"/>
          <w:sz w:val="15"/>
          <w:szCs w:val="15"/>
        </w:rPr>
        <w:t xml:space="preserve">struct PompaDurumu { bool acik; unsigned long baslangic; };</w:t>
      </w:r>
    </w:p>
    <w:p>
      <w:pPr>
        <w:spacing w:line="200" w:lineRule="auto"/>
        <w:ind w:firstLine="0"/>
        <w:jc w:val="left"/>
        <w:contextualSpacing/>
      </w:pPr>
      <w:r>
        <w:rPr>
          <w:rFonts w:ascii="Courier New" w:hAnsi="Courier New" w:cs="Courier New"/>
          <w:sz w:val="15"/>
          <w:szCs w:val="15"/>
        </w:rPr>
        <w:t xml:space="preserve">static PompaDurumu    s_pompa = {false, 0};</w:t>
      </w:r>
    </w:p>
    <w:p>
      <w:pPr>
        <w:spacing w:line="200" w:lineRule="auto"/>
        <w:ind w:firstLine="0"/>
        <w:jc w:val="left"/>
        <w:contextualSpacing/>
      </w:pPr>
      <w:r>
        <w:rPr>
          <w:rFonts w:ascii="Courier New" w:hAnsi="Courier New" w:cs="Courier New"/>
          <w:sz w:val="15"/>
          <w:szCs w:val="15"/>
        </w:rPr>
        <w:t xml:space="preserve">static unsigned long  s_pompaSonBitis = 0;      // son sulamanın bitiş anı (soğuma için)</w:t>
      </w:r>
    </w:p>
    <w:p>
      <w:pPr>
        <w:spacing w:line="200" w:lineRule="auto"/>
        <w:ind w:firstLine="0"/>
        <w:jc w:val="left"/>
        <w:contextualSpacing/>
      </w:pPr>
      <w:r>
        <w:rPr>
          <w:rFonts w:ascii="Courier New" w:hAnsi="Courier New" w:cs="Courier New"/>
          <w:sz w:val="15"/>
          <w:szCs w:val="15"/>
        </w:rPr>
        <w:t xml:space="preserve">static uint32_t       s_pompaSure = WATERING_DURATION;  // seçili bitkinin sulama süresi</w:t>
      </w:r>
    </w:p>
    <w:p>
      <w:pPr>
        <w:spacing w:line="200" w:lineRule="auto"/>
        <w:ind w:firstLine="0"/>
        <w:jc w:val="left"/>
        <w:contextualSpacing/>
      </w:pPr>
      <w:r>
        <w:rPr>
          <w:rFonts w:ascii="Courier New" w:hAnsi="Courier New" w:cs="Courier New"/>
          <w:sz w:val="15"/>
          <w:szCs w:val="15"/>
        </w:rPr>
        <w:t xml:space="preserve">static uint32_t       s_pompaAktifSure = WATERING_DURATION; // o an çalışan sulamanın süresi</w:t>
      </w:r>
    </w:p>
    <w:p>
      <w:pPr>
        <w:spacing w:line="200" w:lineRule="auto"/>
        <w:ind w:firstLine="0"/>
        <w:jc w:val="left"/>
        <w:contextualSpacing/>
      </w:pPr>
      <w:r>
        <w:rPr>
          <w:rFonts w:ascii="Courier New" w:hAnsi="Courier New" w:cs="Courier New"/>
          <w:sz w:val="15"/>
          <w:szCs w:val="15"/>
        </w:rPr>
        <w:t xml:space="preserve">static bool           s_sonFanDurumu = false;</w:t>
      </w:r>
    </w:p>
    <w:p>
      <w:pPr>
        <w:spacing w:line="200" w:lineRule="auto"/>
        <w:ind w:firstLine="0"/>
        <w:jc w:val="left"/>
        <w:contextualSpacing/>
      </w:pPr>
      <w:r>
        <w:rPr>
          <w:rFonts w:ascii="Courier New" w:hAnsi="Courier New" w:cs="Courier New"/>
          <w:sz w:val="15"/>
          <w:szCs w:val="15"/>
        </w:rPr>
        <w:t xml:space="preserve">static int            s_sonLedDuty = -1;         // -1: henüz yazılmadı, ilk yazımı zorla</w:t>
      </w:r>
    </w:p>
    <w:p>
      <w:pPr>
        <w:spacing w:line="200" w:lineRule="auto"/>
        <w:ind w:firstLine="0"/>
        <w:jc w:val="left"/>
        <w:contextualSpacing/>
      </w:pPr>
      <w:r>
        <w:rPr>
          <w:rFonts w:ascii="Courier New" w:hAnsi="Courier New" w:cs="Courier New"/>
          <w:sz w:val="15"/>
          <w:szCs w:val="15"/>
        </w:rPr>
        <w:t xml:space="preserve">static unsigned long  s_alarmSonDegisim = 0;</w:t>
      </w:r>
    </w:p>
    <w:p>
      <w:pPr>
        <w:spacing w:line="200" w:lineRule="auto"/>
        <w:ind w:firstLine="0"/>
        <w:jc w:val="left"/>
        <w:contextualSpacing/>
      </w:pPr>
      <w:r>
        <w:rPr>
          <w:rFonts w:ascii="Courier New" w:hAnsi="Courier New" w:cs="Courier New"/>
          <w:sz w:val="15"/>
          <w:szCs w:val="15"/>
        </w:rPr>
        <w:t xml:space="preserve">static bool           s_alarmDurum = false;      // alarm yanıp sönmede o anki faz</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1) BAŞLATMA</w:t>
      </w:r>
    </w:p>
    <w:p>
      <w:pPr>
        <w:spacing w:line="200" w:lineRule="auto"/>
        <w:ind w:firstLine="0"/>
        <w:jc w:val="left"/>
        <w:contextualSpacing/>
      </w:pPr>
      <w:r>
        <w:rPr>
          <w:rFonts w:ascii="Courier New" w:hAnsi="Courier New" w:cs="Courier New"/>
          <w:sz w:val="15"/>
          <w:szCs w:val="15"/>
        </w:rPr>
        <w:t xml:space="preserve">inline void eyleyicileriBaslat() {</w:t>
      </w:r>
    </w:p>
    <w:p>
      <w:pPr>
        <w:spacing w:line="200" w:lineRule="auto"/>
        <w:ind w:firstLine="0"/>
        <w:jc w:val="left"/>
        <w:contextualSpacing/>
      </w:pPr>
      <w:r>
        <w:rPr>
          <w:rFonts w:ascii="Courier New" w:hAnsi="Courier New" w:cs="Courier New"/>
          <w:sz w:val="15"/>
          <w:szCs w:val="15"/>
        </w:rPr>
        <w:t xml:space="preserve">  // KRİTİK SIRA: Röle pinlerini pinMode'dan ÖNCE RELAY_OFF'a çek. pinMode(OUTPUT)</w:t>
      </w:r>
    </w:p>
    <w:p>
      <w:pPr>
        <w:spacing w:line="200" w:lineRule="auto"/>
        <w:ind w:firstLine="0"/>
        <w:jc w:val="left"/>
        <w:contextualSpacing/>
      </w:pPr>
      <w:r>
        <w:rPr>
          <w:rFonts w:ascii="Courier New" w:hAnsi="Courier New" w:cs="Courier New"/>
          <w:sz w:val="15"/>
          <w:szCs w:val="15"/>
        </w:rPr>
        <w:t xml:space="preserve">  // pini LOW'a çeker; aktif-LOW röle LOW=AÇIK olduğu için ters sırada pompa</w:t>
      </w:r>
    </w:p>
    <w:p>
      <w:pPr>
        <w:spacing w:line="200" w:lineRule="auto"/>
        <w:ind w:firstLine="0"/>
        <w:jc w:val="left"/>
        <w:contextualSpacing/>
      </w:pPr>
      <w:r>
        <w:rPr>
          <w:rFonts w:ascii="Courier New" w:hAnsi="Courier New" w:cs="Courier New"/>
          <w:sz w:val="15"/>
          <w:szCs w:val="15"/>
        </w:rPr>
        <w:t xml:space="preserve">  // açılışta bir an çalışır. Önce çıktı latch'ini RELAY_OFF yap, sonra pinMode.</w:t>
      </w:r>
    </w:p>
    <w:p>
      <w:pPr>
        <w:spacing w:line="200" w:lineRule="auto"/>
        <w:ind w:firstLine="0"/>
        <w:jc w:val="left"/>
        <w:contextualSpacing/>
      </w:pPr>
      <w:r>
        <w:rPr>
          <w:rFonts w:ascii="Courier New" w:hAnsi="Courier New" w:cs="Courier New"/>
          <w:sz w:val="15"/>
          <w:szCs w:val="15"/>
        </w:rPr>
        <w:t xml:space="preserve">  digitalWrite(PUMP_RELAY_PIN, RELAY_OFF);</w:t>
      </w:r>
    </w:p>
    <w:p>
      <w:pPr>
        <w:spacing w:line="200" w:lineRule="auto"/>
        <w:ind w:firstLine="0"/>
        <w:jc w:val="left"/>
        <w:contextualSpacing/>
      </w:pPr>
      <w:r>
        <w:rPr>
          <w:rFonts w:ascii="Courier New" w:hAnsi="Courier New" w:cs="Courier New"/>
          <w:sz w:val="15"/>
          <w:szCs w:val="15"/>
        </w:rPr>
        <w:t xml:space="preserve">  digitalWrite(FAN_RELAY_PIN,  RELAY_OFF);</w:t>
      </w:r>
    </w:p>
    <w:p>
      <w:pPr>
        <w:spacing w:line="200" w:lineRule="auto"/>
        <w:ind w:firstLine="0"/>
        <w:jc w:val="left"/>
        <w:contextualSpacing/>
      </w:pPr>
      <w:r>
        <w:rPr>
          <w:rFonts w:ascii="Courier New" w:hAnsi="Courier New" w:cs="Courier New"/>
          <w:sz w:val="15"/>
          <w:szCs w:val="15"/>
        </w:rPr>
        <w:t xml:space="preserve">  pinMode(PUMP_RELAY_PIN, OUTPUT);</w:t>
      </w:r>
    </w:p>
    <w:p>
      <w:pPr>
        <w:spacing w:line="200" w:lineRule="auto"/>
        <w:ind w:firstLine="0"/>
        <w:jc w:val="left"/>
        <w:contextualSpacing/>
      </w:pPr>
      <w:r>
        <w:rPr>
          <w:rFonts w:ascii="Courier New" w:hAnsi="Courier New" w:cs="Courier New"/>
          <w:sz w:val="15"/>
          <w:szCs w:val="15"/>
        </w:rPr>
        <w:t xml:space="preserve">  pinMode(FAN_RELAY_PIN,  OUTPUT);</w:t>
      </w:r>
    </w:p>
    <w:p>
      <w:pPr>
        <w:spacing w:line="200" w:lineRule="auto"/>
        <w:ind w:firstLine="0"/>
        <w:jc w:val="left"/>
        <w:contextualSpacing/>
      </w:pPr>
      <w:r>
        <w:rPr>
          <w:rFonts w:ascii="Courier New" w:hAnsi="Courier New" w:cs="Courier New"/>
          <w:sz w:val="15"/>
          <w:szCs w:val="15"/>
        </w:rPr>
        <w:t xml:space="preserve">  digitalWrite(PUMP_RELAY_PIN, RELAY_OFF);</w:t>
      </w:r>
    </w:p>
    <w:p>
      <w:pPr>
        <w:spacing w:line="200" w:lineRule="auto"/>
        <w:ind w:firstLine="0"/>
        <w:jc w:val="left"/>
        <w:contextualSpacing/>
      </w:pPr>
      <w:r>
        <w:rPr>
          <w:rFonts w:ascii="Courier New" w:hAnsi="Courier New" w:cs="Courier New"/>
          <w:sz w:val="15"/>
          <w:szCs w:val="15"/>
        </w:rPr>
        <w:t xml:space="preserve">  digitalWrite(FAN_RELAY_PIN,  RELAY_OFF);</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pinMode(BUZZER_PIN, OUTPUT);    digitalWrite(BUZZER_PIN, LOW);</w:t>
      </w:r>
    </w:p>
    <w:p>
      <w:pPr>
        <w:spacing w:line="200" w:lineRule="auto"/>
        <w:ind w:firstLine="0"/>
        <w:jc w:val="left"/>
        <w:contextualSpacing/>
      </w:pPr>
      <w:r>
        <w:rPr>
          <w:rFonts w:ascii="Courier New" w:hAnsi="Courier New" w:cs="Courier New"/>
          <w:sz w:val="15"/>
          <w:szCs w:val="15"/>
        </w:rPr>
        <w:t xml:space="preserve">  pinMode(GREEN_LED_PIN, OUTPUT); digitalWrite(GREEN_LED_PIN, HIGH);  // normalde yeşil yanar</w:t>
      </w:r>
    </w:p>
    <w:p>
      <w:pPr>
        <w:spacing w:line="200" w:lineRule="auto"/>
        <w:ind w:firstLine="0"/>
        <w:jc w:val="left"/>
        <w:contextualSpacing/>
      </w:pPr>
      <w:r>
        <w:rPr>
          <w:rFonts w:ascii="Courier New" w:hAnsi="Courier New" w:cs="Courier New"/>
          <w:sz w:val="15"/>
          <w:szCs w:val="15"/>
        </w:rPr>
        <w:t xml:space="preserve">  pinMode(RED_LED_PIN, OUTPUT);   digitalWrite(RED_LED_PIN, LOW);</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LED_PWM_BEGIN();</w:t>
      </w:r>
    </w:p>
    <w:p>
      <w:pPr>
        <w:spacing w:line="200" w:lineRule="auto"/>
        <w:ind w:firstLine="0"/>
        <w:jc w:val="left"/>
        <w:contextualSpacing/>
      </w:pPr>
      <w:r>
        <w:rPr>
          <w:rFonts w:ascii="Courier New" w:hAnsi="Courier New" w:cs="Courier New"/>
          <w:sz w:val="15"/>
          <w:szCs w:val="15"/>
        </w:rPr>
        <w:t xml:space="preserve">  LED_PWM_WRITE(0);               // şerit LED karanlıkta başlar</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2) POMPA — bloklamayan durum makinesi</w:t>
      </w:r>
    </w:p>
    <w:p>
      <w:pPr>
        <w:spacing w:line="200" w:lineRule="auto"/>
        <w:ind w:firstLine="0"/>
        <w:jc w:val="left"/>
        <w:contextualSpacing/>
      </w:pPr>
      <w:r>
        <w:rPr>
          <w:rFonts w:ascii="Courier New" w:hAnsi="Courier New" w:cs="Courier New"/>
          <w:sz w:val="15"/>
          <w:szCs w:val="15"/>
        </w:rPr>
        <w:t xml:space="preserve">inline bool pompaCalisiyor() { return s_pompa.acik;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Aktif sulama süresini ayarla (loop her turda bitkinin etkin süresini yazar).</w:t>
      </w:r>
    </w:p>
    <w:p>
      <w:pPr>
        <w:spacing w:line="200" w:lineRule="auto"/>
        <w:ind w:firstLine="0"/>
        <w:jc w:val="left"/>
        <w:contextualSpacing/>
      </w:pPr>
      <w:r>
        <w:rPr>
          <w:rFonts w:ascii="Courier New" w:hAnsi="Courier New" w:cs="Courier New"/>
          <w:sz w:val="15"/>
          <w:szCs w:val="15"/>
        </w:rPr>
        <w:t xml:space="preserve">// Çalışan sulamayı etkilemez — süre tetiklendiği anda kilitlenir.</w:t>
      </w:r>
    </w:p>
    <w:p>
      <w:pPr>
        <w:spacing w:line="200" w:lineRule="auto"/>
        <w:ind w:firstLine="0"/>
        <w:jc w:val="left"/>
        <w:contextualSpacing/>
      </w:pPr>
      <w:r>
        <w:rPr>
          <w:rFonts w:ascii="Courier New" w:hAnsi="Courier New" w:cs="Courier New"/>
          <w:sz w:val="15"/>
          <w:szCs w:val="15"/>
        </w:rPr>
        <w:t xml:space="preserve">inline void pompaSuresiAyarla(uint32_t ms) { s_pompaSure = ms; }</w:t>
      </w:r>
    </w:p>
    <w:p>
      <w:pPr>
        <w:spacing w:line="200" w:lineRule="auto"/>
        <w:ind w:firstLine="0"/>
        <w:jc w:val="left"/>
        <w:contextualSpacing/>
      </w:pPr>
      <w:r>
        <w:rPr>
          <w:rFonts w:ascii="Courier New" w:hAnsi="Courier New" w:cs="Courier New"/>
          <w:sz w:val="15"/>
          <w:szCs w:val="15"/>
        </w:rPr>
        <w:t xml:space="preserve">inline uint32_t pompaSuresi() { return s_pompaSure;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Sulama tetikle. Güvenlik kilidi (60 sn soğuma) control_logic'te; burada uygulanır.</w:t>
      </w:r>
    </w:p>
    <w:p>
      <w:pPr>
        <w:spacing w:line="200" w:lineRule="auto"/>
        <w:ind w:firstLine="0"/>
        <w:jc w:val="left"/>
        <w:contextualSpacing/>
      </w:pPr>
      <w:r>
        <w:rPr>
          <w:rFonts w:ascii="Courier New" w:hAnsi="Courier New" w:cs="Courier New"/>
          <w:sz w:val="15"/>
          <w:szCs w:val="15"/>
        </w:rPr>
        <w:t xml:space="preserve">// Zaten açıksa süreyi UZATMAZ (üst üste basılan buton yeni 5 sn başlatmaz — bilinçli).</w:t>
      </w:r>
    </w:p>
    <w:p>
      <w:pPr>
        <w:spacing w:line="200" w:lineRule="auto"/>
        <w:ind w:firstLine="0"/>
        <w:jc w:val="left"/>
        <w:contextualSpacing/>
      </w:pPr>
      <w:r>
        <w:rPr>
          <w:rFonts w:ascii="Courier New" w:hAnsi="Courier New" w:cs="Courier New"/>
          <w:sz w:val="15"/>
          <w:szCs w:val="15"/>
        </w:rPr>
        <w:t xml:space="preserve">inline void pompayiTetikle(unsigned long simdi) {</w:t>
      </w:r>
    </w:p>
    <w:p>
      <w:pPr>
        <w:spacing w:line="200" w:lineRule="auto"/>
        <w:ind w:firstLine="0"/>
        <w:jc w:val="left"/>
        <w:contextualSpacing/>
      </w:pPr>
      <w:r>
        <w:rPr>
          <w:rFonts w:ascii="Courier New" w:hAnsi="Courier New" w:cs="Courier New"/>
          <w:sz w:val="15"/>
          <w:szCs w:val="15"/>
        </w:rPr>
        <w:t xml:space="preserve">  if (s_pompa.acik) return;</w:t>
      </w:r>
    </w:p>
    <w:p>
      <w:pPr>
        <w:spacing w:line="200" w:lineRule="auto"/>
        <w:ind w:firstLine="0"/>
        <w:jc w:val="left"/>
        <w:contextualSpacing/>
      </w:pPr>
      <w:r>
        <w:rPr>
          <w:rFonts w:ascii="Courier New" w:hAnsi="Courier New" w:cs="Courier New"/>
          <w:sz w:val="15"/>
          <w:szCs w:val="15"/>
        </w:rPr>
        <w:t xml:space="preserve">  if (!pompaTetiklenebilir((uint32_t)simdi, (uint32_t)s_pompaSonBitis, s_pompa.acik)) {</w:t>
      </w:r>
    </w:p>
    <w:p>
      <w:pPr>
        <w:spacing w:line="200" w:lineRule="auto"/>
        <w:ind w:firstLine="0"/>
        <w:jc w:val="left"/>
        <w:contextualSpacing/>
      </w:pPr>
      <w:r>
        <w:rPr>
          <w:rFonts w:ascii="Courier New" w:hAnsi="Courier New" w:cs="Courier New"/>
          <w:sz w:val="15"/>
          <w:szCs w:val="15"/>
        </w:rPr>
        <w:t xml:space="preserve">    Serial.println(F("Sulama engellendi: 60 sn soguma kilidi aktif"));</w:t>
      </w:r>
    </w:p>
    <w:p>
      <w:pPr>
        <w:spacing w:line="200" w:lineRule="auto"/>
        <w:ind w:firstLine="0"/>
        <w:jc w:val="left"/>
        <w:contextualSpacing/>
      </w:pPr>
      <w:r>
        <w:rPr>
          <w:rFonts w:ascii="Courier New" w:hAnsi="Courier New" w:cs="Courier New"/>
          <w:sz w:val="15"/>
          <w:szCs w:val="15"/>
        </w:rPr>
        <w:t xml:space="preserve">    return;</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digitalWrite(PUMP_RELAY_PIN, RELAY_ON);</w:t>
      </w:r>
    </w:p>
    <w:p>
      <w:pPr>
        <w:spacing w:line="200" w:lineRule="auto"/>
        <w:ind w:firstLine="0"/>
        <w:jc w:val="left"/>
        <w:contextualSpacing/>
      </w:pPr>
      <w:r>
        <w:rPr>
          <w:rFonts w:ascii="Courier New" w:hAnsi="Courier New" w:cs="Courier New"/>
          <w:sz w:val="15"/>
          <w:szCs w:val="15"/>
        </w:rPr>
        <w:t xml:space="preserve">  s_pompa.acik = true;</w:t>
      </w:r>
    </w:p>
    <w:p>
      <w:pPr>
        <w:spacing w:line="200" w:lineRule="auto"/>
        <w:ind w:firstLine="0"/>
        <w:jc w:val="left"/>
        <w:contextualSpacing/>
      </w:pPr>
      <w:r>
        <w:rPr>
          <w:rFonts w:ascii="Courier New" w:hAnsi="Courier New" w:cs="Courier New"/>
          <w:sz w:val="15"/>
          <w:szCs w:val="15"/>
        </w:rPr>
        <w:t xml:space="preserve">  s_pompa.baslangic = simdi;</w:t>
      </w:r>
    </w:p>
    <w:p>
      <w:pPr>
        <w:spacing w:line="200" w:lineRule="auto"/>
        <w:ind w:firstLine="0"/>
        <w:jc w:val="left"/>
        <w:contextualSpacing/>
      </w:pPr>
      <w:r>
        <w:rPr>
          <w:rFonts w:ascii="Courier New" w:hAnsi="Courier New" w:cs="Courier New"/>
          <w:sz w:val="15"/>
          <w:szCs w:val="15"/>
        </w:rPr>
        <w:t xml:space="preserve">  s_pompaAktifSure = s_pompaSure;   // süreyi tetikleme anında kilitle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Her loop turunda çağrılır: süre dolduysa pompayı kapatır (gecikmesiz).</w:t>
      </w:r>
    </w:p>
    <w:p>
      <w:pPr>
        <w:spacing w:line="200" w:lineRule="auto"/>
        <w:ind w:firstLine="0"/>
        <w:jc w:val="left"/>
        <w:contextualSpacing/>
      </w:pPr>
      <w:r>
        <w:rPr>
          <w:rFonts w:ascii="Courier New" w:hAnsi="Courier New" w:cs="Courier New"/>
          <w:sz w:val="15"/>
          <w:szCs w:val="15"/>
        </w:rPr>
        <w:t xml:space="preserve">inline void pompayiGuncelle(unsigned long simdi) {</w:t>
      </w:r>
    </w:p>
    <w:p>
      <w:pPr>
        <w:spacing w:line="200" w:lineRule="auto"/>
        <w:ind w:firstLine="0"/>
        <w:jc w:val="left"/>
        <w:contextualSpacing/>
      </w:pPr>
      <w:r>
        <w:rPr>
          <w:rFonts w:ascii="Courier New" w:hAnsi="Courier New" w:cs="Courier New"/>
          <w:sz w:val="15"/>
          <w:szCs w:val="15"/>
        </w:rPr>
        <w:t xml:space="preserve">  if (s_pompa.acik &amp;&amp; pompaSuresiDoldu((uint32_t)simdi, (uint32_t)s_pompa.baslangic, s_pompaAktifSure)) {</w:t>
      </w:r>
    </w:p>
    <w:p>
      <w:pPr>
        <w:spacing w:line="200" w:lineRule="auto"/>
        <w:ind w:firstLine="0"/>
        <w:jc w:val="left"/>
        <w:contextualSpacing/>
      </w:pPr>
      <w:r>
        <w:rPr>
          <w:rFonts w:ascii="Courier New" w:hAnsi="Courier New" w:cs="Courier New"/>
          <w:sz w:val="15"/>
          <w:szCs w:val="15"/>
        </w:rPr>
        <w:t xml:space="preserve">    digitalWrite(PUMP_RELAY_PIN, RELAY_OFF);</w:t>
      </w:r>
    </w:p>
    <w:p>
      <w:pPr>
        <w:spacing w:line="200" w:lineRule="auto"/>
        <w:ind w:firstLine="0"/>
        <w:jc w:val="left"/>
        <w:contextualSpacing/>
      </w:pPr>
      <w:r>
        <w:rPr>
          <w:rFonts w:ascii="Courier New" w:hAnsi="Courier New" w:cs="Courier New"/>
          <w:sz w:val="15"/>
          <w:szCs w:val="15"/>
        </w:rPr>
        <w:t xml:space="preserve">    s_pompa.acik = false;</w:t>
      </w:r>
    </w:p>
    <w:p>
      <w:pPr>
        <w:spacing w:line="200" w:lineRule="auto"/>
        <w:ind w:firstLine="0"/>
        <w:jc w:val="left"/>
        <w:contextualSpacing/>
      </w:pPr>
      <w:r>
        <w:rPr>
          <w:rFonts w:ascii="Courier New" w:hAnsi="Courier New" w:cs="Courier New"/>
          <w:sz w:val="15"/>
          <w:szCs w:val="15"/>
        </w:rPr>
        <w:t xml:space="preserve">    s_pompaSonBitis = simdi;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Kalan sulama süresi (saniye, yukarı yuvarlı) — LCD geri sayımı için.</w:t>
      </w:r>
    </w:p>
    <w:p>
      <w:pPr>
        <w:spacing w:line="200" w:lineRule="auto"/>
        <w:ind w:firstLine="0"/>
        <w:jc w:val="left"/>
        <w:contextualSpacing/>
      </w:pPr>
      <w:r>
        <w:rPr>
          <w:rFonts w:ascii="Courier New" w:hAnsi="Courier New" w:cs="Courier New"/>
          <w:sz w:val="15"/>
          <w:szCs w:val="15"/>
        </w:rPr>
        <w:t xml:space="preserve">inline int pompaKalanSaniye(unsigned long simdi) {</w:t>
      </w:r>
    </w:p>
    <w:p>
      <w:pPr>
        <w:spacing w:line="200" w:lineRule="auto"/>
        <w:ind w:firstLine="0"/>
        <w:jc w:val="left"/>
        <w:contextualSpacing/>
      </w:pPr>
      <w:r>
        <w:rPr>
          <w:rFonts w:ascii="Courier New" w:hAnsi="Courier New" w:cs="Courier New"/>
          <w:sz w:val="15"/>
          <w:szCs w:val="15"/>
        </w:rPr>
        <w:t xml:space="preserve">  if (!s_pompa.acik) return 0;</w:t>
      </w:r>
    </w:p>
    <w:p>
      <w:pPr>
        <w:spacing w:line="200" w:lineRule="auto"/>
        <w:ind w:firstLine="0"/>
        <w:jc w:val="left"/>
        <w:contextualSpacing/>
      </w:pPr>
      <w:r>
        <w:rPr>
          <w:rFonts w:ascii="Courier New" w:hAnsi="Courier New" w:cs="Courier New"/>
          <w:sz w:val="15"/>
          <w:szCs w:val="15"/>
        </w:rPr>
        <w:t xml:space="preserve">  uint32_t gecen = (uint32_t)simdi - (uint32_t)s_pompa.baslangic;</w:t>
      </w:r>
    </w:p>
    <w:p>
      <w:pPr>
        <w:spacing w:line="200" w:lineRule="auto"/>
        <w:ind w:firstLine="0"/>
        <w:jc w:val="left"/>
        <w:contextualSpacing/>
      </w:pPr>
      <w:r>
        <w:rPr>
          <w:rFonts w:ascii="Courier New" w:hAnsi="Courier New" w:cs="Courier New"/>
          <w:sz w:val="15"/>
          <w:szCs w:val="15"/>
        </w:rPr>
        <w:t xml:space="preserve">  if (gecen &gt;= s_pompaAktifSure) return 0;</w:t>
      </w:r>
    </w:p>
    <w:p>
      <w:pPr>
        <w:spacing w:line="200" w:lineRule="auto"/>
        <w:ind w:firstLine="0"/>
        <w:jc w:val="left"/>
        <w:contextualSpacing/>
      </w:pPr>
      <w:r>
        <w:rPr>
          <w:rFonts w:ascii="Courier New" w:hAnsi="Courier New" w:cs="Courier New"/>
          <w:sz w:val="15"/>
          <w:szCs w:val="15"/>
        </w:rPr>
        <w:t xml:space="preserve">  return (int)((s_pompaAktifSure - gecen + 999) / 1000);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3) FAN — yalnızca durum değişince pin yaz (gereksiz röle işlemi yok)</w:t>
      </w:r>
    </w:p>
    <w:p>
      <w:pPr>
        <w:spacing w:line="200" w:lineRule="auto"/>
        <w:ind w:firstLine="0"/>
        <w:jc w:val="left"/>
        <w:contextualSpacing/>
      </w:pPr>
      <w:r>
        <w:rPr>
          <w:rFonts w:ascii="Courier New" w:hAnsi="Courier New" w:cs="Courier New"/>
          <w:sz w:val="15"/>
          <w:szCs w:val="15"/>
        </w:rPr>
        <w:t xml:space="preserve">inline void fanAyarla(bool acik) {</w:t>
      </w:r>
    </w:p>
    <w:p>
      <w:pPr>
        <w:spacing w:line="200" w:lineRule="auto"/>
        <w:ind w:firstLine="0"/>
        <w:jc w:val="left"/>
        <w:contextualSpacing/>
      </w:pPr>
      <w:r>
        <w:rPr>
          <w:rFonts w:ascii="Courier New" w:hAnsi="Courier New" w:cs="Courier New"/>
          <w:sz w:val="15"/>
          <w:szCs w:val="15"/>
        </w:rPr>
        <w:t xml:space="preserve">  if (acik == s_sonFanDurumu) return;</w:t>
      </w:r>
    </w:p>
    <w:p>
      <w:pPr>
        <w:spacing w:line="200" w:lineRule="auto"/>
        <w:ind w:firstLine="0"/>
        <w:jc w:val="left"/>
        <w:contextualSpacing/>
      </w:pPr>
      <w:r>
        <w:rPr>
          <w:rFonts w:ascii="Courier New" w:hAnsi="Courier New" w:cs="Courier New"/>
          <w:sz w:val="15"/>
          <w:szCs w:val="15"/>
        </w:rPr>
        <w:t xml:space="preserve">  digitalWrite(FAN_RELAY_PIN, acik ? RELAY_ON : RELAY_OFF);</w:t>
      </w:r>
    </w:p>
    <w:p>
      <w:pPr>
        <w:spacing w:line="200" w:lineRule="auto"/>
        <w:ind w:firstLine="0"/>
        <w:jc w:val="left"/>
        <w:contextualSpacing/>
      </w:pPr>
      <w:r>
        <w:rPr>
          <w:rFonts w:ascii="Courier New" w:hAnsi="Courier New" w:cs="Courier New"/>
          <w:sz w:val="15"/>
          <w:szCs w:val="15"/>
        </w:rPr>
        <w:t xml:space="preserve">  s_sonFanDurumu = acik;</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4) ŞERİT LED — kırp, yalnızca değişince yaz</w:t>
      </w:r>
    </w:p>
    <w:p>
      <w:pPr>
        <w:spacing w:line="200" w:lineRule="auto"/>
        <w:ind w:firstLine="0"/>
        <w:jc w:val="left"/>
        <w:contextualSpacing/>
      </w:pPr>
      <w:r>
        <w:rPr>
          <w:rFonts w:ascii="Courier New" w:hAnsi="Courier New" w:cs="Courier New"/>
          <w:sz w:val="15"/>
          <w:szCs w:val="15"/>
        </w:rPr>
        <w:t xml:space="preserve">inline void ledParlaklikAyarla(int duty) {</w:t>
      </w:r>
    </w:p>
    <w:p>
      <w:pPr>
        <w:spacing w:line="200" w:lineRule="auto"/>
        <w:ind w:firstLine="0"/>
        <w:jc w:val="left"/>
        <w:contextualSpacing/>
      </w:pPr>
      <w:r>
        <w:rPr>
          <w:rFonts w:ascii="Courier New" w:hAnsi="Courier New" w:cs="Courier New"/>
          <w:sz w:val="15"/>
          <w:szCs w:val="15"/>
        </w:rPr>
        <w:t xml:space="preserve">  duty = kirp255(duty);</w:t>
      </w:r>
    </w:p>
    <w:p>
      <w:pPr>
        <w:spacing w:line="200" w:lineRule="auto"/>
        <w:ind w:firstLine="0"/>
        <w:jc w:val="left"/>
        <w:contextualSpacing/>
      </w:pPr>
      <w:r>
        <w:rPr>
          <w:rFonts w:ascii="Courier New" w:hAnsi="Courier New" w:cs="Courier New"/>
          <w:sz w:val="15"/>
          <w:szCs w:val="15"/>
        </w:rPr>
        <w:t xml:space="preserve">  if (duty == s_sonLedDuty) return;</w:t>
      </w:r>
    </w:p>
    <w:p>
      <w:pPr>
        <w:spacing w:line="200" w:lineRule="auto"/>
        <w:ind w:firstLine="0"/>
        <w:jc w:val="left"/>
        <w:contextualSpacing/>
      </w:pPr>
      <w:r>
        <w:rPr>
          <w:rFonts w:ascii="Courier New" w:hAnsi="Courier New" w:cs="Courier New"/>
          <w:sz w:val="15"/>
          <w:szCs w:val="15"/>
        </w:rPr>
        <w:t xml:space="preserve">  LED_PWM_WRITE(duty);</w:t>
      </w:r>
    </w:p>
    <w:p>
      <w:pPr>
        <w:spacing w:line="200" w:lineRule="auto"/>
        <w:ind w:firstLine="0"/>
        <w:jc w:val="left"/>
        <w:contextualSpacing/>
      </w:pPr>
      <w:r>
        <w:rPr>
          <w:rFonts w:ascii="Courier New" w:hAnsi="Courier New" w:cs="Courier New"/>
          <w:sz w:val="15"/>
          <w:szCs w:val="15"/>
        </w:rPr>
        <w:t xml:space="preserve">  s_sonLedDuty = duty;</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inline int ledMevcutParlaklik() { return s_sonLedDuty &lt; 0 ? 0 : s_sonLedDuty;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5) ALARM — buzzer + kırmızı LED. Aktifken millis() tabanlı 500 ms yanıp sönme.</w:t>
      </w:r>
    </w:p>
    <w:p>
      <w:pPr>
        <w:spacing w:line="200" w:lineRule="auto"/>
        <w:ind w:firstLine="0"/>
        <w:jc w:val="left"/>
        <w:contextualSpacing/>
      </w:pPr>
      <w:r>
        <w:rPr>
          <w:rFonts w:ascii="Courier New" w:hAnsi="Courier New" w:cs="Courier New"/>
          <w:sz w:val="15"/>
          <w:szCs w:val="15"/>
        </w:rPr>
        <w:t xml:space="preserve">// tone() KULLANILMAZ: ESP32 core 3.x'te tone() LEDC kanalı kullanır ve şerit LED</w:t>
      </w:r>
    </w:p>
    <w:p>
      <w:pPr>
        <w:spacing w:line="200" w:lineRule="auto"/>
        <w:ind w:firstLine="0"/>
        <w:jc w:val="left"/>
        <w:contextualSpacing/>
      </w:pPr>
      <w:r>
        <w:rPr>
          <w:rFonts w:ascii="Courier New" w:hAnsi="Courier New" w:cs="Courier New"/>
          <w:sz w:val="15"/>
          <w:szCs w:val="15"/>
        </w:rPr>
        <w:t xml:space="preserve">// PWM'iyle çakışır. Bunun yerine düz digitalWrite kare dalga.</w:t>
      </w:r>
    </w:p>
    <w:p>
      <w:pPr>
        <w:spacing w:line="200" w:lineRule="auto"/>
        <w:ind w:firstLine="0"/>
        <w:jc w:val="left"/>
        <w:contextualSpacing/>
      </w:pPr>
      <w:r>
        <w:rPr>
          <w:rFonts w:ascii="Courier New" w:hAnsi="Courier New" w:cs="Courier New"/>
          <w:sz w:val="15"/>
          <w:szCs w:val="15"/>
        </w:rPr>
        <w:t xml:space="preserve">inline void alarmGuncelle(bool aktif, unsigned long simdi) {</w:t>
      </w:r>
    </w:p>
    <w:p>
      <w:pPr>
        <w:spacing w:line="200" w:lineRule="auto"/>
        <w:ind w:firstLine="0"/>
        <w:jc w:val="left"/>
        <w:contextualSpacing/>
      </w:pPr>
      <w:r>
        <w:rPr>
          <w:rFonts w:ascii="Courier New" w:hAnsi="Courier New" w:cs="Courier New"/>
          <w:sz w:val="15"/>
          <w:szCs w:val="15"/>
        </w:rPr>
        <w:t xml:space="preserve">  if (!aktif) {</w:t>
      </w:r>
    </w:p>
    <w:p>
      <w:pPr>
        <w:spacing w:line="200" w:lineRule="auto"/>
        <w:ind w:firstLine="0"/>
        <w:jc w:val="left"/>
        <w:contextualSpacing/>
      </w:pPr>
      <w:r>
        <w:rPr>
          <w:rFonts w:ascii="Courier New" w:hAnsi="Courier New" w:cs="Courier New"/>
          <w:sz w:val="15"/>
          <w:szCs w:val="15"/>
        </w:rPr>
        <w:t xml:space="preserve">    digitalWrite(BUZZER_PIN, LOW);</w:t>
      </w:r>
    </w:p>
    <w:p>
      <w:pPr>
        <w:spacing w:line="200" w:lineRule="auto"/>
        <w:ind w:firstLine="0"/>
        <w:jc w:val="left"/>
        <w:contextualSpacing/>
      </w:pPr>
      <w:r>
        <w:rPr>
          <w:rFonts w:ascii="Courier New" w:hAnsi="Courier New" w:cs="Courier New"/>
          <w:sz w:val="15"/>
          <w:szCs w:val="15"/>
        </w:rPr>
        <w:t xml:space="preserve">    digitalWrite(RED_LED_PIN, LOW);</w:t>
      </w:r>
    </w:p>
    <w:p>
      <w:pPr>
        <w:spacing w:line="200" w:lineRule="auto"/>
        <w:ind w:firstLine="0"/>
        <w:jc w:val="left"/>
        <w:contextualSpacing/>
      </w:pPr>
      <w:r>
        <w:rPr>
          <w:rFonts w:ascii="Courier New" w:hAnsi="Courier New" w:cs="Courier New"/>
          <w:sz w:val="15"/>
          <w:szCs w:val="15"/>
        </w:rPr>
        <w:t xml:space="preserve">    digitalWrite(GREEN_LED_PIN, HIGH);</w:t>
      </w:r>
    </w:p>
    <w:p>
      <w:pPr>
        <w:spacing w:line="200" w:lineRule="auto"/>
        <w:ind w:firstLine="0"/>
        <w:jc w:val="left"/>
        <w:contextualSpacing/>
      </w:pPr>
      <w:r>
        <w:rPr>
          <w:rFonts w:ascii="Courier New" w:hAnsi="Courier New" w:cs="Courier New"/>
          <w:sz w:val="15"/>
          <w:szCs w:val="15"/>
        </w:rPr>
        <w:t xml:space="preserve">    s_alarmDurum = false;</w:t>
      </w:r>
    </w:p>
    <w:p>
      <w:pPr>
        <w:spacing w:line="200" w:lineRule="auto"/>
        <w:ind w:firstLine="0"/>
        <w:jc w:val="left"/>
        <w:contextualSpacing/>
      </w:pPr>
      <w:r>
        <w:rPr>
          <w:rFonts w:ascii="Courier New" w:hAnsi="Courier New" w:cs="Courier New"/>
          <w:sz w:val="15"/>
          <w:szCs w:val="15"/>
        </w:rPr>
        <w:t xml:space="preserve">    return;</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digitalWrite(GREEN_LED_PIN, LOW);</w:t>
      </w:r>
    </w:p>
    <w:p>
      <w:pPr>
        <w:spacing w:line="200" w:lineRule="auto"/>
        <w:ind w:firstLine="0"/>
        <w:jc w:val="left"/>
        <w:contextualSpacing/>
      </w:pPr>
      <w:r>
        <w:rPr>
          <w:rFonts w:ascii="Courier New" w:hAnsi="Courier New" w:cs="Courier New"/>
          <w:sz w:val="15"/>
          <w:szCs w:val="15"/>
        </w:rPr>
        <w:t xml:space="preserve">  if (simdi - s_alarmSonDegisim &gt;= ALARM_BLINK_MS) {</w:t>
      </w:r>
    </w:p>
    <w:p>
      <w:pPr>
        <w:spacing w:line="200" w:lineRule="auto"/>
        <w:ind w:firstLine="0"/>
        <w:jc w:val="left"/>
        <w:contextualSpacing/>
      </w:pPr>
      <w:r>
        <w:rPr>
          <w:rFonts w:ascii="Courier New" w:hAnsi="Courier New" w:cs="Courier New"/>
          <w:sz w:val="15"/>
          <w:szCs w:val="15"/>
        </w:rPr>
        <w:t xml:space="preserve">    s_alarmSonDegisim = simdi;</w:t>
      </w:r>
    </w:p>
    <w:p>
      <w:pPr>
        <w:spacing w:line="200" w:lineRule="auto"/>
        <w:ind w:firstLine="0"/>
        <w:jc w:val="left"/>
        <w:contextualSpacing/>
      </w:pPr>
      <w:r>
        <w:rPr>
          <w:rFonts w:ascii="Courier New" w:hAnsi="Courier New" w:cs="Courier New"/>
          <w:sz w:val="15"/>
          <w:szCs w:val="15"/>
        </w:rPr>
        <w:t xml:space="preserve">    s_alarmDurum = !s_alarmDurum;</w:t>
      </w:r>
    </w:p>
    <w:p>
      <w:pPr>
        <w:spacing w:line="200" w:lineRule="auto"/>
        <w:ind w:firstLine="0"/>
        <w:jc w:val="left"/>
        <w:contextualSpacing/>
      </w:pPr>
      <w:r>
        <w:rPr>
          <w:rFonts w:ascii="Courier New" w:hAnsi="Courier New" w:cs="Courier New"/>
          <w:sz w:val="15"/>
          <w:szCs w:val="15"/>
        </w:rPr>
        <w:t xml:space="preserve">    digitalWrite(BUZZER_PIN,  s_alarmDurum ? HIGH : LOW);</w:t>
      </w:r>
    </w:p>
    <w:p>
      <w:pPr>
        <w:spacing w:line="200" w:lineRule="auto"/>
        <w:ind w:firstLine="0"/>
        <w:jc w:val="left"/>
        <w:contextualSpacing/>
      </w:pPr>
      <w:r>
        <w:rPr>
          <w:rFonts w:ascii="Courier New" w:hAnsi="Courier New" w:cs="Courier New"/>
          <w:sz w:val="15"/>
          <w:szCs w:val="15"/>
        </w:rPr>
        <w:t xml:space="preserve">    digitalWrite(RED_LED_PIN, s_alarmDurum ? HIGH : LOW);</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6) TOPLU UYGULAMA — kararı donanıma yansıtır (karar VERMEZ). Pompa ayrı yönetilir.</w:t>
      </w:r>
    </w:p>
    <w:p>
      <w:pPr>
        <w:spacing w:line="200" w:lineRule="auto"/>
        <w:ind w:firstLine="0"/>
        <w:jc w:val="left"/>
        <w:contextualSpacing/>
      </w:pPr>
      <w:r>
        <w:rPr>
          <w:rFonts w:ascii="Courier New" w:hAnsi="Courier New" w:cs="Courier New"/>
          <w:sz w:val="15"/>
          <w:szCs w:val="15"/>
        </w:rPr>
        <w:t xml:space="preserve">inline void eyleyicileriUygula(const EyleyiciKarari&amp; k, unsigned long simdi) {</w:t>
      </w:r>
    </w:p>
    <w:p>
      <w:pPr>
        <w:spacing w:line="200" w:lineRule="auto"/>
        <w:ind w:firstLine="0"/>
        <w:jc w:val="left"/>
        <w:contextualSpacing/>
      </w:pPr>
      <w:r>
        <w:rPr>
          <w:rFonts w:ascii="Courier New" w:hAnsi="Courier New" w:cs="Courier New"/>
          <w:sz w:val="15"/>
          <w:szCs w:val="15"/>
        </w:rPr>
        <w:t xml:space="preserve">  fanAyarla(k.fanAcik);</w:t>
      </w:r>
    </w:p>
    <w:p>
      <w:pPr>
        <w:spacing w:line="200" w:lineRule="auto"/>
        <w:ind w:firstLine="0"/>
        <w:jc w:val="left"/>
        <w:contextualSpacing/>
      </w:pPr>
      <w:r>
        <w:rPr>
          <w:rFonts w:ascii="Courier New" w:hAnsi="Courier New" w:cs="Courier New"/>
          <w:sz w:val="15"/>
          <w:szCs w:val="15"/>
        </w:rPr>
        <w:t xml:space="preserve">  ledParlaklikAyarla(k.ledParlaklik);</w:t>
      </w:r>
    </w:p>
    <w:p>
      <w:pPr>
        <w:spacing w:line="200" w:lineRule="auto"/>
        <w:ind w:firstLine="0"/>
        <w:jc w:val="left"/>
        <w:contextualSpacing/>
      </w:pPr>
      <w:r>
        <w:rPr>
          <w:rFonts w:ascii="Courier New" w:hAnsi="Courier New" w:cs="Courier New"/>
          <w:sz w:val="15"/>
          <w:szCs w:val="15"/>
        </w:rPr>
        <w:t xml:space="preserve">  alarmGuncelle(k.alarmAktif, simdi);</w:t>
      </w:r>
    </w:p>
    <w:p>
      <w:pPr>
        <w:spacing w:line="200" w:lineRule="auto"/>
        <w:ind w:firstLine="0"/>
        <w:jc w:val="left"/>
        <w:contextualSpacing/>
      </w:pPr>
      <w:r>
        <w:rPr>
          <w:rFonts w:ascii="Courier New" w:hAnsi="Courier New" w:cs="Courier New"/>
          <w:sz w:val="15"/>
          <w:szCs w:val="15"/>
        </w:rPr>
        <w:t xml:space="preserve">}</w:t>
      </w:r>
    </w:p>
    <w:p>
      <w:pPr>
        <w:spacing w:before="280" w:after="60"/>
        <w:ind w:firstLine="0"/>
        <w:pBdr>
          <w:bottom w:val="single" w:sz="6" w:space="2" w:color="777777"/>
        </w:pBdr>
      </w:pPr>
      <w:r>
        <w:rPr>
          <w:b/>
          <w:sz w:val="24"/>
          <w:szCs w:val="24"/>
        </w:rPr>
        <w:t xml:space="preserve">akillisera/display.h</w:t>
      </w:r>
      <w:r>
        <w:rPr>
          <w:sz w:val="20"/>
          <w:szCs w:val="20"/>
        </w:rPr>
        <w:t xml:space="preserve">   -   Layer 3 - LCD driver</w:t>
      </w:r>
    </w:p>
    <w:p>
      <w:pPr>
        <w:ind w:firstLine="0"/>
      </w:pPr>
      <w:r>
        <w:t xml:space="preserve">Drives the 16x2 I2C display with three pages selected by the PAGE button. It never calls clear(), which would produce visible flicker; instead each line is padded to exactly sixteen characters and overwritten in place. Temporary notifications are held on screen for a fixed time so that a remote command message cannot be overwritten by the next refresh before the user has read it.</w:t>
      </w:r>
    </w:p>
    <w:p>
      <w:pPr>
        <w:spacing w:line="200" w:lineRule="auto"/>
        <w:ind w:firstLine="0"/>
        <w:jc w:val="left"/>
        <w:contextualSpacing/>
      </w:pPr>
      <w:r>
        <w:rPr>
          <w:rFonts w:ascii="Courier New" w:hAnsi="Courier New" w:cs="Courier New"/>
          <w:sz w:val="15"/>
          <w:szCs w:val="15"/>
        </w:rPr>
        <w:t xml:space="preserve">// display.h — 16x2 I2C LCD (0x27) donanım I/O. Sayfa/EkranVerisi/formatlama</w:t>
      </w:r>
    </w:p>
    <w:p>
      <w:pPr>
        <w:spacing w:line="200" w:lineRule="auto"/>
        <w:ind w:firstLine="0"/>
        <w:jc w:val="left"/>
        <w:contextualSpacing/>
      </w:pPr>
      <w:r>
        <w:rPr>
          <w:rFonts w:ascii="Courier New" w:hAnsi="Courier New" w:cs="Courier New"/>
          <w:sz w:val="15"/>
          <w:szCs w:val="15"/>
        </w:rPr>
        <w:t xml:space="preserve">// saf mantığı control_logic.h'da (host'ta test edilir). Burada yalnızca LCD sürme.</w:t>
      </w:r>
    </w:p>
    <w:p>
      <w:pPr>
        <w:spacing w:line="200" w:lineRule="auto"/>
        <w:ind w:firstLine="0"/>
        <w:jc w:val="left"/>
        <w:contextualSpacing/>
      </w:pPr>
      <w:r>
        <w:rPr>
          <w:rFonts w:ascii="Courier New" w:hAnsi="Courier New" w:cs="Courier New"/>
          <w:sz w:val="15"/>
          <w:szCs w:val="15"/>
        </w:rPr>
        <w:t xml:space="preserve">// clear() YALNIZCA başlatmada: her güncellemede clear() ~2 ms titreme yaratır;</w:t>
      </w:r>
    </w:p>
    <w:p>
      <w:pPr>
        <w:spacing w:line="200" w:lineRule="auto"/>
        <w:ind w:firstLine="0"/>
        <w:jc w:val="left"/>
        <w:contextualSpacing/>
      </w:pPr>
      <w:r>
        <w:rPr>
          <w:rFonts w:ascii="Courier New" w:hAnsi="Courier New" w:cs="Courier New"/>
          <w:sz w:val="15"/>
          <w:szCs w:val="15"/>
        </w:rPr>
        <w:t xml:space="preserve">// bunun yerine satırlar 16 karaktere padlenip setCursor+print ile yazılır.</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#include &lt;LiquidCrystal_I2C.h&gt;</w:t>
      </w:r>
    </w:p>
    <w:p>
      <w:pPr>
        <w:spacing w:line="200" w:lineRule="auto"/>
        <w:ind w:firstLine="0"/>
        <w:jc w:val="left"/>
        <w:contextualSpacing/>
      </w:pPr>
      <w:r>
        <w:rPr>
          <w:rFonts w:ascii="Courier New" w:hAnsi="Courier New" w:cs="Courier New"/>
          <w:sz w:val="15"/>
          <w:szCs w:val="15"/>
        </w:rPr>
        <w:t xml:space="preserve">#include &lt;cstring&gt;</w:t>
      </w:r>
    </w:p>
    <w:p>
      <w:pPr>
        <w:spacing w:line="200" w:lineRule="auto"/>
        <w:ind w:firstLine="0"/>
        <w:jc w:val="left"/>
        <w:contextualSpacing/>
      </w:pPr>
      <w:r>
        <w:rPr>
          <w:rFonts w:ascii="Courier New" w:hAnsi="Courier New" w:cs="Courier New"/>
          <w:sz w:val="15"/>
          <w:szCs w:val="15"/>
        </w:rPr>
        <w:t xml:space="preserve">#include "config.h"</w:t>
      </w:r>
    </w:p>
    <w:p>
      <w:pPr>
        <w:spacing w:line="200" w:lineRule="auto"/>
        <w:ind w:firstLine="0"/>
        <w:jc w:val="left"/>
        <w:contextualSpacing/>
      </w:pPr>
      <w:r>
        <w:rPr>
          <w:rFonts w:ascii="Courier New" w:hAnsi="Courier New" w:cs="Courier New"/>
          <w:sz w:val="15"/>
          <w:szCs w:val="15"/>
        </w:rPr>
        <w:t xml:space="preserve">#include "control_logic.h"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static LiquidCrystal_I2C s_lcd(LCD_I2C_ADDR, 16, 2);</w:t>
      </w:r>
    </w:p>
    <w:p>
      <w:pPr>
        <w:spacing w:line="200" w:lineRule="auto"/>
        <w:ind w:firstLine="0"/>
        <w:jc w:val="left"/>
        <w:contextualSpacing/>
      </w:pPr>
      <w:r>
        <w:rPr>
          <w:rFonts w:ascii="Courier New" w:hAnsi="Courier New" w:cs="Courier New"/>
          <w:sz w:val="15"/>
          <w:szCs w:val="15"/>
        </w:rPr>
        <w:t xml:space="preserve">static Sayfa s_sayfa = Sayfa::IKLIM;</w:t>
      </w:r>
    </w:p>
    <w:p>
      <w:pPr>
        <w:spacing w:line="200" w:lineRule="auto"/>
        <w:ind w:firstLine="0"/>
        <w:jc w:val="left"/>
        <w:contextualSpacing/>
      </w:pPr>
      <w:r>
        <w:rPr>
          <w:rFonts w:ascii="Courier New" w:hAnsi="Courier New" w:cs="Courier New"/>
          <w:sz w:val="15"/>
          <w:szCs w:val="15"/>
        </w:rPr>
        <w:t xml:space="preserve">static unsigned long s_sonYenileme = 0;</w:t>
      </w:r>
    </w:p>
    <w:p>
      <w:pPr>
        <w:spacing w:line="200" w:lineRule="auto"/>
        <w:ind w:firstLine="0"/>
        <w:jc w:val="left"/>
        <w:contextualSpacing/>
      </w:pPr>
      <w:r>
        <w:rPr>
          <w:rFonts w:ascii="Courier New" w:hAnsi="Courier New" w:cs="Courier New"/>
          <w:sz w:val="15"/>
          <w:szCs w:val="15"/>
        </w:rPr>
        <w:t xml:space="preserve">static char s_onceki[2][17] = {{0}, {0}};   // son yazılan satırlar (değişince yaz)</w:t>
      </w:r>
    </w:p>
    <w:p>
      <w:pPr>
        <w:spacing w:line="200" w:lineRule="auto"/>
        <w:ind w:firstLine="0"/>
        <w:jc w:val="left"/>
        <w:contextualSpacing/>
      </w:pPr>
      <w:r>
        <w:rPr>
          <w:rFonts w:ascii="Courier New" w:hAnsi="Courier New" w:cs="Courier New"/>
          <w:sz w:val="15"/>
          <w:szCs w:val="15"/>
        </w:rPr>
        <w:t xml:space="preserve">static unsigned long s_mesajBitis = 0;      // geçici bildirim kilidi (bkz. ekranMesaji)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ekraniBaslat() {</w:t>
      </w:r>
    </w:p>
    <w:p>
      <w:pPr>
        <w:spacing w:line="200" w:lineRule="auto"/>
        <w:ind w:firstLine="0"/>
        <w:jc w:val="left"/>
        <w:contextualSpacing/>
      </w:pPr>
      <w:r>
        <w:rPr>
          <w:rFonts w:ascii="Courier New" w:hAnsi="Courier New" w:cs="Courier New"/>
          <w:sz w:val="15"/>
          <w:szCs w:val="15"/>
        </w:rPr>
        <w:t xml:space="preserve">  s_lcd.init();</w:t>
      </w:r>
    </w:p>
    <w:p>
      <w:pPr>
        <w:spacing w:line="200" w:lineRule="auto"/>
        <w:ind w:firstLine="0"/>
        <w:jc w:val="left"/>
        <w:contextualSpacing/>
      </w:pPr>
      <w:r>
        <w:rPr>
          <w:rFonts w:ascii="Courier New" w:hAnsi="Courier New" w:cs="Courier New"/>
          <w:sz w:val="15"/>
          <w:szCs w:val="15"/>
        </w:rPr>
        <w:t xml:space="preserve">  s_lcd.backlight();</w:t>
      </w:r>
    </w:p>
    <w:p>
      <w:pPr>
        <w:spacing w:line="200" w:lineRule="auto"/>
        <w:ind w:firstLine="0"/>
        <w:jc w:val="left"/>
        <w:contextualSpacing/>
      </w:pPr>
      <w:r>
        <w:rPr>
          <w:rFonts w:ascii="Courier New" w:hAnsi="Courier New" w:cs="Courier New"/>
          <w:sz w:val="15"/>
          <w:szCs w:val="15"/>
        </w:rPr>
        <w:t xml:space="preserve">  s_lcd.clear();                         // clear YALNIZCA burada</w:t>
      </w:r>
    </w:p>
    <w:p>
      <w:pPr>
        <w:spacing w:line="200" w:lineRule="auto"/>
        <w:ind w:firstLine="0"/>
        <w:jc w:val="left"/>
        <w:contextualSpacing/>
      </w:pPr>
      <w:r>
        <w:rPr>
          <w:rFonts w:ascii="Courier New" w:hAnsi="Courier New" w:cs="Courier New"/>
          <w:sz w:val="15"/>
          <w:szCs w:val="15"/>
        </w:rPr>
        <w:t xml:space="preserve">  s_lcd.setCursor(0, 0); s_lcd.print(F("Akilli Sera"));</w:t>
      </w:r>
    </w:p>
    <w:p>
      <w:pPr>
        <w:spacing w:line="200" w:lineRule="auto"/>
        <w:ind w:firstLine="0"/>
        <w:jc w:val="left"/>
        <w:contextualSpacing/>
      </w:pPr>
      <w:r>
        <w:rPr>
          <w:rFonts w:ascii="Courier New" w:hAnsi="Courier New" w:cs="Courier New"/>
          <w:sz w:val="15"/>
          <w:szCs w:val="15"/>
        </w:rPr>
        <w:t xml:space="preserve">  s_lcd.setCursor(0, 1); s_lcd.print(F("Baslatiliyor..."));</w:t>
      </w:r>
    </w:p>
    <w:p>
      <w:pPr>
        <w:spacing w:line="200" w:lineRule="auto"/>
        <w:ind w:firstLine="0"/>
        <w:jc w:val="left"/>
        <w:contextualSpacing/>
      </w:pPr>
      <w:r>
        <w:rPr>
          <w:rFonts w:ascii="Courier New" w:hAnsi="Courier New" w:cs="Courier New"/>
          <w:sz w:val="15"/>
          <w:szCs w:val="15"/>
        </w:rPr>
        <w:t xml:space="preserve">  delay(1500);                           // TEK İSTİSNA: setup'ta bir defalık açılış beklemesi</w:t>
      </w:r>
    </w:p>
    <w:p>
      <w:pPr>
        <w:spacing w:line="200" w:lineRule="auto"/>
        <w:ind w:firstLine="0"/>
        <w:jc w:val="left"/>
        <w:contextualSpacing/>
      </w:pPr>
      <w:r>
        <w:rPr>
          <w:rFonts w:ascii="Courier New" w:hAnsi="Courier New" w:cs="Courier New"/>
          <w:sz w:val="15"/>
          <w:szCs w:val="15"/>
        </w:rPr>
        <w:t xml:space="preserve">  s_lcd.clear();</w:t>
      </w:r>
    </w:p>
    <w:p>
      <w:pPr>
        <w:spacing w:line="200" w:lineRule="auto"/>
        <w:ind w:firstLine="0"/>
        <w:jc w:val="left"/>
        <w:contextualSpacing/>
      </w:pPr>
      <w:r>
        <w:rPr>
          <w:rFonts w:ascii="Courier New" w:hAnsi="Courier New" w:cs="Courier New"/>
          <w:sz w:val="15"/>
          <w:szCs w:val="15"/>
        </w:rPr>
        <w:t xml:space="preserve">  s_onceki[0][0] = '\0';</w:t>
      </w:r>
    </w:p>
    <w:p>
      <w:pPr>
        <w:spacing w:line="200" w:lineRule="auto"/>
        <w:ind w:firstLine="0"/>
        <w:jc w:val="left"/>
        <w:contextualSpacing/>
      </w:pPr>
      <w:r>
        <w:rPr>
          <w:rFonts w:ascii="Courier New" w:hAnsi="Courier New" w:cs="Courier New"/>
          <w:sz w:val="15"/>
          <w:szCs w:val="15"/>
        </w:rPr>
        <w:t xml:space="preserve">  s_onceki[1][0]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sayfaDegistir() {</w:t>
      </w:r>
    </w:p>
    <w:p>
      <w:pPr>
        <w:spacing w:line="200" w:lineRule="auto"/>
        <w:ind w:firstLine="0"/>
        <w:jc w:val="left"/>
        <w:contextualSpacing/>
      </w:pPr>
      <w:r>
        <w:rPr>
          <w:rFonts w:ascii="Courier New" w:hAnsi="Courier New" w:cs="Courier New"/>
          <w:sz w:val="15"/>
          <w:szCs w:val="15"/>
        </w:rPr>
        <w:t xml:space="preserve">  s_sayfa = static_cast&lt;Sayfa&gt;((static_cast&lt;uint8_t&gt;(s_sayfa) + 1) %</w:t>
      </w:r>
    </w:p>
    <w:p>
      <w:pPr>
        <w:spacing w:line="200" w:lineRule="auto"/>
        <w:ind w:firstLine="0"/>
        <w:jc w:val="left"/>
        <w:contextualSpacing/>
      </w:pPr>
      <w:r>
        <w:rPr>
          <w:rFonts w:ascii="Courier New" w:hAnsi="Courier New" w:cs="Courier New"/>
          <w:sz w:val="15"/>
          <w:szCs w:val="15"/>
        </w:rPr>
        <w:t xml:space="preserve">                               static_cast&lt;uint8_t&gt;(Sayfa::SAYI));</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inline Sayfa mevcutSayfa() { return s_sayfa;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Zaten 16 karaktere padlenmiş satırı yaz; öncekiyle aynıysa YAZMA (I2C tasarrufu).</w:t>
      </w:r>
    </w:p>
    <w:p>
      <w:pPr>
        <w:spacing w:line="200" w:lineRule="auto"/>
        <w:ind w:firstLine="0"/>
        <w:jc w:val="left"/>
        <w:contextualSpacing/>
      </w:pPr>
      <w:r>
        <w:rPr>
          <w:rFonts w:ascii="Courier New" w:hAnsi="Courier New" w:cs="Courier New"/>
          <w:sz w:val="15"/>
          <w:szCs w:val="15"/>
        </w:rPr>
        <w:t xml:space="preserve">inline void satiriYaz(uint8_t row, const char* padli16) {</w:t>
      </w:r>
    </w:p>
    <w:p>
      <w:pPr>
        <w:spacing w:line="200" w:lineRule="auto"/>
        <w:ind w:firstLine="0"/>
        <w:jc w:val="left"/>
        <w:contextualSpacing/>
      </w:pPr>
      <w:r>
        <w:rPr>
          <w:rFonts w:ascii="Courier New" w:hAnsi="Courier New" w:cs="Courier New"/>
          <w:sz w:val="15"/>
          <w:szCs w:val="15"/>
        </w:rPr>
        <w:t xml:space="preserve">  if (strcmp(padli16, s_onceki[row]) == 0) return;</w:t>
      </w:r>
    </w:p>
    <w:p>
      <w:pPr>
        <w:spacing w:line="200" w:lineRule="auto"/>
        <w:ind w:firstLine="0"/>
        <w:jc w:val="left"/>
        <w:contextualSpacing/>
      </w:pPr>
      <w:r>
        <w:rPr>
          <w:rFonts w:ascii="Courier New" w:hAnsi="Courier New" w:cs="Courier New"/>
          <w:sz w:val="15"/>
          <w:szCs w:val="15"/>
        </w:rPr>
        <w:t xml:space="preserve">  strncpy(s_onceki[row], padli16, 16);   // padli16 daima 16 char (pad16); yine de bounded</w:t>
      </w:r>
    </w:p>
    <w:p>
      <w:pPr>
        <w:spacing w:line="200" w:lineRule="auto"/>
        <w:ind w:firstLine="0"/>
        <w:jc w:val="left"/>
        <w:contextualSpacing/>
      </w:pPr>
      <w:r>
        <w:rPr>
          <w:rFonts w:ascii="Courier New" w:hAnsi="Courier New" w:cs="Courier New"/>
          <w:sz w:val="15"/>
          <w:szCs w:val="15"/>
        </w:rPr>
        <w:t xml:space="preserve">  s_onceki[row][16] = '\0';</w:t>
      </w:r>
    </w:p>
    <w:p>
      <w:pPr>
        <w:spacing w:line="200" w:lineRule="auto"/>
        <w:ind w:firstLine="0"/>
        <w:jc w:val="left"/>
        <w:contextualSpacing/>
      </w:pPr>
      <w:r>
        <w:rPr>
          <w:rFonts w:ascii="Courier New" w:hAnsi="Courier New" w:cs="Courier New"/>
          <w:sz w:val="15"/>
          <w:szCs w:val="15"/>
        </w:rPr>
        <w:t xml:space="preserve">  s_lcd.setCursor(0, row);</w:t>
      </w:r>
    </w:p>
    <w:p>
      <w:pPr>
        <w:spacing w:line="200" w:lineRule="auto"/>
        <w:ind w:firstLine="0"/>
        <w:jc w:val="left"/>
        <w:contextualSpacing/>
      </w:pPr>
      <w:r>
        <w:rPr>
          <w:rFonts w:ascii="Courier New" w:hAnsi="Courier New" w:cs="Courier New"/>
          <w:sz w:val="15"/>
          <w:szCs w:val="15"/>
        </w:rPr>
        <w:t xml:space="preserve">  s_lcd.print(padli16);</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LCD_REFRESH_INTERVAL (500 ms) periyodunda çağrılır.</w:t>
      </w:r>
    </w:p>
    <w:p>
      <w:pPr>
        <w:spacing w:line="200" w:lineRule="auto"/>
        <w:ind w:firstLine="0"/>
        <w:jc w:val="left"/>
        <w:contextualSpacing/>
      </w:pPr>
      <w:r>
        <w:rPr>
          <w:rFonts w:ascii="Courier New" w:hAnsi="Courier New" w:cs="Courier New"/>
          <w:sz w:val="15"/>
          <w:szCs w:val="15"/>
        </w:rPr>
        <w:t xml:space="preserve">inline void ekraniGuncelle(const EkranVerisi&amp; d, unsigned long simdi) {</w:t>
      </w:r>
    </w:p>
    <w:p>
      <w:pPr>
        <w:spacing w:line="200" w:lineRule="auto"/>
        <w:ind w:firstLine="0"/>
        <w:jc w:val="left"/>
        <w:contextualSpacing/>
      </w:pPr>
      <w:r>
        <w:rPr>
          <w:rFonts w:ascii="Courier New" w:hAnsi="Courier New" w:cs="Courier New"/>
          <w:sz w:val="15"/>
          <w:szCs w:val="15"/>
        </w:rPr>
        <w:t xml:space="preserve">  // Geçici bildirim (ekranMesaji) gösterimdeyse üzerine yazma — mesaj süresi dolsun.</w:t>
      </w:r>
    </w:p>
    <w:p>
      <w:pPr>
        <w:spacing w:line="200" w:lineRule="auto"/>
        <w:ind w:firstLine="0"/>
        <w:jc w:val="left"/>
        <w:contextualSpacing/>
      </w:pPr>
      <w:r>
        <w:rPr>
          <w:rFonts w:ascii="Courier New" w:hAnsi="Courier New" w:cs="Courier New"/>
          <w:sz w:val="15"/>
          <w:szCs w:val="15"/>
        </w:rPr>
        <w:t xml:space="preserve">  if (s_mesajBitis != 0) {</w:t>
      </w:r>
    </w:p>
    <w:p>
      <w:pPr>
        <w:spacing w:line="200" w:lineRule="auto"/>
        <w:ind w:firstLine="0"/>
        <w:jc w:val="left"/>
        <w:contextualSpacing/>
      </w:pPr>
      <w:r>
        <w:rPr>
          <w:rFonts w:ascii="Courier New" w:hAnsi="Courier New" w:cs="Courier New"/>
          <w:sz w:val="15"/>
          <w:szCs w:val="15"/>
        </w:rPr>
        <w:t xml:space="preserve">    if ((long)(simdi - s_mesajBitis) &lt; 0) return;</w:t>
      </w:r>
    </w:p>
    <w:p>
      <w:pPr>
        <w:spacing w:line="200" w:lineRule="auto"/>
        <w:ind w:firstLine="0"/>
        <w:jc w:val="left"/>
        <w:contextualSpacing/>
      </w:pPr>
      <w:r>
        <w:rPr>
          <w:rFonts w:ascii="Courier New" w:hAnsi="Courier New" w:cs="Courier New"/>
          <w:sz w:val="15"/>
          <w:szCs w:val="15"/>
        </w:rPr>
        <w:t xml:space="preserve">    s_mesajBitis = 0;</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if (simdi - s_sonYenileme &lt; LCD_REFRESH_INTERVAL) return;</w:t>
      </w:r>
    </w:p>
    <w:p>
      <w:pPr>
        <w:spacing w:line="200" w:lineRule="auto"/>
        <w:ind w:firstLine="0"/>
        <w:jc w:val="left"/>
        <w:contextualSpacing/>
      </w:pPr>
      <w:r>
        <w:rPr>
          <w:rFonts w:ascii="Courier New" w:hAnsi="Courier New" w:cs="Courier New"/>
          <w:sz w:val="15"/>
          <w:szCs w:val="15"/>
        </w:rPr>
        <w:t xml:space="preserve">  s_sonYenileme = simdi;</w:t>
      </w:r>
    </w:p>
    <w:p>
      <w:pPr>
        <w:spacing w:line="200" w:lineRule="auto"/>
        <w:ind w:firstLine="0"/>
        <w:jc w:val="left"/>
        <w:contextualSpacing/>
      </w:pPr>
      <w:r>
        <w:rPr>
          <w:rFonts w:ascii="Courier New" w:hAnsi="Courier New" w:cs="Courier New"/>
          <w:sz w:val="15"/>
          <w:szCs w:val="15"/>
        </w:rPr>
        <w:t xml:space="preserve">  char l1[17], l2[17];</w:t>
      </w:r>
    </w:p>
    <w:p>
      <w:pPr>
        <w:spacing w:line="200" w:lineRule="auto"/>
        <w:ind w:firstLine="0"/>
        <w:jc w:val="left"/>
        <w:contextualSpacing/>
      </w:pPr>
      <w:r>
        <w:rPr>
          <w:rFonts w:ascii="Courier New" w:hAnsi="Courier New" w:cs="Courier New"/>
          <w:sz w:val="15"/>
          <w:szCs w:val="15"/>
        </w:rPr>
        <w:t xml:space="preserve">  sayfaSatirlari(d, s_sayfa, l1, l2);    // saf formatlama (control_logic.h)</w:t>
      </w:r>
    </w:p>
    <w:p>
      <w:pPr>
        <w:spacing w:line="200" w:lineRule="auto"/>
        <w:ind w:firstLine="0"/>
        <w:jc w:val="left"/>
        <w:contextualSpacing/>
      </w:pPr>
      <w:r>
        <w:rPr>
          <w:rFonts w:ascii="Courier New" w:hAnsi="Courier New" w:cs="Courier New"/>
          <w:sz w:val="15"/>
          <w:szCs w:val="15"/>
        </w:rPr>
        <w:t xml:space="preserve">  satiriYaz(0, l1);</w:t>
      </w:r>
    </w:p>
    <w:p>
      <w:pPr>
        <w:spacing w:line="200" w:lineRule="auto"/>
        <w:ind w:firstLine="0"/>
        <w:jc w:val="left"/>
        <w:contextualSpacing/>
      </w:pPr>
      <w:r>
        <w:rPr>
          <w:rFonts w:ascii="Courier New" w:hAnsi="Courier New" w:cs="Courier New"/>
          <w:sz w:val="15"/>
          <w:szCs w:val="15"/>
        </w:rPr>
        <w:t xml:space="preserve">  satiriYaz(1, l2);</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Geçici bildirim (örn. uzaktan gelen komut). MESAJ_SURESI boyunca periyodik</w:t>
      </w:r>
    </w:p>
    <w:p>
      <w:pPr>
        <w:spacing w:line="200" w:lineRule="auto"/>
        <w:ind w:firstLine="0"/>
        <w:jc w:val="left"/>
        <w:contextualSpacing/>
      </w:pPr>
      <w:r>
        <w:rPr>
          <w:rFonts w:ascii="Courier New" w:hAnsi="Courier New" w:cs="Courier New"/>
          <w:sz w:val="15"/>
          <w:szCs w:val="15"/>
        </w:rPr>
        <w:t xml:space="preserve">// güncelleme bastırılır, aksi halde mesaj 500 ms içinde silinirdi.</w:t>
      </w:r>
    </w:p>
    <w:p>
      <w:pPr>
        <w:spacing w:line="200" w:lineRule="auto"/>
        <w:ind w:firstLine="0"/>
        <w:jc w:val="left"/>
        <w:contextualSpacing/>
      </w:pPr>
      <w:r>
        <w:rPr>
          <w:rFonts w:ascii="Courier New" w:hAnsi="Courier New" w:cs="Courier New"/>
          <w:sz w:val="15"/>
          <w:szCs w:val="15"/>
        </w:rPr>
        <w:t xml:space="preserve">inline void ekranMesaji(const char* satir1, const char* satir2) {</w:t>
      </w:r>
    </w:p>
    <w:p>
      <w:pPr>
        <w:spacing w:line="200" w:lineRule="auto"/>
        <w:ind w:firstLine="0"/>
        <w:jc w:val="left"/>
        <w:contextualSpacing/>
      </w:pPr>
      <w:r>
        <w:rPr>
          <w:rFonts w:ascii="Courier New" w:hAnsi="Courier New" w:cs="Courier New"/>
          <w:sz w:val="15"/>
          <w:szCs w:val="15"/>
        </w:rPr>
        <w:t xml:space="preserve">  s_mesajBitis = millis() + LCD_MESAJ_SURESI;</w:t>
      </w:r>
    </w:p>
    <w:p>
      <w:pPr>
        <w:spacing w:line="200" w:lineRule="auto"/>
        <w:ind w:firstLine="0"/>
        <w:jc w:val="left"/>
        <w:contextualSpacing/>
      </w:pPr>
      <w:r>
        <w:rPr>
          <w:rFonts w:ascii="Courier New" w:hAnsi="Courier New" w:cs="Courier New"/>
          <w:sz w:val="15"/>
          <w:szCs w:val="15"/>
        </w:rPr>
        <w:t xml:space="preserve">  char l1[17], l2[17];</w:t>
      </w:r>
    </w:p>
    <w:p>
      <w:pPr>
        <w:spacing w:line="200" w:lineRule="auto"/>
        <w:ind w:firstLine="0"/>
        <w:jc w:val="left"/>
        <w:contextualSpacing/>
      </w:pPr>
      <w:r>
        <w:rPr>
          <w:rFonts w:ascii="Courier New" w:hAnsi="Courier New" w:cs="Courier New"/>
          <w:sz w:val="15"/>
          <w:szCs w:val="15"/>
        </w:rPr>
        <w:t xml:space="preserve">  pad16(satir1, l1);</w:t>
      </w:r>
    </w:p>
    <w:p>
      <w:pPr>
        <w:spacing w:line="200" w:lineRule="auto"/>
        <w:ind w:firstLine="0"/>
        <w:jc w:val="left"/>
        <w:contextualSpacing/>
      </w:pPr>
      <w:r>
        <w:rPr>
          <w:rFonts w:ascii="Courier New" w:hAnsi="Courier New" w:cs="Courier New"/>
          <w:sz w:val="15"/>
          <w:szCs w:val="15"/>
        </w:rPr>
        <w:t xml:space="preserve">  pad16(satir2, l2);</w:t>
      </w:r>
    </w:p>
    <w:p>
      <w:pPr>
        <w:spacing w:line="200" w:lineRule="auto"/>
        <w:ind w:firstLine="0"/>
        <w:jc w:val="left"/>
        <w:contextualSpacing/>
      </w:pPr>
      <w:r>
        <w:rPr>
          <w:rFonts w:ascii="Courier New" w:hAnsi="Courier New" w:cs="Courier New"/>
          <w:sz w:val="15"/>
          <w:szCs w:val="15"/>
        </w:rPr>
        <w:t xml:space="preserve">  satiriYaz(0, l1);</w:t>
      </w:r>
    </w:p>
    <w:p>
      <w:pPr>
        <w:spacing w:line="200" w:lineRule="auto"/>
        <w:ind w:firstLine="0"/>
        <w:jc w:val="left"/>
        <w:contextualSpacing/>
      </w:pPr>
      <w:r>
        <w:rPr>
          <w:rFonts w:ascii="Courier New" w:hAnsi="Courier New" w:cs="Courier New"/>
          <w:sz w:val="15"/>
          <w:szCs w:val="15"/>
        </w:rPr>
        <w:t xml:space="preserve">  satiriYaz(1, l2);</w:t>
      </w:r>
    </w:p>
    <w:p>
      <w:pPr>
        <w:spacing w:line="200" w:lineRule="auto"/>
        <w:ind w:firstLine="0"/>
        <w:jc w:val="left"/>
        <w:contextualSpacing/>
      </w:pPr>
      <w:r>
        <w:rPr>
          <w:rFonts w:ascii="Courier New" w:hAnsi="Courier New" w:cs="Courier New"/>
          <w:sz w:val="15"/>
          <w:szCs w:val="15"/>
        </w:rPr>
        <w:t xml:space="preserve">}</w:t>
      </w:r>
    </w:p>
    <w:p>
      <w:pPr>
        <w:spacing w:before="280" w:after="60"/>
        <w:ind w:firstLine="0"/>
        <w:pBdr>
          <w:bottom w:val="single" w:sz="6" w:space="2" w:color="777777"/>
        </w:pBdr>
      </w:pPr>
      <w:r>
        <w:rPr>
          <w:b/>
          <w:sz w:val="24"/>
          <w:szCs w:val="24"/>
        </w:rPr>
        <w:t xml:space="preserve">akillisera/buttons.h</w:t>
      </w:r>
      <w:r>
        <w:rPr>
          <w:sz w:val="20"/>
          <w:szCs w:val="20"/>
        </w:rPr>
        <w:t xml:space="preserve">   -   Layer 3 - Button driver</w:t>
      </w:r>
    </w:p>
    <w:p>
      <w:pPr>
        <w:ind w:firstLine="0"/>
      </w:pPr>
      <w:r>
        <w:t xml:space="preserve">Reads the two INPUT_PULLUP buttons, whose logic is inverted, and passes them through the software debouncer defined in the pure-logic layer.</w:t>
      </w:r>
    </w:p>
    <w:p>
      <w:pPr>
        <w:spacing w:line="200" w:lineRule="auto"/>
        <w:ind w:firstLine="0"/>
        <w:jc w:val="left"/>
        <w:contextualSpacing/>
      </w:pPr>
      <w:r>
        <w:rPr>
          <w:rFonts w:ascii="Courier New" w:hAnsi="Courier New" w:cs="Courier New"/>
          <w:sz w:val="15"/>
          <w:szCs w:val="15"/>
        </w:rPr>
        <w:t xml:space="preserve">// buttons.h — debounce'lu fiziksel buton okuma.</w:t>
      </w:r>
    </w:p>
    <w:p>
      <w:pPr>
        <w:spacing w:line="200" w:lineRule="auto"/>
        <w:ind w:firstLine="0"/>
        <w:jc w:val="left"/>
        <w:contextualSpacing/>
      </w:pPr>
      <w:r>
        <w:rPr>
          <w:rFonts w:ascii="Courier New" w:hAnsi="Courier New" w:cs="Courier New"/>
          <w:sz w:val="15"/>
          <w:szCs w:val="15"/>
        </w:rPr>
        <w:t xml:space="preserve">// Ters INPUT_PULLUP mantığı control_logic.h'daki butonBasildi() içinde kapsüllü.</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#include "config.h"</w:t>
      </w:r>
    </w:p>
    <w:p>
      <w:pPr>
        <w:spacing w:line="200" w:lineRule="auto"/>
        <w:ind w:firstLine="0"/>
        <w:jc w:val="left"/>
        <w:contextualSpacing/>
      </w:pPr>
      <w:r>
        <w:rPr>
          <w:rFonts w:ascii="Courier New" w:hAnsi="Courier New" w:cs="Courier New"/>
          <w:sz w:val="15"/>
          <w:szCs w:val="15"/>
        </w:rPr>
        <w:t xml:space="preserve">#include "control_logic.h"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Serbest durumda başlat: ham=true (PULLUP), kararlı=true.</w:t>
      </w:r>
    </w:p>
    <w:p>
      <w:pPr>
        <w:spacing w:line="200" w:lineRule="auto"/>
        <w:ind w:firstLine="0"/>
        <w:jc w:val="left"/>
        <w:contextualSpacing/>
      </w:pPr>
      <w:r>
        <w:rPr>
          <w:rFonts w:ascii="Courier New" w:hAnsi="Courier New" w:cs="Courier New"/>
          <w:sz w:val="15"/>
          <w:szCs w:val="15"/>
        </w:rPr>
        <w:t xml:space="preserve">static ButonDurumu s_btnSulama = {true, true, 0};</w:t>
      </w:r>
    </w:p>
    <w:p>
      <w:pPr>
        <w:spacing w:line="200" w:lineRule="auto"/>
        <w:ind w:firstLine="0"/>
        <w:jc w:val="left"/>
        <w:contextualSpacing/>
      </w:pPr>
      <w:r>
        <w:rPr>
          <w:rFonts w:ascii="Courier New" w:hAnsi="Courier New" w:cs="Courier New"/>
          <w:sz w:val="15"/>
          <w:szCs w:val="15"/>
        </w:rPr>
        <w:t xml:space="preserve">static ButonDurumu s_btnSayfa  = {true, true, 0};</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butonlariBaslat() {</w:t>
      </w:r>
    </w:p>
    <w:p>
      <w:pPr>
        <w:spacing w:line="200" w:lineRule="auto"/>
        <w:ind w:firstLine="0"/>
        <w:jc w:val="left"/>
        <w:contextualSpacing/>
      </w:pPr>
      <w:r>
        <w:rPr>
          <w:rFonts w:ascii="Courier New" w:hAnsi="Courier New" w:cs="Courier New"/>
          <w:sz w:val="15"/>
          <w:szCs w:val="15"/>
        </w:rPr>
        <w:t xml:space="preserve">  pinMode(BTN_WATER_PIN, INPUT_PULLUP);</w:t>
      </w:r>
    </w:p>
    <w:p>
      <w:pPr>
        <w:spacing w:line="200" w:lineRule="auto"/>
        <w:ind w:firstLine="0"/>
        <w:jc w:val="left"/>
        <w:contextualSpacing/>
      </w:pPr>
      <w:r>
        <w:rPr>
          <w:rFonts w:ascii="Courier New" w:hAnsi="Courier New" w:cs="Courier New"/>
          <w:sz w:val="15"/>
          <w:szCs w:val="15"/>
        </w:rPr>
        <w:t xml:space="preserve">  pinMode(BTN_PAGE_PIN,  INPUT_PULLUP);</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Yalnızca YENİ basış anında (falling edge) true — basılı tutma tekrar üretmez.</w:t>
      </w:r>
    </w:p>
    <w:p>
      <w:pPr>
        <w:spacing w:line="200" w:lineRule="auto"/>
        <w:ind w:firstLine="0"/>
        <w:jc w:val="left"/>
        <w:contextualSpacing/>
      </w:pPr>
      <w:r>
        <w:rPr>
          <w:rFonts w:ascii="Courier New" w:hAnsi="Courier New" w:cs="Courier New"/>
          <w:sz w:val="15"/>
          <w:szCs w:val="15"/>
        </w:rPr>
        <w:t xml:space="preserve">inline bool sulamaButonunaBasildi(unsigned long simdi) {</w:t>
      </w:r>
    </w:p>
    <w:p>
      <w:pPr>
        <w:spacing w:line="200" w:lineRule="auto"/>
        <w:ind w:firstLine="0"/>
        <w:jc w:val="left"/>
        <w:contextualSpacing/>
      </w:pPr>
      <w:r>
        <w:rPr>
          <w:rFonts w:ascii="Courier New" w:hAnsi="Courier New" w:cs="Courier New"/>
          <w:sz w:val="15"/>
          <w:szCs w:val="15"/>
        </w:rPr>
        <w:t xml:space="preserve">  bool ham = digitalRead(BTN_WATER_PIN);</w:t>
      </w:r>
    </w:p>
    <w:p>
      <w:pPr>
        <w:spacing w:line="200" w:lineRule="auto"/>
        <w:ind w:firstLine="0"/>
        <w:jc w:val="left"/>
        <w:contextualSpacing/>
      </w:pPr>
      <w:r>
        <w:rPr>
          <w:rFonts w:ascii="Courier New" w:hAnsi="Courier New" w:cs="Courier New"/>
          <w:sz w:val="15"/>
          <w:szCs w:val="15"/>
        </w:rPr>
        <w:t xml:space="preserve">  bool degisti = butonGuncelle(s_btnSulama, ham, simdi);</w:t>
      </w:r>
    </w:p>
    <w:p>
      <w:pPr>
        <w:spacing w:line="200" w:lineRule="auto"/>
        <w:ind w:firstLine="0"/>
        <w:jc w:val="left"/>
        <w:contextualSpacing/>
      </w:pPr>
      <w:r>
        <w:rPr>
          <w:rFonts w:ascii="Courier New" w:hAnsi="Courier New" w:cs="Courier New"/>
          <w:sz w:val="15"/>
          <w:szCs w:val="15"/>
        </w:rPr>
        <w:t xml:space="preserve">  return degisti &amp;&amp; butonBasildi(s_btnSulama);</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bool sayfaButonunaBasildi(unsigned long simdi) {</w:t>
      </w:r>
    </w:p>
    <w:p>
      <w:pPr>
        <w:spacing w:line="200" w:lineRule="auto"/>
        <w:ind w:firstLine="0"/>
        <w:jc w:val="left"/>
        <w:contextualSpacing/>
      </w:pPr>
      <w:r>
        <w:rPr>
          <w:rFonts w:ascii="Courier New" w:hAnsi="Courier New" w:cs="Courier New"/>
          <w:sz w:val="15"/>
          <w:szCs w:val="15"/>
        </w:rPr>
        <w:t xml:space="preserve">  bool ham = digitalRead(BTN_PAGE_PIN);</w:t>
      </w:r>
    </w:p>
    <w:p>
      <w:pPr>
        <w:spacing w:line="200" w:lineRule="auto"/>
        <w:ind w:firstLine="0"/>
        <w:jc w:val="left"/>
        <w:contextualSpacing/>
      </w:pPr>
      <w:r>
        <w:rPr>
          <w:rFonts w:ascii="Courier New" w:hAnsi="Courier New" w:cs="Courier New"/>
          <w:sz w:val="15"/>
          <w:szCs w:val="15"/>
        </w:rPr>
        <w:t xml:space="preserve">  bool degisti = butonGuncelle(s_btnSayfa, ham, simdi);</w:t>
      </w:r>
    </w:p>
    <w:p>
      <w:pPr>
        <w:spacing w:line="200" w:lineRule="auto"/>
        <w:ind w:firstLine="0"/>
        <w:jc w:val="left"/>
        <w:contextualSpacing/>
      </w:pPr>
      <w:r>
        <w:rPr>
          <w:rFonts w:ascii="Courier New" w:hAnsi="Courier New" w:cs="Courier New"/>
          <w:sz w:val="15"/>
          <w:szCs w:val="15"/>
        </w:rPr>
        <w:t xml:space="preserve">  return degisti &amp;&amp; butonBasildi(s_btnSayfa);</w:t>
      </w:r>
    </w:p>
    <w:p>
      <w:pPr>
        <w:spacing w:line="200" w:lineRule="auto"/>
        <w:ind w:firstLine="0"/>
        <w:jc w:val="left"/>
        <w:contextualSpacing/>
      </w:pPr>
      <w:r>
        <w:rPr>
          <w:rFonts w:ascii="Courier New" w:hAnsi="Courier New" w:cs="Courier New"/>
          <w:sz w:val="15"/>
          <w:szCs w:val="15"/>
        </w:rPr>
        <w:t xml:space="preserve">}</w:t>
      </w:r>
    </w:p>
    <w:p>
      <w:pPr>
        <w:spacing w:before="280" w:after="60"/>
        <w:ind w:firstLine="0"/>
        <w:pBdr>
          <w:bottom w:val="single" w:sz="6" w:space="2" w:color="777777"/>
        </w:pBdr>
      </w:pPr>
      <w:r>
        <w:rPr>
          <w:b/>
          <w:sz w:val="24"/>
          <w:szCs w:val="24"/>
        </w:rPr>
        <w:t xml:space="preserve">akillisera/agkatmani.h</w:t>
      </w:r>
      <w:r>
        <w:rPr>
          <w:sz w:val="20"/>
          <w:szCs w:val="20"/>
        </w:rPr>
        <w:t xml:space="preserve">   -   Layer 4 - Wi-Fi, mDNS and REST API</w:t>
      </w:r>
    </w:p>
    <w:p>
      <w:pPr>
        <w:ind w:firstLine="0"/>
      </w:pPr>
      <w:r>
        <w:t xml:space="preserve">Non-blocking Wi-Fi connection management, mDNS registration so the device is reachable as akillisera.local, and the HTTP server implementing the REST API. Responses are serialised into a single static buffer rather than a freshly allocated String on every request, which avoids heap fragmentation over the tens of thousands of requests a day that a polling interface generates. Every endpoint validates its input and returns HTTP 400 on invalid values rather than silently clamping them. The file is named agkatmani.h rather than network.h because on a case-insensitive macOS filesystem the latter shadows the ESP32 core's own Network.h.</w:t>
      </w:r>
    </w:p>
    <w:p>
      <w:pPr>
        <w:spacing w:line="200" w:lineRule="auto"/>
        <w:ind w:firstLine="0"/>
        <w:jc w:val="left"/>
        <w:contextualSpacing/>
      </w:pPr>
      <w:r>
        <w:rPr>
          <w:rFonts w:ascii="Courier New" w:hAnsi="Courier New" w:cs="Courier New"/>
          <w:sz w:val="15"/>
          <w:szCs w:val="15"/>
        </w:rPr>
        <w:t xml:space="preserve">// agkatmani.h — WiFi, mDNS, WebServer, JSON API. Hepsi bloklamayan.</w:t>
      </w:r>
    </w:p>
    <w:p>
      <w:pPr>
        <w:spacing w:line="200" w:lineRule="auto"/>
        <w:ind w:firstLine="0"/>
        <w:jc w:val="left"/>
        <w:contextualSpacing/>
      </w:pPr>
      <w:r>
        <w:rPr>
          <w:rFonts w:ascii="Courier New" w:hAnsi="Courier New" w:cs="Courier New"/>
          <w:sz w:val="15"/>
          <w:szCs w:val="15"/>
        </w:rPr>
        <w:t xml:space="preserve">// (Dosya adı "network.h" DEĞİL: macOS case-insensitive FS'de core Network.h ile çakışır.)</w:t>
      </w:r>
    </w:p>
    <w:p>
      <w:pPr>
        <w:spacing w:line="200" w:lineRule="auto"/>
        <w:ind w:firstLine="0"/>
        <w:jc w:val="left"/>
        <w:contextualSpacing/>
      </w:pPr>
      <w:r>
        <w:rPr>
          <w:rFonts w:ascii="Courier New" w:hAnsi="Courier New" w:cs="Courier New"/>
          <w:sz w:val="15"/>
          <w:szCs w:val="15"/>
        </w:rPr>
        <w:t xml:space="preserve">// KRİTİK: Wi-Fi yoksa sera OTONOM çalışır — loop() burada asla delay/while beklemez.</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GÜVENLİK NOTLARI (vibesec taraması — bilinen sınırlamalar, ödev kapsamı):</w:t>
      </w:r>
    </w:p>
    <w:p>
      <w:pPr>
        <w:spacing w:line="200" w:lineRule="auto"/>
        <w:ind w:firstLine="0"/>
        <w:jc w:val="left"/>
        <w:contextualSpacing/>
      </w:pPr>
      <w:r>
        <w:rPr>
          <w:rFonts w:ascii="Courier New" w:hAnsi="Courier New" w:cs="Courier New"/>
          <w:sz w:val="15"/>
          <w:szCs w:val="15"/>
        </w:rPr>
        <w:t xml:space="preserve">//  - KİMLİK DOĞRULAMA YOK: yerel ağdaki herkes API'yi çağırabilir. Kabul edildi</w:t>
      </w:r>
    </w:p>
    <w:p>
      <w:pPr>
        <w:spacing w:line="200" w:lineRule="auto"/>
        <w:ind w:firstLine="0"/>
        <w:jc w:val="left"/>
        <w:contextualSpacing/>
      </w:pPr>
      <w:r>
        <w:rPr>
          <w:rFonts w:ascii="Courier New" w:hAnsi="Courier New" w:cs="Courier New"/>
          <w:sz w:val="15"/>
          <w:szCs w:val="15"/>
        </w:rPr>
        <w:t xml:space="preserve">//    çünkü cihaz izole ev/lab ağında. Üretimde token/HTTP Basic gerekir.</w:t>
      </w:r>
    </w:p>
    <w:p>
      <w:pPr>
        <w:spacing w:line="200" w:lineRule="auto"/>
        <w:ind w:firstLine="0"/>
        <w:jc w:val="left"/>
        <w:contextualSpacing/>
      </w:pPr>
      <w:r>
        <w:rPr>
          <w:rFonts w:ascii="Courier New" w:hAnsi="Courier New" w:cs="Courier New"/>
          <w:sz w:val="15"/>
          <w:szCs w:val="15"/>
        </w:rPr>
        <w:t xml:space="preserve">//  - CORS "*" ve CSRF koruması yok: yalnızca yerel ağ geliştirme testi için.</w:t>
      </w:r>
    </w:p>
    <w:p>
      <w:pPr>
        <w:spacing w:line="200" w:lineRule="auto"/>
        <w:ind w:firstLine="0"/>
        <w:jc w:val="left"/>
        <w:contextualSpacing/>
      </w:pPr>
      <w:r>
        <w:rPr>
          <w:rFonts w:ascii="Courier New" w:hAnsi="Courier New" w:cs="Courier New"/>
          <w:sz w:val="15"/>
          <w:szCs w:val="15"/>
        </w:rPr>
        <w:t xml:space="preserve">//    Üretimde CORS başlığı kaldırılmalı ve durum-değiştiren POST'lar korunmalı.</w:t>
      </w:r>
    </w:p>
    <w:p>
      <w:pPr>
        <w:spacing w:line="200" w:lineRule="auto"/>
        <w:ind w:firstLine="0"/>
        <w:jc w:val="left"/>
        <w:contextualSpacing/>
      </w:pPr>
      <w:r>
        <w:rPr>
          <w:rFonts w:ascii="Courier New" w:hAnsi="Courier New" w:cs="Courier New"/>
          <w:sz w:val="15"/>
          <w:szCs w:val="15"/>
        </w:rPr>
        <w:t xml:space="preserve">//  - Gövde boyut kontrolü (413) post-hoc: WebServer gövdeyi zaten belleğe alır;</w:t>
      </w:r>
    </w:p>
    <w:p>
      <w:pPr>
        <w:spacing w:line="200" w:lineRule="auto"/>
        <w:ind w:firstLine="0"/>
        <w:jc w:val="left"/>
        <w:contextualSpacing/>
      </w:pPr>
      <w:r>
        <w:rPr>
          <w:rFonts w:ascii="Courier New" w:hAnsi="Courier New" w:cs="Courier New"/>
          <w:sz w:val="15"/>
          <w:szCs w:val="15"/>
        </w:rPr>
        <w:t xml:space="preserve">//    gerçek DoS koruması Content-Length reddiyle olur (ESP32 WebServer sınırlar).</w:t>
      </w:r>
    </w:p>
    <w:p>
      <w:pPr>
        <w:spacing w:line="200" w:lineRule="auto"/>
        <w:ind w:firstLine="0"/>
        <w:jc w:val="left"/>
        <w:contextualSpacing/>
      </w:pPr>
      <w:r>
        <w:rPr>
          <w:rFonts w:ascii="Courier New" w:hAnsi="Courier New" w:cs="Courier New"/>
          <w:sz w:val="15"/>
          <w:szCs w:val="15"/>
        </w:rPr>
        <w:t xml:space="preserve">//  - Girdi doğrulama saf fonksiyonlara delege (parlaklikGecerliMi) — test edilir.</w:t>
      </w:r>
    </w:p>
    <w:p>
      <w:pPr>
        <w:spacing w:line="200" w:lineRule="auto"/>
        <w:ind w:firstLine="0"/>
        <w:jc w:val="left"/>
        <w:contextualSpacing/>
      </w:pPr>
      <w:r>
        <w:rPr>
          <w:rFonts w:ascii="Courier New" w:hAnsi="Courier New" w:cs="Courier New"/>
          <w:sz w:val="15"/>
          <w:szCs w:val="15"/>
        </w:rPr>
        <w:t xml:space="preserve">//  - JSON üretimi yalnızca ArduinoJson (injection yok); Arduino String (taşma yok).</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#include &lt;WiFi.h&gt;</w:t>
      </w:r>
    </w:p>
    <w:p>
      <w:pPr>
        <w:spacing w:line="200" w:lineRule="auto"/>
        <w:ind w:firstLine="0"/>
        <w:jc w:val="left"/>
        <w:contextualSpacing/>
      </w:pPr>
      <w:r>
        <w:rPr>
          <w:rFonts w:ascii="Courier New" w:hAnsi="Courier New" w:cs="Courier New"/>
          <w:sz w:val="15"/>
          <w:szCs w:val="15"/>
        </w:rPr>
        <w:t xml:space="preserve">#include &lt;WebServer.h&gt;</w:t>
      </w:r>
    </w:p>
    <w:p>
      <w:pPr>
        <w:spacing w:line="200" w:lineRule="auto"/>
        <w:ind w:firstLine="0"/>
        <w:jc w:val="left"/>
        <w:contextualSpacing/>
      </w:pPr>
      <w:r>
        <w:rPr>
          <w:rFonts w:ascii="Courier New" w:hAnsi="Courier New" w:cs="Courier New"/>
          <w:sz w:val="15"/>
          <w:szCs w:val="15"/>
        </w:rPr>
        <w:t xml:space="preserve">#include &lt;ESPmDNS.h&gt;</w:t>
      </w:r>
    </w:p>
    <w:p>
      <w:pPr>
        <w:spacing w:line="200" w:lineRule="auto"/>
        <w:ind w:firstLine="0"/>
        <w:jc w:val="left"/>
        <w:contextualSpacing/>
      </w:pPr>
      <w:r>
        <w:rPr>
          <w:rFonts w:ascii="Courier New" w:hAnsi="Courier New" w:cs="Courier New"/>
          <w:sz w:val="15"/>
          <w:szCs w:val="15"/>
        </w:rPr>
        <w:t xml:space="preserve">#include &lt;ArduinoJson.h&gt;</w:t>
      </w:r>
    </w:p>
    <w:p>
      <w:pPr>
        <w:spacing w:line="200" w:lineRule="auto"/>
        <w:ind w:firstLine="0"/>
        <w:jc w:val="left"/>
        <w:contextualSpacing/>
      </w:pPr>
      <w:r>
        <w:rPr>
          <w:rFonts w:ascii="Courier New" w:hAnsi="Courier New" w:cs="Courier New"/>
          <w:sz w:val="15"/>
          <w:szCs w:val="15"/>
        </w:rPr>
        <w:t xml:space="preserve">#include "config.h"</w:t>
      </w:r>
    </w:p>
    <w:p>
      <w:pPr>
        <w:spacing w:line="200" w:lineRule="auto"/>
        <w:ind w:firstLine="0"/>
        <w:jc w:val="left"/>
        <w:contextualSpacing/>
      </w:pPr>
      <w:r>
        <w:rPr>
          <w:rFonts w:ascii="Courier New" w:hAnsi="Courier New" w:cs="Courier New"/>
          <w:sz w:val="15"/>
          <w:szCs w:val="15"/>
        </w:rPr>
        <w:t xml:space="preserve">#include "control_logic.h"</w:t>
      </w:r>
    </w:p>
    <w:p>
      <w:pPr>
        <w:spacing w:line="200" w:lineRule="auto"/>
        <w:ind w:firstLine="0"/>
        <w:jc w:val="left"/>
        <w:contextualSpacing/>
      </w:pPr>
      <w:r>
        <w:rPr>
          <w:rFonts w:ascii="Courier New" w:hAnsi="Courier New" w:cs="Courier New"/>
          <w:sz w:val="15"/>
          <w:szCs w:val="15"/>
        </w:rPr>
        <w:t xml:space="preserve">#include "kontrol_durumu.h"</w:t>
      </w:r>
    </w:p>
    <w:p>
      <w:pPr>
        <w:spacing w:line="200" w:lineRule="auto"/>
        <w:ind w:firstLine="0"/>
        <w:jc w:val="left"/>
        <w:contextualSpacing/>
      </w:pPr>
      <w:r>
        <w:rPr>
          <w:rFonts w:ascii="Courier New" w:hAnsi="Courier New" w:cs="Courier New"/>
          <w:sz w:val="15"/>
          <w:szCs w:val="15"/>
        </w:rPr>
        <w:t xml:space="preserve">#include "actuators.h"</w:t>
      </w:r>
    </w:p>
    <w:p>
      <w:pPr>
        <w:spacing w:line="200" w:lineRule="auto"/>
        <w:ind w:firstLine="0"/>
        <w:jc w:val="left"/>
        <w:contextualSpacing/>
      </w:pPr>
      <w:r>
        <w:rPr>
          <w:rFonts w:ascii="Courier New" w:hAnsi="Courier New" w:cs="Courier New"/>
          <w:sz w:val="15"/>
          <w:szCs w:val="15"/>
        </w:rPr>
        <w:t xml:space="preserve">#include "zaman.h"</w:t>
      </w:r>
    </w:p>
    <w:p>
      <w:pPr>
        <w:spacing w:line="200" w:lineRule="auto"/>
        <w:ind w:firstLine="0"/>
        <w:jc w:val="left"/>
        <w:contextualSpacing/>
      </w:pPr>
      <w:r>
        <w:rPr>
          <w:rFonts w:ascii="Courier New" w:hAnsi="Courier New" w:cs="Courier New"/>
          <w:sz w:val="15"/>
          <w:szCs w:val="15"/>
        </w:rPr>
        <w:t xml:space="preserve">#include "sulama_plani.h"</w:t>
      </w:r>
    </w:p>
    <w:p>
      <w:pPr>
        <w:spacing w:line="200" w:lineRule="auto"/>
        <w:ind w:firstLine="0"/>
        <w:jc w:val="left"/>
        <w:contextualSpacing/>
      </w:pPr>
      <w:r>
        <w:rPr>
          <w:rFonts w:ascii="Courier New" w:hAnsi="Courier New" w:cs="Courier New"/>
          <w:sz w:val="15"/>
          <w:szCs w:val="15"/>
        </w:rPr>
        <w:t xml:space="preserve">#include "bitki.h"</w:t>
      </w:r>
    </w:p>
    <w:p>
      <w:pPr>
        <w:spacing w:line="200" w:lineRule="auto"/>
        <w:ind w:firstLine="0"/>
        <w:jc w:val="left"/>
        <w:contextualSpacing/>
      </w:pPr>
      <w:r>
        <w:rPr>
          <w:rFonts w:ascii="Courier New" w:hAnsi="Courier New" w:cs="Courier New"/>
          <w:sz w:val="15"/>
          <w:szCs w:val="15"/>
        </w:rPr>
        <w:t xml:space="preserve">#include "bitki_veri.h"</w:t>
      </w:r>
    </w:p>
    <w:p>
      <w:pPr>
        <w:spacing w:line="200" w:lineRule="auto"/>
        <w:ind w:firstLine="0"/>
        <w:jc w:val="left"/>
        <w:contextualSpacing/>
      </w:pPr>
      <w:r>
        <w:rPr>
          <w:rFonts w:ascii="Courier New" w:hAnsi="Courier New" w:cs="Courier New"/>
          <w:sz w:val="15"/>
          <w:szCs w:val="15"/>
        </w:rPr>
        <w:t xml:space="preserve">#include "web_ui.h"</w:t>
      </w:r>
    </w:p>
    <w:p>
      <w:pPr>
        <w:spacing w:line="200" w:lineRule="auto"/>
        <w:ind w:firstLine="0"/>
        <w:jc w:val="left"/>
        <w:contextualSpacing/>
      </w:pPr>
      <w:r>
        <w:rPr>
          <w:rFonts w:ascii="Courier New" w:hAnsi="Courier New" w:cs="Courier New"/>
          <w:sz w:val="15"/>
          <w:szCs w:val="15"/>
        </w:rPr>
        <w:t xml:space="preserve">#include "secrets.h"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enum class AgDurumu { BASLATILMADI, BAGLANIYOR, BAGLI, HATA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Modül durumu ---</w:t>
      </w:r>
    </w:p>
    <w:p>
      <w:pPr>
        <w:spacing w:line="200" w:lineRule="auto"/>
        <w:ind w:firstLine="0"/>
        <w:jc w:val="left"/>
        <w:contextualSpacing/>
      </w:pPr>
      <w:r>
        <w:rPr>
          <w:rFonts w:ascii="Courier New" w:hAnsi="Courier New" w:cs="Courier New"/>
          <w:sz w:val="15"/>
          <w:szCs w:val="15"/>
        </w:rPr>
        <w:t xml:space="preserve">static WebServer     s_server(80);</w:t>
      </w:r>
    </w:p>
    <w:p>
      <w:pPr>
        <w:spacing w:line="200" w:lineRule="auto"/>
        <w:ind w:firstLine="0"/>
        <w:jc w:val="left"/>
        <w:contextualSpacing/>
      </w:pPr>
      <w:r>
        <w:rPr>
          <w:rFonts w:ascii="Courier New" w:hAnsi="Courier New" w:cs="Courier New"/>
          <w:sz w:val="15"/>
          <w:szCs w:val="15"/>
        </w:rPr>
        <w:t xml:space="preserve">static AgDurumu      s_agDurumu = AgDurumu::BASLATILMADI;</w:t>
      </w:r>
    </w:p>
    <w:p>
      <w:pPr>
        <w:spacing w:line="200" w:lineRule="auto"/>
        <w:ind w:firstLine="0"/>
        <w:jc w:val="left"/>
        <w:contextualSpacing/>
      </w:pPr>
      <w:r>
        <w:rPr>
          <w:rFonts w:ascii="Courier New" w:hAnsi="Courier New" w:cs="Courier New"/>
          <w:sz w:val="15"/>
          <w:szCs w:val="15"/>
        </w:rPr>
        <w:t xml:space="preserve">static unsigned long s_baglanmaBaslangic = 0;</w:t>
      </w:r>
    </w:p>
    <w:p>
      <w:pPr>
        <w:spacing w:line="200" w:lineRule="auto"/>
        <w:ind w:firstLine="0"/>
        <w:jc w:val="left"/>
        <w:contextualSpacing/>
      </w:pPr>
      <w:r>
        <w:rPr>
          <w:rFonts w:ascii="Courier New" w:hAnsi="Courier New" w:cs="Courier New"/>
          <w:sz w:val="15"/>
          <w:szCs w:val="15"/>
        </w:rPr>
        <w:t xml:space="preserve">static unsigned long s_sonYenidenDeneme = 0;</w:t>
      </w:r>
    </w:p>
    <w:p>
      <w:pPr>
        <w:spacing w:line="200" w:lineRule="auto"/>
        <w:ind w:firstLine="0"/>
        <w:jc w:val="left"/>
        <w:contextualSpacing/>
      </w:pPr>
      <w:r>
        <w:rPr>
          <w:rFonts w:ascii="Courier New" w:hAnsi="Courier New" w:cs="Courier New"/>
          <w:sz w:val="15"/>
          <w:szCs w:val="15"/>
        </w:rPr>
        <w:t xml:space="preserve">static bool          s_sunucuBasladi = false;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Kontrol durumu (fan/LED modları, durum snapshot) kontrol_durumu.h'da (kd*).</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Zaman sabitleri</w:t>
      </w:r>
    </w:p>
    <w:p>
      <w:pPr>
        <w:spacing w:line="200" w:lineRule="auto"/>
        <w:ind w:firstLine="0"/>
        <w:jc w:val="left"/>
        <w:contextualSpacing/>
      </w:pPr>
      <w:r>
        <w:rPr>
          <w:rFonts w:ascii="Courier New" w:hAnsi="Courier New" w:cs="Courier New"/>
          <w:sz w:val="15"/>
          <w:szCs w:val="15"/>
        </w:rPr>
        <w:t xml:space="preserve">constexpr unsigned long WIFI_BAGLANTI_ZAMANASIMI = 20000UL;  // 20 sn bağlanamazsa HATA</w:t>
      </w:r>
    </w:p>
    <w:p>
      <w:pPr>
        <w:spacing w:line="200" w:lineRule="auto"/>
        <w:ind w:firstLine="0"/>
        <w:jc w:val="left"/>
        <w:contextualSpacing/>
      </w:pPr>
      <w:r>
        <w:rPr>
          <w:rFonts w:ascii="Courier New" w:hAnsi="Courier New" w:cs="Courier New"/>
          <w:sz w:val="15"/>
          <w:szCs w:val="15"/>
        </w:rPr>
        <w:t xml:space="preserve">constexpr unsigned long WIFI_YENIDEN_DENEME       = 30000UL;  // 30 sn sonra tekrar dene</w:t>
      </w:r>
    </w:p>
    <w:p>
      <w:pPr>
        <w:spacing w:line="200" w:lineRule="auto"/>
        <w:ind w:firstLine="0"/>
        <w:jc w:val="left"/>
        <w:contextualSpacing/>
      </w:pPr>
      <w:r>
        <w:rPr>
          <w:rFonts w:ascii="Courier New" w:hAnsi="Courier New" w:cs="Courier New"/>
          <w:sz w:val="15"/>
          <w:szCs w:val="15"/>
        </w:rPr>
        <w:t xml:space="preserve">constexpr size_t        MAKS_GOVDE_BAYT           = 512;      // istek gövdesi üst sınır</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Loop'un okuyacağı erişimciler (kontrol durumu kd* delege) ---</w:t>
      </w:r>
    </w:p>
    <w:p>
      <w:pPr>
        <w:spacing w:line="200" w:lineRule="auto"/>
        <w:ind w:firstLine="0"/>
        <w:jc w:val="left"/>
        <w:contextualSpacing/>
      </w:pPr>
      <w:r>
        <w:rPr>
          <w:rFonts w:ascii="Courier New" w:hAnsi="Courier New" w:cs="Courier New"/>
          <w:sz w:val="15"/>
          <w:szCs w:val="15"/>
        </w:rPr>
        <w:t xml:space="preserve">inline bool    agFanOto()      { return kdFanOto(); }</w:t>
      </w:r>
    </w:p>
    <w:p>
      <w:pPr>
        <w:spacing w:line="200" w:lineRule="auto"/>
        <w:ind w:firstLine="0"/>
        <w:jc w:val="left"/>
        <w:contextualSpacing/>
      </w:pPr>
      <w:r>
        <w:rPr>
          <w:rFonts w:ascii="Courier New" w:hAnsi="Courier New" w:cs="Courier New"/>
          <w:sz w:val="15"/>
          <w:szCs w:val="15"/>
        </w:rPr>
        <w:t xml:space="preserve">inline bool    agLedOto()      { return kdLedOto(); }</w:t>
      </w:r>
    </w:p>
    <w:p>
      <w:pPr>
        <w:spacing w:line="200" w:lineRule="auto"/>
        <w:ind w:firstLine="0"/>
        <w:jc w:val="left"/>
        <w:contextualSpacing/>
      </w:pPr>
      <w:r>
        <w:rPr>
          <w:rFonts w:ascii="Courier New" w:hAnsi="Courier New" w:cs="Courier New"/>
          <w:sz w:val="15"/>
          <w:szCs w:val="15"/>
        </w:rPr>
        <w:t xml:space="preserve">inline bool    agManuelFan()   { return kdManuelFan(); }</w:t>
      </w:r>
    </w:p>
    <w:p>
      <w:pPr>
        <w:spacing w:line="200" w:lineRule="auto"/>
        <w:ind w:firstLine="0"/>
        <w:jc w:val="left"/>
        <w:contextualSpacing/>
      </w:pPr>
      <w:r>
        <w:rPr>
          <w:rFonts w:ascii="Courier New" w:hAnsi="Courier New" w:cs="Courier New"/>
          <w:sz w:val="15"/>
          <w:szCs w:val="15"/>
        </w:rPr>
        <w:t xml:space="preserve">inline int     agManuelLed()   { return kdManuelLed(); }</w:t>
      </w:r>
    </w:p>
    <w:p>
      <w:pPr>
        <w:spacing w:line="200" w:lineRule="auto"/>
        <w:ind w:firstLine="0"/>
        <w:jc w:val="left"/>
        <w:contextualSpacing/>
      </w:pPr>
      <w:r>
        <w:rPr>
          <w:rFonts w:ascii="Courier New" w:hAnsi="Courier New" w:cs="Courier New"/>
          <w:sz w:val="15"/>
          <w:szCs w:val="15"/>
        </w:rPr>
        <w:t xml:space="preserve">inline bool    agBagli()       { return s_agDurumu == AgDurumu::BAGLI; }</w:t>
      </w:r>
    </w:p>
    <w:p>
      <w:pPr>
        <w:spacing w:line="200" w:lineRule="auto"/>
        <w:ind w:firstLine="0"/>
        <w:jc w:val="left"/>
        <w:contextualSpacing/>
      </w:pPr>
      <w:r>
        <w:rPr>
          <w:rFonts w:ascii="Courier New" w:hAnsi="Courier New" w:cs="Courier New"/>
          <w:sz w:val="15"/>
          <w:szCs w:val="15"/>
        </w:rPr>
        <w:t xml:space="preserve">inline uint8_t agIpSonOktet()  { return agBagli() ? WiFi.localIP()[3] : 0;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Yardımcılar ---</w:t>
      </w:r>
    </w:p>
    <w:p>
      <w:pPr>
        <w:spacing w:line="200" w:lineRule="auto"/>
        <w:ind w:firstLine="0"/>
        <w:jc w:val="left"/>
        <w:contextualSpacing/>
      </w:pPr>
      <w:r>
        <w:rPr>
          <w:rFonts w:ascii="Courier New" w:hAnsi="Courier New" w:cs="Courier New"/>
          <w:sz w:val="15"/>
          <w:szCs w:val="15"/>
        </w:rPr>
        <w:t xml:space="preserve">// Yanıt başlıkları: nosniff (MIME sniff/XSS savunması, ucuz) + CORS.</w:t>
      </w:r>
    </w:p>
    <w:p>
      <w:pPr>
        <w:spacing w:line="200" w:lineRule="auto"/>
        <w:ind w:firstLine="0"/>
        <w:jc w:val="left"/>
        <w:contextualSpacing/>
      </w:pPr>
      <w:r>
        <w:rPr>
          <w:rFonts w:ascii="Courier New" w:hAnsi="Courier New" w:cs="Courier New"/>
          <w:sz w:val="15"/>
          <w:szCs w:val="15"/>
        </w:rPr>
        <w:t xml:space="preserve">// CORS "*" yalnızca yerel ağ içi geliştirme testi için. ÜRETİMDE KALDIRILMALI.</w:t>
      </w:r>
    </w:p>
    <w:p>
      <w:pPr>
        <w:spacing w:line="200" w:lineRule="auto"/>
        <w:ind w:firstLine="0"/>
        <w:jc w:val="left"/>
        <w:contextualSpacing/>
      </w:pPr>
      <w:r>
        <w:rPr>
          <w:rFonts w:ascii="Courier New" w:hAnsi="Courier New" w:cs="Courier New"/>
          <w:sz w:val="15"/>
          <w:szCs w:val="15"/>
        </w:rPr>
        <w:t xml:space="preserve">inline void corsBasliklari() {</w:t>
      </w:r>
    </w:p>
    <w:p>
      <w:pPr>
        <w:spacing w:line="200" w:lineRule="auto"/>
        <w:ind w:firstLine="0"/>
        <w:jc w:val="left"/>
        <w:contextualSpacing/>
      </w:pPr>
      <w:r>
        <w:rPr>
          <w:rFonts w:ascii="Courier New" w:hAnsi="Courier New" w:cs="Courier New"/>
          <w:sz w:val="15"/>
          <w:szCs w:val="15"/>
        </w:rPr>
        <w:t xml:space="preserve">  s_server.sendHeader(F("X-Content-Type-Options"), F("nosniff"));</w:t>
      </w:r>
    </w:p>
    <w:p>
      <w:pPr>
        <w:spacing w:line="200" w:lineRule="auto"/>
        <w:ind w:firstLine="0"/>
        <w:jc w:val="left"/>
        <w:contextualSpacing/>
      </w:pPr>
      <w:r>
        <w:rPr>
          <w:rFonts w:ascii="Courier New" w:hAnsi="Courier New" w:cs="Courier New"/>
          <w:sz w:val="15"/>
          <w:szCs w:val="15"/>
        </w:rPr>
        <w:t xml:space="preserve">  s_server.sendHeader(F("Access-Control-Allow-Origin"), F("*"));</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JSON'u STATİK tampona yazıp gönderir. Her istekte String tahsis edilmesi</w:t>
      </w:r>
    </w:p>
    <w:p>
      <w:pPr>
        <w:spacing w:line="200" w:lineRule="auto"/>
        <w:ind w:firstLine="0"/>
        <w:jc w:val="left"/>
        <w:contextualSpacing/>
      </w:pPr>
      <w:r>
        <w:rPr>
          <w:rFonts w:ascii="Courier New" w:hAnsi="Courier New" w:cs="Courier New"/>
          <w:sz w:val="15"/>
          <w:szCs w:val="15"/>
        </w:rPr>
        <w:t xml:space="preserve">// uzun çalışmada heap parçalanmasına yol açıyordu; tampon bir kez ayrılır.</w:t>
      </w:r>
    </w:p>
    <w:p>
      <w:pPr>
        <w:spacing w:line="200" w:lineRule="auto"/>
        <w:ind w:firstLine="0"/>
        <w:jc w:val="left"/>
        <w:contextualSpacing/>
      </w:pPr>
      <w:r>
        <w:rPr>
          <w:rFonts w:ascii="Courier New" w:hAnsi="Courier New" w:cs="Courier New"/>
          <w:sz w:val="15"/>
          <w:szCs w:val="15"/>
        </w:rPr>
        <w:t xml:space="preserve">// Tampon yetmezse (truncation) geçersiz JSON yerine 500 döner.</w:t>
      </w:r>
    </w:p>
    <w:p>
      <w:pPr>
        <w:spacing w:line="200" w:lineRule="auto"/>
        <w:ind w:firstLine="0"/>
        <w:jc w:val="left"/>
        <w:contextualSpacing/>
      </w:pPr>
      <w:r>
        <w:rPr>
          <w:rFonts w:ascii="Courier New" w:hAnsi="Courier New" w:cs="Courier New"/>
          <w:sz w:val="15"/>
          <w:szCs w:val="15"/>
        </w:rPr>
        <w:t xml:space="preserve">static char s_jsonBuf[1024];</w:t>
      </w:r>
    </w:p>
    <w:p>
      <w:pPr>
        <w:spacing w:line="200" w:lineRule="auto"/>
        <w:ind w:firstLine="0"/>
        <w:jc w:val="left"/>
        <w:contextualSpacing/>
      </w:pPr>
      <w:r>
        <w:rPr>
          <w:rFonts w:ascii="Courier New" w:hAnsi="Courier New" w:cs="Courier New"/>
          <w:sz w:val="15"/>
          <w:szCs w:val="15"/>
        </w:rPr>
        <w:t xml:space="preserve">inline void jsonGonder(int kod, JsonDocument&amp; doc) {</w:t>
      </w:r>
    </w:p>
    <w:p>
      <w:pPr>
        <w:spacing w:line="200" w:lineRule="auto"/>
        <w:ind w:firstLine="0"/>
        <w:jc w:val="left"/>
        <w:contextualSpacing/>
      </w:pPr>
      <w:r>
        <w:rPr>
          <w:rFonts w:ascii="Courier New" w:hAnsi="Courier New" w:cs="Courier New"/>
          <w:sz w:val="15"/>
          <w:szCs w:val="15"/>
        </w:rPr>
        <w:t xml:space="preserve">  size_t n = serializeJson(doc, s_jsonBuf, sizeof(s_jsonBuf));</w:t>
      </w:r>
    </w:p>
    <w:p>
      <w:pPr>
        <w:spacing w:line="200" w:lineRule="auto"/>
        <w:ind w:firstLine="0"/>
        <w:jc w:val="left"/>
        <w:contextualSpacing/>
      </w:pPr>
      <w:r>
        <w:rPr>
          <w:rFonts w:ascii="Courier New" w:hAnsi="Courier New" w:cs="Courier New"/>
          <w:sz w:val="15"/>
          <w:szCs w:val="15"/>
        </w:rPr>
        <w:t xml:space="preserve">  corsBasliklari();</w:t>
      </w:r>
    </w:p>
    <w:p>
      <w:pPr>
        <w:spacing w:line="200" w:lineRule="auto"/>
        <w:ind w:firstLine="0"/>
        <w:jc w:val="left"/>
        <w:contextualSpacing/>
      </w:pPr>
      <w:r>
        <w:rPr>
          <w:rFonts w:ascii="Courier New" w:hAnsi="Courier New" w:cs="Courier New"/>
          <w:sz w:val="15"/>
          <w:szCs w:val="15"/>
        </w:rPr>
        <w:t xml:space="preserve">  if (n == 0 || n &gt;= sizeof(s_jsonBuf) - 1) {</w:t>
      </w:r>
    </w:p>
    <w:p>
      <w:pPr>
        <w:spacing w:line="200" w:lineRule="auto"/>
        <w:ind w:firstLine="0"/>
        <w:jc w:val="left"/>
        <w:contextualSpacing/>
      </w:pPr>
      <w:r>
        <w:rPr>
          <w:rFonts w:ascii="Courier New" w:hAnsi="Courier New" w:cs="Courier New"/>
          <w:sz w:val="15"/>
          <w:szCs w:val="15"/>
        </w:rPr>
        <w:t xml:space="preserve">    s_server.send(500, "application/json", "{\"hata\":\"yanit cok buyuk\"}");</w:t>
      </w:r>
    </w:p>
    <w:p>
      <w:pPr>
        <w:spacing w:line="200" w:lineRule="auto"/>
        <w:ind w:firstLine="0"/>
        <w:jc w:val="left"/>
        <w:contextualSpacing/>
      </w:pPr>
      <w:r>
        <w:rPr>
          <w:rFonts w:ascii="Courier New" w:hAnsi="Courier New" w:cs="Courier New"/>
          <w:sz w:val="15"/>
          <w:szCs w:val="15"/>
        </w:rPr>
        <w:t xml:space="preserve">    return;</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s_server.send(kod, "application/json", s_jsonBuf);</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jsonHata(int kod, const char* mesaj) {</w:t>
      </w:r>
    </w:p>
    <w:p>
      <w:pPr>
        <w:spacing w:line="200" w:lineRule="auto"/>
        <w:ind w:firstLine="0"/>
        <w:jc w:val="left"/>
        <w:contextualSpacing/>
      </w:pPr>
      <w:r>
        <w:rPr>
          <w:rFonts w:ascii="Courier New" w:hAnsi="Courier New" w:cs="Courier New"/>
          <w:sz w:val="15"/>
          <w:szCs w:val="15"/>
        </w:rPr>
        <w:t xml:space="preserve">  JsonDocument doc;</w:t>
      </w:r>
    </w:p>
    <w:p>
      <w:pPr>
        <w:spacing w:line="200" w:lineRule="auto"/>
        <w:ind w:firstLine="0"/>
        <w:jc w:val="left"/>
        <w:contextualSpacing/>
      </w:pPr>
      <w:r>
        <w:rPr>
          <w:rFonts w:ascii="Courier New" w:hAnsi="Courier New" w:cs="Courier New"/>
          <w:sz w:val="15"/>
          <w:szCs w:val="15"/>
        </w:rPr>
        <w:t xml:space="preserve">  doc["hata"] = mesaj;</w:t>
      </w:r>
    </w:p>
    <w:p>
      <w:pPr>
        <w:spacing w:line="200" w:lineRule="auto"/>
        <w:ind w:firstLine="0"/>
        <w:jc w:val="left"/>
        <w:contextualSpacing/>
      </w:pPr>
      <w:r>
        <w:rPr>
          <w:rFonts w:ascii="Courier New" w:hAnsi="Courier New" w:cs="Courier New"/>
          <w:sz w:val="15"/>
          <w:szCs w:val="15"/>
        </w:rPr>
        <w:t xml:space="preserve">  jsonGonder(kod, doc);</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inline void jsonOk(const char* mesaj) {</w:t>
      </w:r>
    </w:p>
    <w:p>
      <w:pPr>
        <w:spacing w:line="200" w:lineRule="auto"/>
        <w:ind w:firstLine="0"/>
        <w:jc w:val="left"/>
        <w:contextualSpacing/>
      </w:pPr>
      <w:r>
        <w:rPr>
          <w:rFonts w:ascii="Courier New" w:hAnsi="Courier New" w:cs="Courier New"/>
          <w:sz w:val="15"/>
          <w:szCs w:val="15"/>
        </w:rPr>
        <w:t xml:space="preserve">  JsonDocument doc;</w:t>
      </w:r>
    </w:p>
    <w:p>
      <w:pPr>
        <w:spacing w:line="200" w:lineRule="auto"/>
        <w:ind w:firstLine="0"/>
        <w:jc w:val="left"/>
        <w:contextualSpacing/>
      </w:pPr>
      <w:r>
        <w:rPr>
          <w:rFonts w:ascii="Courier New" w:hAnsi="Courier New" w:cs="Courier New"/>
          <w:sz w:val="15"/>
          <w:szCs w:val="15"/>
        </w:rPr>
        <w:t xml:space="preserve">  doc["sonuc"] = mesaj;</w:t>
      </w:r>
    </w:p>
    <w:p>
      <w:pPr>
        <w:spacing w:line="200" w:lineRule="auto"/>
        <w:ind w:firstLine="0"/>
        <w:jc w:val="left"/>
        <w:contextualSpacing/>
      </w:pPr>
      <w:r>
        <w:rPr>
          <w:rFonts w:ascii="Courier New" w:hAnsi="Courier New" w:cs="Courier New"/>
          <w:sz w:val="15"/>
          <w:szCs w:val="15"/>
        </w:rPr>
        <w:t xml:space="preserve">  jsonGonder(200, doc);</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POST gövdesini al + doğrula. Başarılıysa doc'a yazar ve true döner; değilse</w:t>
      </w:r>
    </w:p>
    <w:p>
      <w:pPr>
        <w:spacing w:line="200" w:lineRule="auto"/>
        <w:ind w:firstLine="0"/>
        <w:jc w:val="left"/>
        <w:contextualSpacing/>
      </w:pPr>
      <w:r>
        <w:rPr>
          <w:rFonts w:ascii="Courier New" w:hAnsi="Courier New" w:cs="Courier New"/>
          <w:sz w:val="15"/>
          <w:szCs w:val="15"/>
        </w:rPr>
        <w:t xml:space="preserve">// uygun hata kodunu gönderip false döner (413 boyut, 400 ayrıştırma).</w:t>
      </w:r>
    </w:p>
    <w:p>
      <w:pPr>
        <w:spacing w:line="200" w:lineRule="auto"/>
        <w:ind w:firstLine="0"/>
        <w:jc w:val="left"/>
        <w:contextualSpacing/>
      </w:pPr>
      <w:r>
        <w:rPr>
          <w:rFonts w:ascii="Courier New" w:hAnsi="Courier New" w:cs="Courier New"/>
          <w:sz w:val="15"/>
          <w:szCs w:val="15"/>
        </w:rPr>
        <w:t xml:space="preserve">inline bool govdeyiAl(JsonDocument&amp; doc) {</w:t>
      </w:r>
    </w:p>
    <w:p>
      <w:pPr>
        <w:spacing w:line="200" w:lineRule="auto"/>
        <w:ind w:firstLine="0"/>
        <w:jc w:val="left"/>
        <w:contextualSpacing/>
      </w:pPr>
      <w:r>
        <w:rPr>
          <w:rFonts w:ascii="Courier New" w:hAnsi="Courier New" w:cs="Courier New"/>
          <w:sz w:val="15"/>
          <w:szCs w:val="15"/>
        </w:rPr>
        <w:t xml:space="preserve">  String govde = s_server.hasArg("plain") ? s_server.arg("plain") : String();</w:t>
      </w:r>
    </w:p>
    <w:p>
      <w:pPr>
        <w:spacing w:line="200" w:lineRule="auto"/>
        <w:ind w:firstLine="0"/>
        <w:jc w:val="left"/>
        <w:contextualSpacing/>
      </w:pPr>
      <w:r>
        <w:rPr>
          <w:rFonts w:ascii="Courier New" w:hAnsi="Courier New" w:cs="Courier New"/>
          <w:sz w:val="15"/>
          <w:szCs w:val="15"/>
        </w:rPr>
        <w:t xml:space="preserve">  if (govde.length() &gt; MAKS_GOVDE_BAYT) { jsonHata(413, "Govde cok buyuk"); return false; }</w:t>
      </w:r>
    </w:p>
    <w:p>
      <w:pPr>
        <w:spacing w:line="200" w:lineRule="auto"/>
        <w:ind w:firstLine="0"/>
        <w:jc w:val="left"/>
        <w:contextualSpacing/>
      </w:pPr>
      <w:r>
        <w:rPr>
          <w:rFonts w:ascii="Courier New" w:hAnsi="Courier New" w:cs="Courier New"/>
          <w:sz w:val="15"/>
          <w:szCs w:val="15"/>
        </w:rPr>
        <w:t xml:space="preserve">  if (deserializeJson(doc, govde))      { jsonHata(400, "JSON ayristirilamadi"); return false; }</w:t>
      </w:r>
    </w:p>
    <w:p>
      <w:pPr>
        <w:spacing w:line="200" w:lineRule="auto"/>
        <w:ind w:firstLine="0"/>
        <w:jc w:val="left"/>
        <w:contextualSpacing/>
      </w:pPr>
      <w:r>
        <w:rPr>
          <w:rFonts w:ascii="Courier New" w:hAnsi="Courier New" w:cs="Courier New"/>
          <w:sz w:val="15"/>
          <w:szCs w:val="15"/>
        </w:rPr>
        <w:t xml:space="preserve">  return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Uç nokta işleyicileri ---</w:t>
      </w:r>
    </w:p>
    <w:p>
      <w:pPr>
        <w:spacing w:line="200" w:lineRule="auto"/>
        <w:ind w:firstLine="0"/>
        <w:jc w:val="left"/>
        <w:contextualSpacing/>
      </w:pPr>
      <w:r>
        <w:rPr>
          <w:rFonts w:ascii="Courier New" w:hAnsi="Courier New" w:cs="Courier New"/>
          <w:sz w:val="15"/>
          <w:szCs w:val="15"/>
        </w:rPr>
        <w:t xml:space="preserve">inline void handleRoot() {</w:t>
      </w:r>
    </w:p>
    <w:p>
      <w:pPr>
        <w:spacing w:line="200" w:lineRule="auto"/>
        <w:ind w:firstLine="0"/>
        <w:jc w:val="left"/>
        <w:contextualSpacing/>
      </w:pPr>
      <w:r>
        <w:rPr>
          <w:rFonts w:ascii="Courier New" w:hAnsi="Courier New" w:cs="Courier New"/>
          <w:sz w:val="15"/>
          <w:szCs w:val="15"/>
        </w:rPr>
        <w:t xml:space="preserve">  corsBasliklari();</w:t>
      </w:r>
    </w:p>
    <w:p>
      <w:pPr>
        <w:spacing w:line="200" w:lineRule="auto"/>
        <w:ind w:firstLine="0"/>
        <w:jc w:val="left"/>
        <w:contextualSpacing/>
      </w:pPr>
      <w:r>
        <w:rPr>
          <w:rFonts w:ascii="Courier New" w:hAnsi="Courier New" w:cs="Courier New"/>
          <w:sz w:val="15"/>
          <w:szCs w:val="15"/>
        </w:rPr>
        <w:t xml:space="preserve">  // send_P: HTML'i PROGMEM'den doğrudan servis eder, RAM'e KOPYALAMAZ (heap tasarrufu).</w:t>
      </w:r>
    </w:p>
    <w:p>
      <w:pPr>
        <w:spacing w:line="200" w:lineRule="auto"/>
        <w:ind w:firstLine="0"/>
        <w:jc w:val="left"/>
        <w:contextualSpacing/>
      </w:pPr>
      <w:r>
        <w:rPr>
          <w:rFonts w:ascii="Courier New" w:hAnsi="Courier New" w:cs="Courier New"/>
          <w:sz w:val="15"/>
          <w:szCs w:val="15"/>
        </w:rPr>
        <w:t xml:space="preserve">  s_server.send_P(200, "text/html", INDEX_HTML);</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handleDurum() {</w:t>
      </w:r>
    </w:p>
    <w:p>
      <w:pPr>
        <w:spacing w:line="200" w:lineRule="auto"/>
        <w:ind w:firstLine="0"/>
        <w:jc w:val="left"/>
        <w:contextualSpacing/>
      </w:pPr>
      <w:r>
        <w:rPr>
          <w:rFonts w:ascii="Courier New" w:hAnsi="Courier New" w:cs="Courier New"/>
          <w:sz w:val="15"/>
          <w:szCs w:val="15"/>
        </w:rPr>
        <w:t xml:space="preserve">  const DurumKaydi&amp; d = kdDurum();</w:t>
      </w:r>
    </w:p>
    <w:p>
      <w:pPr>
        <w:spacing w:line="200" w:lineRule="auto"/>
        <w:ind w:firstLine="0"/>
        <w:jc w:val="left"/>
        <w:contextualSpacing/>
      </w:pPr>
      <w:r>
        <w:rPr>
          <w:rFonts w:ascii="Courier New" w:hAnsi="Courier New" w:cs="Courier New"/>
          <w:sz w:val="15"/>
          <w:szCs w:val="15"/>
        </w:rPr>
        <w:t xml:space="preserve">  JsonDocument doc;</w:t>
      </w:r>
    </w:p>
    <w:p>
      <w:pPr>
        <w:spacing w:line="200" w:lineRule="auto"/>
        <w:ind w:firstLine="0"/>
        <w:jc w:val="left"/>
        <w:contextualSpacing/>
      </w:pPr>
      <w:r>
        <w:rPr>
          <w:rFonts w:ascii="Courier New" w:hAnsi="Courier New" w:cs="Courier New"/>
          <w:sz w:val="15"/>
          <w:szCs w:val="15"/>
        </w:rPr>
        <w:t xml:space="preserve">  doc["sicaklik"]      = d.sicaklik;</w:t>
      </w:r>
    </w:p>
    <w:p>
      <w:pPr>
        <w:spacing w:line="200" w:lineRule="auto"/>
        <w:ind w:firstLine="0"/>
        <w:jc w:val="left"/>
        <w:contextualSpacing/>
      </w:pPr>
      <w:r>
        <w:rPr>
          <w:rFonts w:ascii="Courier New" w:hAnsi="Courier New" w:cs="Courier New"/>
          <w:sz w:val="15"/>
          <w:szCs w:val="15"/>
        </w:rPr>
        <w:t xml:space="preserve">  doc["nem"]           = d.nem;</w:t>
      </w:r>
    </w:p>
    <w:p>
      <w:pPr>
        <w:spacing w:line="200" w:lineRule="auto"/>
        <w:ind w:firstLine="0"/>
        <w:jc w:val="left"/>
        <w:contextualSpacing/>
      </w:pPr>
      <w:r>
        <w:rPr>
          <w:rFonts w:ascii="Courier New" w:hAnsi="Courier New" w:cs="Courier New"/>
          <w:sz w:val="15"/>
          <w:szCs w:val="15"/>
        </w:rPr>
        <w:t xml:space="preserve">  doc["toprakHam"]     = d.toprakHam;</w:t>
      </w:r>
    </w:p>
    <w:p>
      <w:pPr>
        <w:spacing w:line="200" w:lineRule="auto"/>
        <w:ind w:firstLine="0"/>
        <w:jc w:val="left"/>
        <w:contextualSpacing/>
      </w:pPr>
      <w:r>
        <w:rPr>
          <w:rFonts w:ascii="Courier New" w:hAnsi="Courier New" w:cs="Courier New"/>
          <w:sz w:val="15"/>
          <w:szCs w:val="15"/>
        </w:rPr>
        <w:t xml:space="preserve">  doc["toprakYuzde"]   = d.toprakYuzde;</w:t>
      </w:r>
    </w:p>
    <w:p>
      <w:pPr>
        <w:spacing w:line="200" w:lineRule="auto"/>
        <w:ind w:firstLine="0"/>
        <w:jc w:val="left"/>
        <w:contextualSpacing/>
      </w:pPr>
      <w:r>
        <w:rPr>
          <w:rFonts w:ascii="Courier New" w:hAnsi="Courier New" w:cs="Courier New"/>
          <w:sz w:val="15"/>
          <w:szCs w:val="15"/>
        </w:rPr>
        <w:t xml:space="preserve">  doc["isikHam"]       = d.isikHam;</w:t>
      </w:r>
    </w:p>
    <w:p>
      <w:pPr>
        <w:spacing w:line="200" w:lineRule="auto"/>
        <w:ind w:firstLine="0"/>
        <w:jc w:val="left"/>
        <w:contextualSpacing/>
      </w:pPr>
      <w:r>
        <w:rPr>
          <w:rFonts w:ascii="Courier New" w:hAnsi="Courier New" w:cs="Courier New"/>
          <w:sz w:val="15"/>
          <w:szCs w:val="15"/>
        </w:rPr>
        <w:t xml:space="preserve">  doc["isikYuzde"]     = d.isikYuzde;</w:t>
      </w:r>
    </w:p>
    <w:p>
      <w:pPr>
        <w:spacing w:line="200" w:lineRule="auto"/>
        <w:ind w:firstLine="0"/>
        <w:jc w:val="left"/>
        <w:contextualSpacing/>
      </w:pPr>
      <w:r>
        <w:rPr>
          <w:rFonts w:ascii="Courier New" w:hAnsi="Courier New" w:cs="Courier New"/>
          <w:sz w:val="15"/>
          <w:szCs w:val="15"/>
        </w:rPr>
        <w:t xml:space="preserve">  doc["pompa"]         = d.pompa;</w:t>
      </w:r>
    </w:p>
    <w:p>
      <w:pPr>
        <w:spacing w:line="200" w:lineRule="auto"/>
        <w:ind w:firstLine="0"/>
        <w:jc w:val="left"/>
        <w:contextualSpacing/>
      </w:pPr>
      <w:r>
        <w:rPr>
          <w:rFonts w:ascii="Courier New" w:hAnsi="Courier New" w:cs="Courier New"/>
          <w:sz w:val="15"/>
          <w:szCs w:val="15"/>
        </w:rPr>
        <w:t xml:space="preserve">  doc["fan"]           = d.fan;</w:t>
      </w:r>
    </w:p>
    <w:p>
      <w:pPr>
        <w:spacing w:line="200" w:lineRule="auto"/>
        <w:ind w:firstLine="0"/>
        <w:jc w:val="left"/>
        <w:contextualSpacing/>
      </w:pPr>
      <w:r>
        <w:rPr>
          <w:rFonts w:ascii="Courier New" w:hAnsi="Courier New" w:cs="Courier New"/>
          <w:sz w:val="15"/>
          <w:szCs w:val="15"/>
        </w:rPr>
        <w:t xml:space="preserve">  doc["led"]           = d.led;</w:t>
      </w:r>
    </w:p>
    <w:p>
      <w:pPr>
        <w:spacing w:line="200" w:lineRule="auto"/>
        <w:ind w:firstLine="0"/>
        <w:jc w:val="left"/>
        <w:contextualSpacing/>
      </w:pPr>
      <w:r>
        <w:rPr>
          <w:rFonts w:ascii="Courier New" w:hAnsi="Courier New" w:cs="Courier New"/>
          <w:sz w:val="15"/>
          <w:szCs w:val="15"/>
        </w:rPr>
        <w:t xml:space="preserve">  doc["alarm"]         = d.alarm;</w:t>
      </w:r>
    </w:p>
    <w:p>
      <w:pPr>
        <w:spacing w:line="200" w:lineRule="auto"/>
        <w:ind w:firstLine="0"/>
        <w:jc w:val="left"/>
        <w:contextualSpacing/>
      </w:pPr>
      <w:r>
        <w:rPr>
          <w:rFonts w:ascii="Courier New" w:hAnsi="Courier New" w:cs="Courier New"/>
          <w:sz w:val="15"/>
          <w:szCs w:val="15"/>
        </w:rPr>
        <w:t xml:space="preserve">  doc["fanOto"]        = kdFanOto();</w:t>
      </w:r>
    </w:p>
    <w:p>
      <w:pPr>
        <w:spacing w:line="200" w:lineRule="auto"/>
        <w:ind w:firstLine="0"/>
        <w:jc w:val="left"/>
        <w:contextualSpacing/>
      </w:pPr>
      <w:r>
        <w:rPr>
          <w:rFonts w:ascii="Courier New" w:hAnsi="Courier New" w:cs="Courier New"/>
          <w:sz w:val="15"/>
          <w:szCs w:val="15"/>
        </w:rPr>
        <w:t xml:space="preserve">  doc["ledOto"]        = kdLedOto();</w:t>
      </w:r>
    </w:p>
    <w:p>
      <w:pPr>
        <w:spacing w:line="200" w:lineRule="auto"/>
        <w:ind w:firstLine="0"/>
        <w:jc w:val="left"/>
        <w:contextualSpacing/>
      </w:pPr>
      <w:r>
        <w:rPr>
          <w:rFonts w:ascii="Courier New" w:hAnsi="Courier New" w:cs="Courier New"/>
          <w:sz w:val="15"/>
          <w:szCs w:val="15"/>
        </w:rPr>
        <w:t xml:space="preserve">  doc["sulamaOto"]     = kdSulamaOto();</w:t>
      </w:r>
    </w:p>
    <w:p>
      <w:pPr>
        <w:spacing w:line="200" w:lineRule="auto"/>
        <w:ind w:firstLine="0"/>
        <w:jc w:val="left"/>
        <w:contextualSpacing/>
      </w:pPr>
      <w:r>
        <w:rPr>
          <w:rFonts w:ascii="Courier New" w:hAnsi="Courier New" w:cs="Courier New"/>
          <w:sz w:val="15"/>
          <w:szCs w:val="15"/>
        </w:rPr>
        <w:t xml:space="preserve">  // AUTO sulama modunda o bitkinin optimum saatleri + miktarı (UI'de göstermek için)</w:t>
      </w:r>
    </w:p>
    <w:p>
      <w:pPr>
        <w:spacing w:line="200" w:lineRule="auto"/>
        <w:ind w:firstLine="0"/>
        <w:jc w:val="left"/>
        <w:contextualSpacing/>
      </w:pPr>
      <w:r>
        <w:rPr>
          <w:rFonts w:ascii="Courier New" w:hAnsi="Courier New" w:cs="Courier New"/>
          <w:sz w:val="15"/>
          <w:szCs w:val="15"/>
        </w:rPr>
        <w:t xml:space="preserve">  const BitkiParam&amp; bp = bitkiParam(bitkiAl());</w:t>
      </w:r>
    </w:p>
    <w:p>
      <w:pPr>
        <w:spacing w:line="200" w:lineRule="auto"/>
        <w:ind w:firstLine="0"/>
        <w:jc w:val="left"/>
        <w:contextualSpacing/>
      </w:pPr>
      <w:r>
        <w:rPr>
          <w:rFonts w:ascii="Courier New" w:hAnsi="Courier New" w:cs="Courier New"/>
          <w:sz w:val="15"/>
          <w:szCs w:val="15"/>
        </w:rPr>
        <w:t xml:space="preserve">  EtkinParam ep = etkinParam(bp, evreAl(), mevsimAl(), false);  // süre gece'den bağımsız</w:t>
      </w:r>
    </w:p>
    <w:p>
      <w:pPr>
        <w:spacing w:line="200" w:lineRule="auto"/>
        <w:ind w:firstLine="0"/>
        <w:jc w:val="left"/>
        <w:contextualSpacing/>
      </w:pPr>
      <w:r>
        <w:rPr>
          <w:rFonts w:ascii="Courier New" w:hAnsi="Courier New" w:cs="Courier New"/>
          <w:sz w:val="15"/>
          <w:szCs w:val="15"/>
        </w:rPr>
        <w:t xml:space="preserve">  doc["sulamaSn"] = (int)((ep.sulamaMs + 999) / 1000);</w:t>
      </w:r>
    </w:p>
    <w:p>
      <w:pPr>
        <w:spacing w:line="200" w:lineRule="auto"/>
        <w:ind w:firstLine="0"/>
        <w:jc w:val="left"/>
        <w:contextualSpacing/>
      </w:pPr>
      <w:r>
        <w:rPr>
          <w:rFonts w:ascii="Courier New" w:hAnsi="Courier New" w:cs="Courier New"/>
          <w:sz w:val="15"/>
          <w:szCs w:val="15"/>
        </w:rPr>
        <w:t xml:space="preserve">  JsonArray os = doc["otoSulama"].to&lt;JsonArray&gt;();</w:t>
      </w:r>
    </w:p>
    <w:p>
      <w:pPr>
        <w:spacing w:line="200" w:lineRule="auto"/>
        <w:ind w:firstLine="0"/>
        <w:jc w:val="left"/>
        <w:contextualSpacing/>
      </w:pPr>
      <w:r>
        <w:rPr>
          <w:rFonts w:ascii="Courier New" w:hAnsi="Courier New" w:cs="Courier New"/>
          <w:sz w:val="15"/>
          <w:szCs w:val="15"/>
        </w:rPr>
        <w:t xml:space="preserve">  for (int i = 0; i &lt; bp.otoSulamaAdet; i++) {</w:t>
      </w:r>
    </w:p>
    <w:p>
      <w:pPr>
        <w:spacing w:line="200" w:lineRule="auto"/>
        <w:ind w:firstLine="0"/>
        <w:jc w:val="left"/>
        <w:contextualSpacing/>
      </w:pPr>
      <w:r>
        <w:rPr>
          <w:rFonts w:ascii="Courier New" w:hAnsi="Courier New" w:cs="Courier New"/>
          <w:sz w:val="15"/>
          <w:szCs w:val="15"/>
        </w:rPr>
        <w:t xml:space="preserve">    JsonObject o = os.add&lt;JsonObject&gt;();</w:t>
      </w:r>
    </w:p>
    <w:p>
      <w:pPr>
        <w:spacing w:line="200" w:lineRule="auto"/>
        <w:ind w:firstLine="0"/>
        <w:jc w:val="left"/>
        <w:contextualSpacing/>
      </w:pPr>
      <w:r>
        <w:rPr>
          <w:rFonts w:ascii="Courier New" w:hAnsi="Courier New" w:cs="Courier New"/>
          <w:sz w:val="15"/>
          <w:szCs w:val="15"/>
        </w:rPr>
        <w:t xml:space="preserve">    o["saat"] = bp.otoSulama[i].saat;</w:t>
      </w:r>
    </w:p>
    <w:p>
      <w:pPr>
        <w:spacing w:line="200" w:lineRule="auto"/>
        <w:ind w:firstLine="0"/>
        <w:jc w:val="left"/>
        <w:contextualSpacing/>
      </w:pPr>
      <w:r>
        <w:rPr>
          <w:rFonts w:ascii="Courier New" w:hAnsi="Courier New" w:cs="Courier New"/>
          <w:sz w:val="15"/>
          <w:szCs w:val="15"/>
        </w:rPr>
        <w:t xml:space="preserve">    o["dakika"] = bp.otoSulama[i].dakika;</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doc["dhtGecerli"]    = d.dhtGecerli;</w:t>
      </w:r>
    </w:p>
    <w:p>
      <w:pPr>
        <w:spacing w:line="200" w:lineRule="auto"/>
        <w:ind w:firstLine="0"/>
        <w:jc w:val="left"/>
        <w:contextualSpacing/>
      </w:pPr>
      <w:r>
        <w:rPr>
          <w:rFonts w:ascii="Courier New" w:hAnsi="Courier New" w:cs="Courier New"/>
          <w:sz w:val="15"/>
          <w:szCs w:val="15"/>
        </w:rPr>
        <w:t xml:space="preserve">  doc["gece"]          = d.gece;</w:t>
      </w:r>
    </w:p>
    <w:p>
      <w:pPr>
        <w:spacing w:line="200" w:lineRule="auto"/>
        <w:ind w:firstLine="0"/>
        <w:jc w:val="left"/>
        <w:contextualSpacing/>
      </w:pPr>
      <w:r>
        <w:rPr>
          <w:rFonts w:ascii="Courier New" w:hAnsi="Courier New" w:cs="Courier New"/>
          <w:sz w:val="15"/>
          <w:szCs w:val="15"/>
        </w:rPr>
        <w:t xml:space="preserve">  doc["vpd"]           = d.vpd;</w:t>
      </w:r>
    </w:p>
    <w:p>
      <w:pPr>
        <w:spacing w:line="200" w:lineRule="auto"/>
        <w:ind w:firstLine="0"/>
        <w:jc w:val="left"/>
        <w:contextualSpacing/>
      </w:pPr>
      <w:r>
        <w:rPr>
          <w:rFonts w:ascii="Courier New" w:hAnsi="Courier New" w:cs="Courier New"/>
          <w:sz w:val="15"/>
          <w:szCs w:val="15"/>
        </w:rPr>
        <w:t xml:space="preserve">  doc["rssi"]          = WiFi.RSSI();</w:t>
      </w:r>
    </w:p>
    <w:p>
      <w:pPr>
        <w:spacing w:line="200" w:lineRule="auto"/>
        <w:ind w:firstLine="0"/>
        <w:jc w:val="left"/>
        <w:contextualSpacing/>
      </w:pPr>
      <w:r>
        <w:rPr>
          <w:rFonts w:ascii="Courier New" w:hAnsi="Courier New" w:cs="Courier New"/>
          <w:sz w:val="15"/>
          <w:szCs w:val="15"/>
        </w:rPr>
        <w:t xml:space="preserve">  doc["tsKanal"]       = TS_CHANNEL_ID;   // public channel ID (write key gizli kalır)</w:t>
      </w:r>
    </w:p>
    <w:p>
      <w:pPr>
        <w:spacing w:line="200" w:lineRule="auto"/>
        <w:ind w:firstLine="0"/>
        <w:jc w:val="left"/>
        <w:contextualSpacing/>
      </w:pPr>
      <w:r>
        <w:rPr>
          <w:rFonts w:ascii="Courier New" w:hAnsi="Courier New" w:cs="Courier New"/>
          <w:sz w:val="15"/>
          <w:szCs w:val="15"/>
        </w:rPr>
        <w:t xml:space="preserve">  doc["bitki"]         = bitkiAl();</w:t>
      </w:r>
    </w:p>
    <w:p>
      <w:pPr>
        <w:spacing w:line="200" w:lineRule="auto"/>
        <w:ind w:firstLine="0"/>
        <w:jc w:val="left"/>
        <w:contextualSpacing/>
      </w:pPr>
      <w:r>
        <w:rPr>
          <w:rFonts w:ascii="Courier New" w:hAnsi="Courier New" w:cs="Courier New"/>
          <w:sz w:val="15"/>
          <w:szCs w:val="15"/>
        </w:rPr>
        <w:t xml:space="preserve">  doc["evre"]          = evreAl();</w:t>
      </w:r>
    </w:p>
    <w:p>
      <w:pPr>
        <w:spacing w:line="200" w:lineRule="auto"/>
        <w:ind w:firstLine="0"/>
        <w:jc w:val="left"/>
        <w:contextualSpacing/>
      </w:pPr>
      <w:r>
        <w:rPr>
          <w:rFonts w:ascii="Courier New" w:hAnsi="Courier New" w:cs="Courier New"/>
          <w:sz w:val="15"/>
          <w:szCs w:val="15"/>
        </w:rPr>
        <w:t xml:space="preserve">  doc["mevsim"]        = mevsimAl();</w:t>
      </w:r>
    </w:p>
    <w:p>
      <w:pPr>
        <w:spacing w:line="200" w:lineRule="auto"/>
        <w:ind w:firstLine="0"/>
        <w:jc w:val="left"/>
        <w:contextualSpacing/>
      </w:pPr>
      <w:r>
        <w:rPr>
          <w:rFonts w:ascii="Courier New" w:hAnsi="Courier New" w:cs="Courier New"/>
          <w:sz w:val="15"/>
          <w:szCs w:val="15"/>
        </w:rPr>
        <w:t xml:space="preserve">  char sbuf[12]; zamanMetni(sbuf, sizeof(sbuf));</w:t>
      </w:r>
    </w:p>
    <w:p>
      <w:pPr>
        <w:spacing w:line="200" w:lineRule="auto"/>
        <w:ind w:firstLine="0"/>
        <w:jc w:val="left"/>
        <w:contextualSpacing/>
      </w:pPr>
      <w:r>
        <w:rPr>
          <w:rFonts w:ascii="Courier New" w:hAnsi="Courier New" w:cs="Courier New"/>
          <w:sz w:val="15"/>
          <w:szCs w:val="15"/>
        </w:rPr>
        <w:t xml:space="preserve">  doc["saat"]          = sbuf;</w:t>
      </w:r>
    </w:p>
    <w:p>
      <w:pPr>
        <w:spacing w:line="200" w:lineRule="auto"/>
        <w:ind w:firstLine="0"/>
        <w:jc w:val="left"/>
        <w:contextualSpacing/>
      </w:pPr>
      <w:r>
        <w:rPr>
          <w:rFonts w:ascii="Courier New" w:hAnsi="Courier New" w:cs="Courier New"/>
          <w:sz w:val="15"/>
          <w:szCs w:val="15"/>
        </w:rPr>
        <w:t xml:space="preserve">  doc["calismaSuresi"] = millis();</w:t>
      </w:r>
    </w:p>
    <w:p>
      <w:pPr>
        <w:spacing w:line="200" w:lineRule="auto"/>
        <w:ind w:firstLine="0"/>
        <w:jc w:val="left"/>
        <w:contextualSpacing/>
      </w:pPr>
      <w:r>
        <w:rPr>
          <w:rFonts w:ascii="Courier New" w:hAnsi="Courier New" w:cs="Courier New"/>
          <w:sz w:val="15"/>
          <w:szCs w:val="15"/>
        </w:rPr>
        <w:t xml:space="preserve">  jsonGonder(200, doc);</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GET /api/plan -&gt; zamanlı sulama listesi</w:t>
      </w:r>
    </w:p>
    <w:p>
      <w:pPr>
        <w:spacing w:line="200" w:lineRule="auto"/>
        <w:ind w:firstLine="0"/>
        <w:jc w:val="left"/>
        <w:contextualSpacing/>
      </w:pPr>
      <w:r>
        <w:rPr>
          <w:rFonts w:ascii="Courier New" w:hAnsi="Courier New" w:cs="Courier New"/>
          <w:sz w:val="15"/>
          <w:szCs w:val="15"/>
        </w:rPr>
        <w:t xml:space="preserve">inline void handlePlan() {</w:t>
      </w:r>
    </w:p>
    <w:p>
      <w:pPr>
        <w:spacing w:line="200" w:lineRule="auto"/>
        <w:ind w:firstLine="0"/>
        <w:jc w:val="left"/>
        <w:contextualSpacing/>
      </w:pPr>
      <w:r>
        <w:rPr>
          <w:rFonts w:ascii="Courier New" w:hAnsi="Courier New" w:cs="Courier New"/>
          <w:sz w:val="15"/>
          <w:szCs w:val="15"/>
        </w:rPr>
        <w:t xml:space="preserve">  JsonDocument doc;</w:t>
      </w:r>
    </w:p>
    <w:p>
      <w:pPr>
        <w:spacing w:line="200" w:lineRule="auto"/>
        <w:ind w:firstLine="0"/>
        <w:jc w:val="left"/>
        <w:contextualSpacing/>
      </w:pPr>
      <w:r>
        <w:rPr>
          <w:rFonts w:ascii="Courier New" w:hAnsi="Courier New" w:cs="Courier New"/>
          <w:sz w:val="15"/>
          <w:szCs w:val="15"/>
        </w:rPr>
        <w:t xml:space="preserve">  JsonArray arr = doc["zamanlar"].to&lt;JsonArray&gt;();</w:t>
      </w:r>
    </w:p>
    <w:p>
      <w:pPr>
        <w:spacing w:line="200" w:lineRule="auto"/>
        <w:ind w:firstLine="0"/>
        <w:jc w:val="left"/>
        <w:contextualSpacing/>
      </w:pPr>
      <w:r>
        <w:rPr>
          <w:rFonts w:ascii="Courier New" w:hAnsi="Courier New" w:cs="Courier New"/>
          <w:sz w:val="15"/>
          <w:szCs w:val="15"/>
        </w:rPr>
        <w:t xml:space="preserve">  for (int i = 0; i &lt; planAdet(); i++) {</w:t>
      </w:r>
    </w:p>
    <w:p>
      <w:pPr>
        <w:spacing w:line="200" w:lineRule="auto"/>
        <w:ind w:firstLine="0"/>
        <w:jc w:val="left"/>
        <w:contextualSpacing/>
      </w:pPr>
      <w:r>
        <w:rPr>
          <w:rFonts w:ascii="Courier New" w:hAnsi="Courier New" w:cs="Courier New"/>
          <w:sz w:val="15"/>
          <w:szCs w:val="15"/>
        </w:rPr>
        <w:t xml:space="preserve">    SulamaZamani z = planAl(i);</w:t>
      </w:r>
    </w:p>
    <w:p>
      <w:pPr>
        <w:spacing w:line="200" w:lineRule="auto"/>
        <w:ind w:firstLine="0"/>
        <w:jc w:val="left"/>
        <w:contextualSpacing/>
      </w:pPr>
      <w:r>
        <w:rPr>
          <w:rFonts w:ascii="Courier New" w:hAnsi="Courier New" w:cs="Courier New"/>
          <w:sz w:val="15"/>
          <w:szCs w:val="15"/>
        </w:rPr>
        <w:t xml:space="preserve">    JsonObject o = arr.add&lt;JsonObject&gt;();</w:t>
      </w:r>
    </w:p>
    <w:p>
      <w:pPr>
        <w:spacing w:line="200" w:lineRule="auto"/>
        <w:ind w:firstLine="0"/>
        <w:jc w:val="left"/>
        <w:contextualSpacing/>
      </w:pPr>
      <w:r>
        <w:rPr>
          <w:rFonts w:ascii="Courier New" w:hAnsi="Courier New" w:cs="Courier New"/>
          <w:sz w:val="15"/>
          <w:szCs w:val="15"/>
        </w:rPr>
        <w:t xml:space="preserve">    o["saat"] = z.saat;</w:t>
      </w:r>
    </w:p>
    <w:p>
      <w:pPr>
        <w:spacing w:line="200" w:lineRule="auto"/>
        <w:ind w:firstLine="0"/>
        <w:jc w:val="left"/>
        <w:contextualSpacing/>
      </w:pPr>
      <w:r>
        <w:rPr>
          <w:rFonts w:ascii="Courier New" w:hAnsi="Courier New" w:cs="Courier New"/>
          <w:sz w:val="15"/>
          <w:szCs w:val="15"/>
        </w:rPr>
        <w:t xml:space="preserve">    o["dakika"] = z.dakika;</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jsonGonder(200, doc);</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POST /api/plan {saat,dakika} -&gt; ekle</w:t>
      </w:r>
    </w:p>
    <w:p>
      <w:pPr>
        <w:spacing w:line="200" w:lineRule="auto"/>
        <w:ind w:firstLine="0"/>
        <w:jc w:val="left"/>
        <w:contextualSpacing/>
      </w:pPr>
      <w:r>
        <w:rPr>
          <w:rFonts w:ascii="Courier New" w:hAnsi="Courier New" w:cs="Courier New"/>
          <w:sz w:val="15"/>
          <w:szCs w:val="15"/>
        </w:rPr>
        <w:t xml:space="preserve">inline void handlePlanEkle() {</w:t>
      </w:r>
    </w:p>
    <w:p>
      <w:pPr>
        <w:spacing w:line="200" w:lineRule="auto"/>
        <w:ind w:firstLine="0"/>
        <w:jc w:val="left"/>
        <w:contextualSpacing/>
      </w:pPr>
      <w:r>
        <w:rPr>
          <w:rFonts w:ascii="Courier New" w:hAnsi="Courier New" w:cs="Courier New"/>
          <w:sz w:val="15"/>
          <w:szCs w:val="15"/>
        </w:rPr>
        <w:t xml:space="preserve">  JsonDocument doc;</w:t>
      </w:r>
    </w:p>
    <w:p>
      <w:pPr>
        <w:spacing w:line="200" w:lineRule="auto"/>
        <w:ind w:firstLine="0"/>
        <w:jc w:val="left"/>
        <w:contextualSpacing/>
      </w:pPr>
      <w:r>
        <w:rPr>
          <w:rFonts w:ascii="Courier New" w:hAnsi="Courier New" w:cs="Courier New"/>
          <w:sz w:val="15"/>
          <w:szCs w:val="15"/>
        </w:rPr>
        <w:t xml:space="preserve">  if (!govdeyiAl(doc)) return;</w:t>
      </w:r>
    </w:p>
    <w:p>
      <w:pPr>
        <w:spacing w:line="200" w:lineRule="auto"/>
        <w:ind w:firstLine="0"/>
        <w:jc w:val="left"/>
        <w:contextualSpacing/>
      </w:pPr>
      <w:r>
        <w:rPr>
          <w:rFonts w:ascii="Courier New" w:hAnsi="Courier New" w:cs="Courier New"/>
          <w:sz w:val="15"/>
          <w:szCs w:val="15"/>
        </w:rPr>
        <w:t xml:space="preserve">  if (!doc["saat"].is&lt;int&gt;() || !doc["dakika"].is&lt;int&gt;()) { jsonHata(400, "saat ve dakika sayi olmali"); return; }</w:t>
      </w:r>
    </w:p>
    <w:p>
      <w:pPr>
        <w:spacing w:line="200" w:lineRule="auto"/>
        <w:ind w:firstLine="0"/>
        <w:jc w:val="left"/>
        <w:contextualSpacing/>
      </w:pPr>
      <w:r>
        <w:rPr>
          <w:rFonts w:ascii="Courier New" w:hAnsi="Courier New" w:cs="Courier New"/>
          <w:sz w:val="15"/>
          <w:szCs w:val="15"/>
        </w:rPr>
        <w:t xml:space="preserve">  int s = doc["saat"], d = doc["dakika"];</w:t>
      </w:r>
    </w:p>
    <w:p>
      <w:pPr>
        <w:spacing w:line="200" w:lineRule="auto"/>
        <w:ind w:firstLine="0"/>
        <w:jc w:val="left"/>
        <w:contextualSpacing/>
      </w:pPr>
      <w:r>
        <w:rPr>
          <w:rFonts w:ascii="Courier New" w:hAnsi="Courier New" w:cs="Courier New"/>
          <w:sz w:val="15"/>
          <w:szCs w:val="15"/>
        </w:rPr>
        <w:t xml:space="preserve">  if (!zamanGecerliMi(s, d)) { jsonHata(400, "saat 0-23, dakika 0-59 olmali"); return; }</w:t>
      </w:r>
    </w:p>
    <w:p>
      <w:pPr>
        <w:spacing w:line="200" w:lineRule="auto"/>
        <w:ind w:firstLine="0"/>
        <w:jc w:val="left"/>
        <w:contextualSpacing/>
      </w:pPr>
      <w:r>
        <w:rPr>
          <w:rFonts w:ascii="Courier New" w:hAnsi="Courier New" w:cs="Courier New"/>
          <w:sz w:val="15"/>
          <w:szCs w:val="15"/>
        </w:rPr>
        <w:t xml:space="preserve">  if (!planEkle(s, d)) { jsonHata(400, "eklenemedi (dolu veya mukerrer)"); return; }</w:t>
      </w:r>
    </w:p>
    <w:p>
      <w:pPr>
        <w:spacing w:line="200" w:lineRule="auto"/>
        <w:ind w:firstLine="0"/>
        <w:jc w:val="left"/>
        <w:contextualSpacing/>
      </w:pPr>
      <w:r>
        <w:rPr>
          <w:rFonts w:ascii="Courier New" w:hAnsi="Courier New" w:cs="Courier New"/>
          <w:sz w:val="15"/>
          <w:szCs w:val="15"/>
        </w:rPr>
        <w:t xml:space="preserve">  jsonOk("Sulama zamani eklendi");</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GET /api/bitki -&gt; seçili bitki; POST /api/bitki {bitki:"anahtar"} -&gt; ayarla</w:t>
      </w:r>
    </w:p>
    <w:p>
      <w:pPr>
        <w:spacing w:line="200" w:lineRule="auto"/>
        <w:ind w:firstLine="0"/>
        <w:jc w:val="left"/>
        <w:contextualSpacing/>
      </w:pPr>
      <w:r>
        <w:rPr>
          <w:rFonts w:ascii="Courier New" w:hAnsi="Courier New" w:cs="Courier New"/>
          <w:sz w:val="15"/>
          <w:szCs w:val="15"/>
        </w:rPr>
        <w:t xml:space="preserve">// Kısa metin anahtarını güvenli doğrula (boş değil, &lt; sınır).</w:t>
      </w:r>
    </w:p>
    <w:p>
      <w:pPr>
        <w:spacing w:line="200" w:lineRule="auto"/>
        <w:ind w:firstLine="0"/>
        <w:jc w:val="left"/>
        <w:contextualSpacing/>
      </w:pPr>
      <w:r>
        <w:rPr>
          <w:rFonts w:ascii="Courier New" w:hAnsi="Courier New" w:cs="Courier New"/>
          <w:sz w:val="15"/>
          <w:szCs w:val="15"/>
        </w:rPr>
        <w:t xml:space="preserve">inline bool anahtarGecerli(const char* k) { size_t n = strlen(k); return n &gt; 0 &amp;&amp; n &lt; 16;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GET -&gt; bitki/evre/mevsim; POST {bitki?,evre?,mevsim?} -&gt; verilenleri ayarla.</w:t>
      </w:r>
    </w:p>
    <w:p>
      <w:pPr>
        <w:spacing w:line="200" w:lineRule="auto"/>
        <w:ind w:firstLine="0"/>
        <w:jc w:val="left"/>
        <w:contextualSpacing/>
      </w:pPr>
      <w:r>
        <w:rPr>
          <w:rFonts w:ascii="Courier New" w:hAnsi="Courier New" w:cs="Courier New"/>
          <w:sz w:val="15"/>
          <w:szCs w:val="15"/>
        </w:rPr>
        <w:t xml:space="preserve">inline void handleBitki() {</w:t>
      </w:r>
    </w:p>
    <w:p>
      <w:pPr>
        <w:spacing w:line="200" w:lineRule="auto"/>
        <w:ind w:firstLine="0"/>
        <w:jc w:val="left"/>
        <w:contextualSpacing/>
      </w:pPr>
      <w:r>
        <w:rPr>
          <w:rFonts w:ascii="Courier New" w:hAnsi="Courier New" w:cs="Courier New"/>
          <w:sz w:val="15"/>
          <w:szCs w:val="15"/>
        </w:rPr>
        <w:t xml:space="preserve">  if (s_server.method() == HTTP_POST) {</w:t>
      </w:r>
    </w:p>
    <w:p>
      <w:pPr>
        <w:spacing w:line="200" w:lineRule="auto"/>
        <w:ind w:firstLine="0"/>
        <w:jc w:val="left"/>
        <w:contextualSpacing/>
      </w:pPr>
      <w:r>
        <w:rPr>
          <w:rFonts w:ascii="Courier New" w:hAnsi="Courier New" w:cs="Courier New"/>
          <w:sz w:val="15"/>
          <w:szCs w:val="15"/>
        </w:rPr>
        <w:t xml:space="preserve">    JsonDocument doc;</w:t>
      </w:r>
    </w:p>
    <w:p>
      <w:pPr>
        <w:spacing w:line="200" w:lineRule="auto"/>
        <w:ind w:firstLine="0"/>
        <w:jc w:val="left"/>
        <w:contextualSpacing/>
      </w:pPr>
      <w:r>
        <w:rPr>
          <w:rFonts w:ascii="Courier New" w:hAnsi="Courier New" w:cs="Courier New"/>
          <w:sz w:val="15"/>
          <w:szCs w:val="15"/>
        </w:rPr>
        <w:t xml:space="preserve">    if (!govdeyiAl(doc)) return;</w:t>
      </w:r>
    </w:p>
    <w:p>
      <w:pPr>
        <w:spacing w:line="200" w:lineRule="auto"/>
        <w:ind w:firstLine="0"/>
        <w:jc w:val="left"/>
        <w:contextualSpacing/>
      </w:pPr>
      <w:r>
        <w:rPr>
          <w:rFonts w:ascii="Courier New" w:hAnsi="Courier New" w:cs="Courier New"/>
          <w:sz w:val="15"/>
          <w:szCs w:val="15"/>
        </w:rPr>
        <w:t xml:space="preserve">    bool degisti = false;</w:t>
      </w:r>
    </w:p>
    <w:p>
      <w:pPr>
        <w:spacing w:line="200" w:lineRule="auto"/>
        <w:ind w:firstLine="0"/>
        <w:jc w:val="left"/>
        <w:contextualSpacing/>
      </w:pPr>
      <w:r>
        <w:rPr>
          <w:rFonts w:ascii="Courier New" w:hAnsi="Courier New" w:cs="Courier New"/>
          <w:sz w:val="15"/>
          <w:szCs w:val="15"/>
        </w:rPr>
        <w:t xml:space="preserve">    if (doc["bitki"].is&lt;const char*&gt;())  { const char* v = doc["bitki"];  if (!anahtarGecerli(v)) { jsonHata(400,"gecersiz bitki"); return; } bitkiAyarla(v);  degisti = true; }</w:t>
      </w:r>
    </w:p>
    <w:p>
      <w:pPr>
        <w:spacing w:line="200" w:lineRule="auto"/>
        <w:ind w:firstLine="0"/>
        <w:jc w:val="left"/>
        <w:contextualSpacing/>
      </w:pPr>
      <w:r>
        <w:rPr>
          <w:rFonts w:ascii="Courier New" w:hAnsi="Courier New" w:cs="Courier New"/>
          <w:sz w:val="15"/>
          <w:szCs w:val="15"/>
        </w:rPr>
        <w:t xml:space="preserve">    if (doc["evre"].is&lt;const char*&gt;())   { const char* v = doc["evre"];   if (!anahtarGecerli(v)) { jsonHata(400,"gecersiz evre"); return; }  evreAyarla(v);   degisti = true; }</w:t>
      </w:r>
    </w:p>
    <w:p>
      <w:pPr>
        <w:spacing w:line="200" w:lineRule="auto"/>
        <w:ind w:firstLine="0"/>
        <w:jc w:val="left"/>
        <w:contextualSpacing/>
      </w:pPr>
      <w:r>
        <w:rPr>
          <w:rFonts w:ascii="Courier New" w:hAnsi="Courier New" w:cs="Courier New"/>
          <w:sz w:val="15"/>
          <w:szCs w:val="15"/>
        </w:rPr>
        <w:t xml:space="preserve">    if (doc["mevsim"].is&lt;const char*&gt;()) { const char* v = doc["mevsim"]; if (!anahtarGecerli(v)) { jsonHata(400,"gecersiz mevsim"); return; } mevsimAyarla(v); degisti = true; }</w:t>
      </w:r>
    </w:p>
    <w:p>
      <w:pPr>
        <w:spacing w:line="200" w:lineRule="auto"/>
        <w:ind w:firstLine="0"/>
        <w:jc w:val="left"/>
        <w:contextualSpacing/>
      </w:pPr>
      <w:r>
        <w:rPr>
          <w:rFonts w:ascii="Courier New" w:hAnsi="Courier New" w:cs="Courier New"/>
          <w:sz w:val="15"/>
          <w:szCs w:val="15"/>
        </w:rPr>
        <w:t xml:space="preserve">    if (!degisti) { jsonHata(400, "bitki, evre veya mevsim gerekli"); return; }</w:t>
      </w:r>
    </w:p>
    <w:p>
      <w:pPr>
        <w:spacing w:line="200" w:lineRule="auto"/>
        <w:ind w:firstLine="0"/>
        <w:jc w:val="left"/>
        <w:contextualSpacing/>
      </w:pPr>
      <w:r>
        <w:rPr>
          <w:rFonts w:ascii="Courier New" w:hAnsi="Courier New" w:cs="Courier New"/>
          <w:sz w:val="15"/>
          <w:szCs w:val="15"/>
        </w:rPr>
        <w:t xml:space="preserve">    jsonOk("Ayarlandi");</w:t>
      </w:r>
    </w:p>
    <w:p>
      <w:pPr>
        <w:spacing w:line="200" w:lineRule="auto"/>
        <w:ind w:firstLine="0"/>
        <w:jc w:val="left"/>
        <w:contextualSpacing/>
      </w:pPr>
      <w:r>
        <w:rPr>
          <w:rFonts w:ascii="Courier New" w:hAnsi="Courier New" w:cs="Courier New"/>
          <w:sz w:val="15"/>
          <w:szCs w:val="15"/>
        </w:rPr>
        <w:t xml:space="preserve">  } else {</w:t>
      </w:r>
    </w:p>
    <w:p>
      <w:pPr>
        <w:spacing w:line="200" w:lineRule="auto"/>
        <w:ind w:firstLine="0"/>
        <w:jc w:val="left"/>
        <w:contextualSpacing/>
      </w:pPr>
      <w:r>
        <w:rPr>
          <w:rFonts w:ascii="Courier New" w:hAnsi="Courier New" w:cs="Courier New"/>
          <w:sz w:val="15"/>
          <w:szCs w:val="15"/>
        </w:rPr>
        <w:t xml:space="preserve">    JsonDocument doc;</w:t>
      </w:r>
    </w:p>
    <w:p>
      <w:pPr>
        <w:spacing w:line="200" w:lineRule="auto"/>
        <w:ind w:firstLine="0"/>
        <w:jc w:val="left"/>
        <w:contextualSpacing/>
      </w:pPr>
      <w:r>
        <w:rPr>
          <w:rFonts w:ascii="Courier New" w:hAnsi="Courier New" w:cs="Courier New"/>
          <w:sz w:val="15"/>
          <w:szCs w:val="15"/>
        </w:rPr>
        <w:t xml:space="preserve">    doc["bitki"]  = bitkiAl();</w:t>
      </w:r>
    </w:p>
    <w:p>
      <w:pPr>
        <w:spacing w:line="200" w:lineRule="auto"/>
        <w:ind w:firstLine="0"/>
        <w:jc w:val="left"/>
        <w:contextualSpacing/>
      </w:pPr>
      <w:r>
        <w:rPr>
          <w:rFonts w:ascii="Courier New" w:hAnsi="Courier New" w:cs="Courier New"/>
          <w:sz w:val="15"/>
          <w:szCs w:val="15"/>
        </w:rPr>
        <w:t xml:space="preserve">    doc["evre"]   = evreAl();</w:t>
      </w:r>
    </w:p>
    <w:p>
      <w:pPr>
        <w:spacing w:line="200" w:lineRule="auto"/>
        <w:ind w:firstLine="0"/>
        <w:jc w:val="left"/>
        <w:contextualSpacing/>
      </w:pPr>
      <w:r>
        <w:rPr>
          <w:rFonts w:ascii="Courier New" w:hAnsi="Courier New" w:cs="Courier New"/>
          <w:sz w:val="15"/>
          <w:szCs w:val="15"/>
        </w:rPr>
        <w:t xml:space="preserve">    doc["mevsim"] = mevsimAl();</w:t>
      </w:r>
    </w:p>
    <w:p>
      <w:pPr>
        <w:spacing w:line="200" w:lineRule="auto"/>
        <w:ind w:firstLine="0"/>
        <w:jc w:val="left"/>
        <w:contextualSpacing/>
      </w:pPr>
      <w:r>
        <w:rPr>
          <w:rFonts w:ascii="Courier New" w:hAnsi="Courier New" w:cs="Courier New"/>
          <w:sz w:val="15"/>
          <w:szCs w:val="15"/>
        </w:rPr>
        <w:t xml:space="preserve">    jsonGonder(200, doc);</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DELETE /api/plan {index} -&gt; sil</w:t>
      </w:r>
    </w:p>
    <w:p>
      <w:pPr>
        <w:spacing w:line="200" w:lineRule="auto"/>
        <w:ind w:firstLine="0"/>
        <w:jc w:val="left"/>
        <w:contextualSpacing/>
      </w:pPr>
      <w:r>
        <w:rPr>
          <w:rFonts w:ascii="Courier New" w:hAnsi="Courier New" w:cs="Courier New"/>
          <w:sz w:val="15"/>
          <w:szCs w:val="15"/>
        </w:rPr>
        <w:t xml:space="preserve">inline void handlePlanSil() {</w:t>
      </w:r>
    </w:p>
    <w:p>
      <w:pPr>
        <w:spacing w:line="200" w:lineRule="auto"/>
        <w:ind w:firstLine="0"/>
        <w:jc w:val="left"/>
        <w:contextualSpacing/>
      </w:pPr>
      <w:r>
        <w:rPr>
          <w:rFonts w:ascii="Courier New" w:hAnsi="Courier New" w:cs="Courier New"/>
          <w:sz w:val="15"/>
          <w:szCs w:val="15"/>
        </w:rPr>
        <w:t xml:space="preserve">  JsonDocument doc;</w:t>
      </w:r>
    </w:p>
    <w:p>
      <w:pPr>
        <w:spacing w:line="200" w:lineRule="auto"/>
        <w:ind w:firstLine="0"/>
        <w:jc w:val="left"/>
        <w:contextualSpacing/>
      </w:pPr>
      <w:r>
        <w:rPr>
          <w:rFonts w:ascii="Courier New" w:hAnsi="Courier New" w:cs="Courier New"/>
          <w:sz w:val="15"/>
          <w:szCs w:val="15"/>
        </w:rPr>
        <w:t xml:space="preserve">  if (!govdeyiAl(doc)) return;</w:t>
      </w:r>
    </w:p>
    <w:p>
      <w:pPr>
        <w:spacing w:line="200" w:lineRule="auto"/>
        <w:ind w:firstLine="0"/>
        <w:jc w:val="left"/>
        <w:contextualSpacing/>
      </w:pPr>
      <w:r>
        <w:rPr>
          <w:rFonts w:ascii="Courier New" w:hAnsi="Courier New" w:cs="Courier New"/>
          <w:sz w:val="15"/>
          <w:szCs w:val="15"/>
        </w:rPr>
        <w:t xml:space="preserve">  if (!doc["index"].is&lt;int&gt;()) { jsonHata(400, "index sayi olmali"); return; }</w:t>
      </w:r>
    </w:p>
    <w:p>
      <w:pPr>
        <w:spacing w:line="200" w:lineRule="auto"/>
        <w:ind w:firstLine="0"/>
        <w:jc w:val="left"/>
        <w:contextualSpacing/>
      </w:pPr>
      <w:r>
        <w:rPr>
          <w:rFonts w:ascii="Courier New" w:hAnsi="Courier New" w:cs="Courier New"/>
          <w:sz w:val="15"/>
          <w:szCs w:val="15"/>
        </w:rPr>
        <w:t xml:space="preserve">  if (!planSil(doc["index"])) { jsonHata(400, "gecersiz index"); return; }</w:t>
      </w:r>
    </w:p>
    <w:p>
      <w:pPr>
        <w:spacing w:line="200" w:lineRule="auto"/>
        <w:ind w:firstLine="0"/>
        <w:jc w:val="left"/>
        <w:contextualSpacing/>
      </w:pPr>
      <w:r>
        <w:rPr>
          <w:rFonts w:ascii="Courier New" w:hAnsi="Courier New" w:cs="Courier New"/>
          <w:sz w:val="15"/>
          <w:szCs w:val="15"/>
        </w:rPr>
        <w:t xml:space="preserve">  jsonOk("Sulama zamani silindi");</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handleSula() {</w:t>
      </w:r>
    </w:p>
    <w:p>
      <w:pPr>
        <w:spacing w:line="200" w:lineRule="auto"/>
        <w:ind w:firstLine="0"/>
        <w:jc w:val="left"/>
        <w:contextualSpacing/>
      </w:pPr>
      <w:r>
        <w:rPr>
          <w:rFonts w:ascii="Courier New" w:hAnsi="Courier New" w:cs="Courier New"/>
          <w:sz w:val="15"/>
          <w:szCs w:val="15"/>
        </w:rPr>
        <w:t xml:space="preserve">  pompayiTetikle(millis());          // güvenlik kilidi (60 sn) içeride</w:t>
      </w:r>
    </w:p>
    <w:p>
      <w:pPr>
        <w:spacing w:line="200" w:lineRule="auto"/>
        <w:ind w:firstLine="0"/>
        <w:jc w:val="left"/>
        <w:contextualSpacing/>
      </w:pPr>
      <w:r>
        <w:rPr>
          <w:rFonts w:ascii="Courier New" w:hAnsi="Courier New" w:cs="Courier New"/>
          <w:sz w:val="15"/>
          <w:szCs w:val="15"/>
        </w:rPr>
        <w:t xml:space="preserve">  jsonOk("Sulama tetiklendi");</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handleFan() {</w:t>
      </w:r>
    </w:p>
    <w:p>
      <w:pPr>
        <w:spacing w:line="200" w:lineRule="auto"/>
        <w:ind w:firstLine="0"/>
        <w:jc w:val="left"/>
        <w:contextualSpacing/>
      </w:pPr>
      <w:r>
        <w:rPr>
          <w:rFonts w:ascii="Courier New" w:hAnsi="Courier New" w:cs="Courier New"/>
          <w:sz w:val="15"/>
          <w:szCs w:val="15"/>
        </w:rPr>
        <w:t xml:space="preserve">  JsonDocument doc;</w:t>
      </w:r>
    </w:p>
    <w:p>
      <w:pPr>
        <w:spacing w:line="200" w:lineRule="auto"/>
        <w:ind w:firstLine="0"/>
        <w:jc w:val="left"/>
        <w:contextualSpacing/>
      </w:pPr>
      <w:r>
        <w:rPr>
          <w:rFonts w:ascii="Courier New" w:hAnsi="Courier New" w:cs="Courier New"/>
          <w:sz w:val="15"/>
          <w:szCs w:val="15"/>
        </w:rPr>
        <w:t xml:space="preserve">  if (!govdeyiAl(doc)) return;</w:t>
      </w:r>
    </w:p>
    <w:p>
      <w:pPr>
        <w:spacing w:line="200" w:lineRule="auto"/>
        <w:ind w:firstLine="0"/>
        <w:jc w:val="left"/>
        <w:contextualSpacing/>
      </w:pPr>
      <w:r>
        <w:rPr>
          <w:rFonts w:ascii="Courier New" w:hAnsi="Courier New" w:cs="Courier New"/>
          <w:sz w:val="15"/>
          <w:szCs w:val="15"/>
        </w:rPr>
        <w:t xml:space="preserve">  if (!doc["acik"].is&lt;bool&gt;()) { jsonHata(400, "acik bool olmali"); return; }</w:t>
      </w:r>
    </w:p>
    <w:p>
      <w:pPr>
        <w:spacing w:line="200" w:lineRule="auto"/>
        <w:ind w:firstLine="0"/>
        <w:jc w:val="left"/>
        <w:contextualSpacing/>
      </w:pPr>
      <w:r>
        <w:rPr>
          <w:rFonts w:ascii="Courier New" w:hAnsi="Courier New" w:cs="Courier New"/>
          <w:sz w:val="15"/>
          <w:szCs w:val="15"/>
        </w:rPr>
        <w:t xml:space="preserve">  kdFanElle(doc["acik"]);            // manuel fan + fanı otomatik dışına al</w:t>
      </w:r>
    </w:p>
    <w:p>
      <w:pPr>
        <w:spacing w:line="200" w:lineRule="auto"/>
        <w:ind w:firstLine="0"/>
        <w:jc w:val="left"/>
        <w:contextualSpacing/>
      </w:pPr>
      <w:r>
        <w:rPr>
          <w:rFonts w:ascii="Courier New" w:hAnsi="Courier New" w:cs="Courier New"/>
          <w:sz w:val="15"/>
          <w:szCs w:val="15"/>
        </w:rPr>
        <w:t xml:space="preserve">  jsonOk("Fan ayarlandi");</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handleLed() {</w:t>
      </w:r>
    </w:p>
    <w:p>
      <w:pPr>
        <w:spacing w:line="200" w:lineRule="auto"/>
        <w:ind w:firstLine="0"/>
        <w:jc w:val="left"/>
        <w:contextualSpacing/>
      </w:pPr>
      <w:r>
        <w:rPr>
          <w:rFonts w:ascii="Courier New" w:hAnsi="Courier New" w:cs="Courier New"/>
          <w:sz w:val="15"/>
          <w:szCs w:val="15"/>
        </w:rPr>
        <w:t xml:space="preserve">  JsonDocument doc;</w:t>
      </w:r>
    </w:p>
    <w:p>
      <w:pPr>
        <w:spacing w:line="200" w:lineRule="auto"/>
        <w:ind w:firstLine="0"/>
        <w:jc w:val="left"/>
        <w:contextualSpacing/>
      </w:pPr>
      <w:r>
        <w:rPr>
          <w:rFonts w:ascii="Courier New" w:hAnsi="Courier New" w:cs="Courier New"/>
          <w:sz w:val="15"/>
          <w:szCs w:val="15"/>
        </w:rPr>
        <w:t xml:space="preserve">  if (!govdeyiAl(doc)) return;</w:t>
      </w:r>
    </w:p>
    <w:p>
      <w:pPr>
        <w:spacing w:line="200" w:lineRule="auto"/>
        <w:ind w:firstLine="0"/>
        <w:jc w:val="left"/>
        <w:contextualSpacing/>
      </w:pPr>
      <w:r>
        <w:rPr>
          <w:rFonts w:ascii="Courier New" w:hAnsi="Courier New" w:cs="Courier New"/>
          <w:sz w:val="15"/>
          <w:szCs w:val="15"/>
        </w:rPr>
        <w:t xml:space="preserve">  if (!doc["parlaklik"].is&lt;int&gt;()) { jsonHata(400, "parlaklik sayi olmali"); return; }</w:t>
      </w:r>
    </w:p>
    <w:p>
      <w:pPr>
        <w:spacing w:line="200" w:lineRule="auto"/>
        <w:ind w:firstLine="0"/>
        <w:jc w:val="left"/>
        <w:contextualSpacing/>
      </w:pPr>
      <w:r>
        <w:rPr>
          <w:rFonts w:ascii="Courier New" w:hAnsi="Courier New" w:cs="Courier New"/>
          <w:sz w:val="15"/>
          <w:szCs w:val="15"/>
        </w:rPr>
        <w:t xml:space="preserve">  int p = doc["parlaklik"];</w:t>
      </w:r>
    </w:p>
    <w:p>
      <w:pPr>
        <w:spacing w:line="200" w:lineRule="auto"/>
        <w:ind w:firstLine="0"/>
        <w:jc w:val="left"/>
        <w:contextualSpacing/>
      </w:pPr>
      <w:r>
        <w:rPr>
          <w:rFonts w:ascii="Courier New" w:hAnsi="Courier New" w:cs="Courier New"/>
          <w:sz w:val="15"/>
          <w:szCs w:val="15"/>
        </w:rPr>
        <w:t xml:space="preserve">  if (!parlaklikGecerliMi(p)) { jsonHata(400, "parlaklik 0-255 araliginda olmali"); return; }</w:t>
      </w:r>
    </w:p>
    <w:p>
      <w:pPr>
        <w:spacing w:line="200" w:lineRule="auto"/>
        <w:ind w:firstLine="0"/>
        <w:jc w:val="left"/>
        <w:contextualSpacing/>
      </w:pPr>
      <w:r>
        <w:rPr>
          <w:rFonts w:ascii="Courier New" w:hAnsi="Courier New" w:cs="Courier New"/>
          <w:sz w:val="15"/>
          <w:szCs w:val="15"/>
        </w:rPr>
        <w:t xml:space="preserve">  kdLedElle(p);                      // manuel LED + LED'i otomatik dışına al</w:t>
      </w:r>
    </w:p>
    <w:p>
      <w:pPr>
        <w:spacing w:line="200" w:lineRule="auto"/>
        <w:ind w:firstLine="0"/>
        <w:jc w:val="left"/>
        <w:contextualSpacing/>
      </w:pPr>
      <w:r>
        <w:rPr>
          <w:rFonts w:ascii="Courier New" w:hAnsi="Courier New" w:cs="Courier New"/>
          <w:sz w:val="15"/>
          <w:szCs w:val="15"/>
        </w:rPr>
        <w:t xml:space="preserve">  jsonOk("LED ayarlandi");</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Her özellik ayrı: gövde {"fan":bool} ve/veya {"led":bool} (true=otomatik).</w:t>
      </w:r>
    </w:p>
    <w:p>
      <w:pPr>
        <w:spacing w:line="200" w:lineRule="auto"/>
        <w:ind w:firstLine="0"/>
        <w:jc w:val="left"/>
        <w:contextualSpacing/>
      </w:pPr>
      <w:r>
        <w:rPr>
          <w:rFonts w:ascii="Courier New" w:hAnsi="Courier New" w:cs="Courier New"/>
          <w:sz w:val="15"/>
          <w:szCs w:val="15"/>
        </w:rPr>
        <w:t xml:space="preserve">// Yalnızca verilen alanları günceller; en az biri gerekli.</w:t>
      </w:r>
    </w:p>
    <w:p>
      <w:pPr>
        <w:spacing w:line="200" w:lineRule="auto"/>
        <w:ind w:firstLine="0"/>
        <w:jc w:val="left"/>
        <w:contextualSpacing/>
      </w:pPr>
      <w:r>
        <w:rPr>
          <w:rFonts w:ascii="Courier New" w:hAnsi="Courier New" w:cs="Courier New"/>
          <w:sz w:val="15"/>
          <w:szCs w:val="15"/>
        </w:rPr>
        <w:t xml:space="preserve">inline void handleMod() {</w:t>
      </w:r>
    </w:p>
    <w:p>
      <w:pPr>
        <w:spacing w:line="200" w:lineRule="auto"/>
        <w:ind w:firstLine="0"/>
        <w:jc w:val="left"/>
        <w:contextualSpacing/>
      </w:pPr>
      <w:r>
        <w:rPr>
          <w:rFonts w:ascii="Courier New" w:hAnsi="Courier New" w:cs="Courier New"/>
          <w:sz w:val="15"/>
          <w:szCs w:val="15"/>
        </w:rPr>
        <w:t xml:space="preserve">  JsonDocument doc;</w:t>
      </w:r>
    </w:p>
    <w:p>
      <w:pPr>
        <w:spacing w:line="200" w:lineRule="auto"/>
        <w:ind w:firstLine="0"/>
        <w:jc w:val="left"/>
        <w:contextualSpacing/>
      </w:pPr>
      <w:r>
        <w:rPr>
          <w:rFonts w:ascii="Courier New" w:hAnsi="Courier New" w:cs="Courier New"/>
          <w:sz w:val="15"/>
          <w:szCs w:val="15"/>
        </w:rPr>
        <w:t xml:space="preserve">  if (!govdeyiAl(doc)) return;</w:t>
      </w:r>
    </w:p>
    <w:p>
      <w:pPr>
        <w:spacing w:line="200" w:lineRule="auto"/>
        <w:ind w:firstLine="0"/>
        <w:jc w:val="left"/>
        <w:contextualSpacing/>
      </w:pPr>
      <w:r>
        <w:rPr>
          <w:rFonts w:ascii="Courier New" w:hAnsi="Courier New" w:cs="Courier New"/>
          <w:sz w:val="15"/>
          <w:szCs w:val="15"/>
        </w:rPr>
        <w:t xml:space="preserve">  bool degisti = false;</w:t>
      </w:r>
    </w:p>
    <w:p>
      <w:pPr>
        <w:spacing w:line="200" w:lineRule="auto"/>
        <w:ind w:firstLine="0"/>
        <w:jc w:val="left"/>
        <w:contextualSpacing/>
      </w:pPr>
      <w:r>
        <w:rPr>
          <w:rFonts w:ascii="Courier New" w:hAnsi="Courier New" w:cs="Courier New"/>
          <w:sz w:val="15"/>
          <w:szCs w:val="15"/>
        </w:rPr>
        <w:t xml:space="preserve">  if (doc["fan"].is&lt;bool&gt;())    { kdFanOtoAyarla(doc["fan"]);    degisti = true; }</w:t>
      </w:r>
    </w:p>
    <w:p>
      <w:pPr>
        <w:spacing w:line="200" w:lineRule="auto"/>
        <w:ind w:firstLine="0"/>
        <w:jc w:val="left"/>
        <w:contextualSpacing/>
      </w:pPr>
      <w:r>
        <w:rPr>
          <w:rFonts w:ascii="Courier New" w:hAnsi="Courier New" w:cs="Courier New"/>
          <w:sz w:val="15"/>
          <w:szCs w:val="15"/>
        </w:rPr>
        <w:t xml:space="preserve">  if (doc["led"].is&lt;bool&gt;())    { kdLedOtoAyarla(doc["led"]);    degisti = true; }</w:t>
      </w:r>
    </w:p>
    <w:p>
      <w:pPr>
        <w:spacing w:line="200" w:lineRule="auto"/>
        <w:ind w:firstLine="0"/>
        <w:jc w:val="left"/>
        <w:contextualSpacing/>
      </w:pPr>
      <w:r>
        <w:rPr>
          <w:rFonts w:ascii="Courier New" w:hAnsi="Courier New" w:cs="Courier New"/>
          <w:sz w:val="15"/>
          <w:szCs w:val="15"/>
        </w:rPr>
        <w:t xml:space="preserve">  if (doc["sulama"].is&lt;bool&gt;()) { kdSulamaOtoAyarla(doc["sulama"]); degisti = true; }</w:t>
      </w:r>
    </w:p>
    <w:p>
      <w:pPr>
        <w:spacing w:line="200" w:lineRule="auto"/>
        <w:ind w:firstLine="0"/>
        <w:jc w:val="left"/>
        <w:contextualSpacing/>
      </w:pPr>
      <w:r>
        <w:rPr>
          <w:rFonts w:ascii="Courier New" w:hAnsi="Courier New" w:cs="Courier New"/>
          <w:sz w:val="15"/>
          <w:szCs w:val="15"/>
        </w:rPr>
        <w:t xml:space="preserve">  if (!degisti) { jsonHata(400, "fan, led veya sulama (bool) gerekli"); return; }</w:t>
      </w:r>
    </w:p>
    <w:p>
      <w:pPr>
        <w:spacing w:line="200" w:lineRule="auto"/>
        <w:ind w:firstLine="0"/>
        <w:jc w:val="left"/>
        <w:contextualSpacing/>
      </w:pPr>
      <w:r>
        <w:rPr>
          <w:rFonts w:ascii="Courier New" w:hAnsi="Courier New" w:cs="Courier New"/>
          <w:sz w:val="15"/>
          <w:szCs w:val="15"/>
        </w:rPr>
        <w:t xml:space="preserve">  jsonOk("Mod ayarlandi");</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handleSaglik() {</w:t>
      </w:r>
    </w:p>
    <w:p>
      <w:pPr>
        <w:spacing w:line="200" w:lineRule="auto"/>
        <w:ind w:firstLine="0"/>
        <w:jc w:val="left"/>
        <w:contextualSpacing/>
      </w:pPr>
      <w:r>
        <w:rPr>
          <w:rFonts w:ascii="Courier New" w:hAnsi="Courier New" w:cs="Courier New"/>
          <w:sz w:val="15"/>
          <w:szCs w:val="15"/>
        </w:rPr>
        <w:t xml:space="preserve">  JsonDocument doc;</w:t>
      </w:r>
    </w:p>
    <w:p>
      <w:pPr>
        <w:spacing w:line="200" w:lineRule="auto"/>
        <w:ind w:firstLine="0"/>
        <w:jc w:val="left"/>
        <w:contextualSpacing/>
      </w:pPr>
      <w:r>
        <w:rPr>
          <w:rFonts w:ascii="Courier New" w:hAnsi="Courier New" w:cs="Courier New"/>
          <w:sz w:val="15"/>
          <w:szCs w:val="15"/>
        </w:rPr>
        <w:t xml:space="preserve">  doc["calismaSuresi"]     = millis();</w:t>
      </w:r>
    </w:p>
    <w:p>
      <w:pPr>
        <w:spacing w:line="200" w:lineRule="auto"/>
        <w:ind w:firstLine="0"/>
        <w:jc w:val="left"/>
        <w:contextualSpacing/>
      </w:pPr>
      <w:r>
        <w:rPr>
          <w:rFonts w:ascii="Courier New" w:hAnsi="Courier New" w:cs="Courier New"/>
          <w:sz w:val="15"/>
          <w:szCs w:val="15"/>
        </w:rPr>
        <w:t xml:space="preserve">  doc["bosHeap"]           = ESP.getFreeHeap();</w:t>
      </w:r>
    </w:p>
    <w:p>
      <w:pPr>
        <w:spacing w:line="200" w:lineRule="auto"/>
        <w:ind w:firstLine="0"/>
        <w:jc w:val="left"/>
        <w:contextualSpacing/>
      </w:pPr>
      <w:r>
        <w:rPr>
          <w:rFonts w:ascii="Courier New" w:hAnsi="Courier New" w:cs="Courier New"/>
          <w:sz w:val="15"/>
          <w:szCs w:val="15"/>
        </w:rPr>
        <w:t xml:space="preserve">  doc["enDusukHeap"]       = ESP.getMinFreeHeap();</w:t>
      </w:r>
    </w:p>
    <w:p>
      <w:pPr>
        <w:spacing w:line="200" w:lineRule="auto"/>
        <w:ind w:firstLine="0"/>
        <w:jc w:val="left"/>
        <w:contextualSpacing/>
      </w:pPr>
      <w:r>
        <w:rPr>
          <w:rFonts w:ascii="Courier New" w:hAnsi="Courier New" w:cs="Courier New"/>
          <w:sz w:val="15"/>
          <w:szCs w:val="15"/>
        </w:rPr>
        <w:t xml:space="preserve">  doc["maxLoopMikrosaniye"] = kdMaxLoopUs();</w:t>
      </w:r>
    </w:p>
    <w:p>
      <w:pPr>
        <w:spacing w:line="200" w:lineRule="auto"/>
        <w:ind w:firstLine="0"/>
        <w:jc w:val="left"/>
        <w:contextualSpacing/>
      </w:pPr>
      <w:r>
        <w:rPr>
          <w:rFonts w:ascii="Courier New" w:hAnsi="Courier New" w:cs="Courier New"/>
          <w:sz w:val="15"/>
          <w:szCs w:val="15"/>
        </w:rPr>
        <w:t xml:space="preserve">  doc["rssi"]              = WiFi.RSSI();</w:t>
      </w:r>
    </w:p>
    <w:p>
      <w:pPr>
        <w:spacing w:line="200" w:lineRule="auto"/>
        <w:ind w:firstLine="0"/>
        <w:jc w:val="left"/>
        <w:contextualSpacing/>
      </w:pPr>
      <w:r>
        <w:rPr>
          <w:rFonts w:ascii="Courier New" w:hAnsi="Courier New" w:cs="Courier New"/>
          <w:sz w:val="15"/>
          <w:szCs w:val="15"/>
        </w:rPr>
        <w:t xml:space="preserve">  doc["dhtHata"]           = kdDurum().dhtHata;</w:t>
      </w:r>
    </w:p>
    <w:p>
      <w:pPr>
        <w:spacing w:line="200" w:lineRule="auto"/>
        <w:ind w:firstLine="0"/>
        <w:jc w:val="left"/>
        <w:contextualSpacing/>
      </w:pPr>
      <w:r>
        <w:rPr>
          <w:rFonts w:ascii="Courier New" w:hAnsi="Courier New" w:cs="Courier New"/>
          <w:sz w:val="15"/>
          <w:szCs w:val="15"/>
        </w:rPr>
        <w:t xml:space="preserve">  doc["agDurumu"]          = agBagli() ? "BAGLI" : "OTONOM";</w:t>
      </w:r>
    </w:p>
    <w:p>
      <w:pPr>
        <w:spacing w:line="200" w:lineRule="auto"/>
        <w:ind w:firstLine="0"/>
        <w:jc w:val="left"/>
        <w:contextualSpacing/>
      </w:pPr>
      <w:r>
        <w:rPr>
          <w:rFonts w:ascii="Courier New" w:hAnsi="Courier New" w:cs="Courier New"/>
          <w:sz w:val="15"/>
          <w:szCs w:val="15"/>
        </w:rPr>
        <w:t xml:space="preserve">  jsonGonder(200, doc);</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handleNotFound() {</w:t>
      </w:r>
    </w:p>
    <w:p>
      <w:pPr>
        <w:spacing w:line="200" w:lineRule="auto"/>
        <w:ind w:firstLine="0"/>
        <w:jc w:val="left"/>
        <w:contextualSpacing/>
      </w:pPr>
      <w:r>
        <w:rPr>
          <w:rFonts w:ascii="Courier New" w:hAnsi="Courier New" w:cs="Courier New"/>
          <w:sz w:val="15"/>
          <w:szCs w:val="15"/>
        </w:rPr>
        <w:t xml:space="preserve">  jsonHata(404, "Ucnokta bulunamadi");</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mDNS: yalnızca AYNI yerel ağda çalışır -&gt; http://akillisera.local</w:t>
      </w:r>
    </w:p>
    <w:p>
      <w:pPr>
        <w:spacing w:line="200" w:lineRule="auto"/>
        <w:ind w:firstLine="0"/>
        <w:jc w:val="left"/>
        <w:contextualSpacing/>
      </w:pPr>
      <w:r>
        <w:rPr>
          <w:rFonts w:ascii="Courier New" w:hAnsi="Courier New" w:cs="Courier New"/>
          <w:sz w:val="15"/>
          <w:szCs w:val="15"/>
        </w:rPr>
        <w:t xml:space="preserve">// Farklı ağdan erişim Faz 8'deki ThingSpeak TalkBack ile sağlanır (rapor Bölüm 7).</w:t>
      </w:r>
    </w:p>
    <w:p>
      <w:pPr>
        <w:spacing w:line="200" w:lineRule="auto"/>
        <w:ind w:firstLine="0"/>
        <w:jc w:val="left"/>
        <w:contextualSpacing/>
      </w:pPr>
      <w:r>
        <w:rPr>
          <w:rFonts w:ascii="Courier New" w:hAnsi="Courier New" w:cs="Courier New"/>
          <w:sz w:val="15"/>
          <w:szCs w:val="15"/>
        </w:rPr>
        <w:t xml:space="preserve">inline void mdnsBaslat() {</w:t>
      </w:r>
    </w:p>
    <w:p>
      <w:pPr>
        <w:spacing w:line="200" w:lineRule="auto"/>
        <w:ind w:firstLine="0"/>
        <w:jc w:val="left"/>
        <w:contextualSpacing/>
      </w:pPr>
      <w:r>
        <w:rPr>
          <w:rFonts w:ascii="Courier New" w:hAnsi="Courier New" w:cs="Courier New"/>
          <w:sz w:val="15"/>
          <w:szCs w:val="15"/>
        </w:rPr>
        <w:t xml:space="preserve">  if (MDNS.begin("akillisera")) {</w:t>
      </w:r>
    </w:p>
    <w:p>
      <w:pPr>
        <w:spacing w:line="200" w:lineRule="auto"/>
        <w:ind w:firstLine="0"/>
        <w:jc w:val="left"/>
        <w:contextualSpacing/>
      </w:pPr>
      <w:r>
        <w:rPr>
          <w:rFonts w:ascii="Courier New" w:hAnsi="Courier New" w:cs="Courier New"/>
          <w:sz w:val="15"/>
          <w:szCs w:val="15"/>
        </w:rPr>
        <w:t xml:space="preserve">    MDNS.addService("http", "tcp", 80);</w:t>
      </w:r>
    </w:p>
    <w:p>
      <w:pPr>
        <w:spacing w:line="200" w:lineRule="auto"/>
        <w:ind w:firstLine="0"/>
        <w:jc w:val="left"/>
        <w:contextualSpacing/>
      </w:pPr>
      <w:r>
        <w:rPr>
          <w:rFonts w:ascii="Courier New" w:hAnsi="Courier New" w:cs="Courier New"/>
          <w:sz w:val="15"/>
          <w:szCs w:val="15"/>
        </w:rPr>
        <w:t xml:space="preserve">    Serial.println(F("mDNS: http://akillisera.local"));</w:t>
      </w:r>
    </w:p>
    <w:p>
      <w:pPr>
        <w:spacing w:line="200" w:lineRule="auto"/>
        <w:ind w:firstLine="0"/>
        <w:jc w:val="left"/>
        <w:contextualSpacing/>
      </w:pPr>
      <w:r>
        <w:rPr>
          <w:rFonts w:ascii="Courier New" w:hAnsi="Courier New" w:cs="Courier New"/>
          <w:sz w:val="15"/>
          <w:szCs w:val="15"/>
        </w:rPr>
        <w:t xml:space="preserve">  } else {</w:t>
      </w:r>
    </w:p>
    <w:p>
      <w:pPr>
        <w:spacing w:line="200" w:lineRule="auto"/>
        <w:ind w:firstLine="0"/>
        <w:jc w:val="left"/>
        <w:contextualSpacing/>
      </w:pPr>
      <w:r>
        <w:rPr>
          <w:rFonts w:ascii="Courier New" w:hAnsi="Courier New" w:cs="Courier New"/>
          <w:sz w:val="15"/>
          <w:szCs w:val="15"/>
        </w:rPr>
        <w:t xml:space="preserve">    Serial.println(F("mDNS baslatilamadi (IP ile erisim calisir)"));</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inline void sunucuBaslat() {</w:t>
      </w:r>
    </w:p>
    <w:p>
      <w:pPr>
        <w:spacing w:line="200" w:lineRule="auto"/>
        <w:ind w:firstLine="0"/>
        <w:jc w:val="left"/>
        <w:contextualSpacing/>
      </w:pPr>
      <w:r>
        <w:rPr>
          <w:rFonts w:ascii="Courier New" w:hAnsi="Courier New" w:cs="Courier New"/>
          <w:sz w:val="15"/>
          <w:szCs w:val="15"/>
        </w:rPr>
        <w:t xml:space="preserve">  if (s_sunucuBasladi) return;</w:t>
      </w:r>
    </w:p>
    <w:p>
      <w:pPr>
        <w:spacing w:line="200" w:lineRule="auto"/>
        <w:ind w:firstLine="0"/>
        <w:jc w:val="left"/>
        <w:contextualSpacing/>
      </w:pPr>
      <w:r>
        <w:rPr>
          <w:rFonts w:ascii="Courier New" w:hAnsi="Courier New" w:cs="Courier New"/>
          <w:sz w:val="15"/>
          <w:szCs w:val="15"/>
        </w:rPr>
        <w:t xml:space="preserve">  s_server.on("/",            handleRoot);</w:t>
      </w:r>
    </w:p>
    <w:p>
      <w:pPr>
        <w:spacing w:line="200" w:lineRule="auto"/>
        <w:ind w:firstLine="0"/>
        <w:jc w:val="left"/>
        <w:contextualSpacing/>
      </w:pPr>
      <w:r>
        <w:rPr>
          <w:rFonts w:ascii="Courier New" w:hAnsi="Courier New" w:cs="Courier New"/>
          <w:sz w:val="15"/>
          <w:szCs w:val="15"/>
        </w:rPr>
        <w:t xml:space="preserve">  s_server.on("/api/durum",   HTTP_GET,  handleDurum);</w:t>
      </w:r>
    </w:p>
    <w:p>
      <w:pPr>
        <w:spacing w:line="200" w:lineRule="auto"/>
        <w:ind w:firstLine="0"/>
        <w:jc w:val="left"/>
        <w:contextualSpacing/>
      </w:pPr>
      <w:r>
        <w:rPr>
          <w:rFonts w:ascii="Courier New" w:hAnsi="Courier New" w:cs="Courier New"/>
          <w:sz w:val="15"/>
          <w:szCs w:val="15"/>
        </w:rPr>
        <w:t xml:space="preserve">  s_server.on("/api/sula",    HTTP_POST, handleSula);</w:t>
      </w:r>
    </w:p>
    <w:p>
      <w:pPr>
        <w:spacing w:line="200" w:lineRule="auto"/>
        <w:ind w:firstLine="0"/>
        <w:jc w:val="left"/>
        <w:contextualSpacing/>
      </w:pPr>
      <w:r>
        <w:rPr>
          <w:rFonts w:ascii="Courier New" w:hAnsi="Courier New" w:cs="Courier New"/>
          <w:sz w:val="15"/>
          <w:szCs w:val="15"/>
        </w:rPr>
        <w:t xml:space="preserve">  s_server.on("/api/fan",     HTTP_POST, handleFan);</w:t>
      </w:r>
    </w:p>
    <w:p>
      <w:pPr>
        <w:spacing w:line="200" w:lineRule="auto"/>
        <w:ind w:firstLine="0"/>
        <w:jc w:val="left"/>
        <w:contextualSpacing/>
      </w:pPr>
      <w:r>
        <w:rPr>
          <w:rFonts w:ascii="Courier New" w:hAnsi="Courier New" w:cs="Courier New"/>
          <w:sz w:val="15"/>
          <w:szCs w:val="15"/>
        </w:rPr>
        <w:t xml:space="preserve">  s_server.on("/api/led",     HTTP_POST, handleLed);</w:t>
      </w:r>
    </w:p>
    <w:p>
      <w:pPr>
        <w:spacing w:line="200" w:lineRule="auto"/>
        <w:ind w:firstLine="0"/>
        <w:jc w:val="left"/>
        <w:contextualSpacing/>
      </w:pPr>
      <w:r>
        <w:rPr>
          <w:rFonts w:ascii="Courier New" w:hAnsi="Courier New" w:cs="Courier New"/>
          <w:sz w:val="15"/>
          <w:szCs w:val="15"/>
        </w:rPr>
        <w:t xml:space="preserve">  s_server.on("/api/mod",     HTTP_POST, handleMod);</w:t>
      </w:r>
    </w:p>
    <w:p>
      <w:pPr>
        <w:spacing w:line="200" w:lineRule="auto"/>
        <w:ind w:firstLine="0"/>
        <w:jc w:val="left"/>
        <w:contextualSpacing/>
      </w:pPr>
      <w:r>
        <w:rPr>
          <w:rFonts w:ascii="Courier New" w:hAnsi="Courier New" w:cs="Courier New"/>
          <w:sz w:val="15"/>
          <w:szCs w:val="15"/>
        </w:rPr>
        <w:t xml:space="preserve">  s_server.on("/api/saglik",  HTTP_GET,    handleSaglik);</w:t>
      </w:r>
    </w:p>
    <w:p>
      <w:pPr>
        <w:spacing w:line="200" w:lineRule="auto"/>
        <w:ind w:firstLine="0"/>
        <w:jc w:val="left"/>
        <w:contextualSpacing/>
      </w:pPr>
      <w:r>
        <w:rPr>
          <w:rFonts w:ascii="Courier New" w:hAnsi="Courier New" w:cs="Courier New"/>
          <w:sz w:val="15"/>
          <w:szCs w:val="15"/>
        </w:rPr>
        <w:t xml:space="preserve">  s_server.on("/api/plan",    HTTP_GET,    handlePlan);</w:t>
      </w:r>
    </w:p>
    <w:p>
      <w:pPr>
        <w:spacing w:line="200" w:lineRule="auto"/>
        <w:ind w:firstLine="0"/>
        <w:jc w:val="left"/>
        <w:contextualSpacing/>
      </w:pPr>
      <w:r>
        <w:rPr>
          <w:rFonts w:ascii="Courier New" w:hAnsi="Courier New" w:cs="Courier New"/>
          <w:sz w:val="15"/>
          <w:szCs w:val="15"/>
        </w:rPr>
        <w:t xml:space="preserve">  s_server.on("/api/plan",    HTTP_POST,   handlePlanEkle);</w:t>
      </w:r>
    </w:p>
    <w:p>
      <w:pPr>
        <w:spacing w:line="200" w:lineRule="auto"/>
        <w:ind w:firstLine="0"/>
        <w:jc w:val="left"/>
        <w:contextualSpacing/>
      </w:pPr>
      <w:r>
        <w:rPr>
          <w:rFonts w:ascii="Courier New" w:hAnsi="Courier New" w:cs="Courier New"/>
          <w:sz w:val="15"/>
          <w:szCs w:val="15"/>
        </w:rPr>
        <w:t xml:space="preserve">  s_server.on("/api/plan",    HTTP_DELETE, handlePlanSil);</w:t>
      </w:r>
    </w:p>
    <w:p>
      <w:pPr>
        <w:spacing w:line="200" w:lineRule="auto"/>
        <w:ind w:firstLine="0"/>
        <w:jc w:val="left"/>
        <w:contextualSpacing/>
      </w:pPr>
      <w:r>
        <w:rPr>
          <w:rFonts w:ascii="Courier New" w:hAnsi="Courier New" w:cs="Courier New"/>
          <w:sz w:val="15"/>
          <w:szCs w:val="15"/>
        </w:rPr>
        <w:t xml:space="preserve">  s_server.on("/api/bitki",   HTTP_GET,    handleBitki);</w:t>
      </w:r>
    </w:p>
    <w:p>
      <w:pPr>
        <w:spacing w:line="200" w:lineRule="auto"/>
        <w:ind w:firstLine="0"/>
        <w:jc w:val="left"/>
        <w:contextualSpacing/>
      </w:pPr>
      <w:r>
        <w:rPr>
          <w:rFonts w:ascii="Courier New" w:hAnsi="Courier New" w:cs="Courier New"/>
          <w:sz w:val="15"/>
          <w:szCs w:val="15"/>
        </w:rPr>
        <w:t xml:space="preserve">  s_server.on("/api/bitki",   HTTP_POST,   handleBitki);</w:t>
      </w:r>
    </w:p>
    <w:p>
      <w:pPr>
        <w:spacing w:line="200" w:lineRule="auto"/>
        <w:ind w:firstLine="0"/>
        <w:jc w:val="left"/>
        <w:contextualSpacing/>
      </w:pPr>
      <w:r>
        <w:rPr>
          <w:rFonts w:ascii="Courier New" w:hAnsi="Courier New" w:cs="Courier New"/>
          <w:sz w:val="15"/>
          <w:szCs w:val="15"/>
        </w:rPr>
        <w:t xml:space="preserve">  s_server.onNotFound(handleNotFound);</w:t>
      </w:r>
    </w:p>
    <w:p>
      <w:pPr>
        <w:spacing w:line="200" w:lineRule="auto"/>
        <w:ind w:firstLine="0"/>
        <w:jc w:val="left"/>
        <w:contextualSpacing/>
      </w:pPr>
      <w:r>
        <w:rPr>
          <w:rFonts w:ascii="Courier New" w:hAnsi="Courier New" w:cs="Courier New"/>
          <w:sz w:val="15"/>
          <w:szCs w:val="15"/>
        </w:rPr>
        <w:t xml:space="preserve">  s_server.begin();</w:t>
      </w:r>
    </w:p>
    <w:p>
      <w:pPr>
        <w:spacing w:line="200" w:lineRule="auto"/>
        <w:ind w:firstLine="0"/>
        <w:jc w:val="left"/>
        <w:contextualSpacing/>
      </w:pPr>
      <w:r>
        <w:rPr>
          <w:rFonts w:ascii="Courier New" w:hAnsi="Courier New" w:cs="Courier New"/>
          <w:sz w:val="15"/>
          <w:szCs w:val="15"/>
        </w:rPr>
        <w:t xml:space="preserve">  s_sunucuBasladi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Bağlantı KURMA — bloklamaz, yalnızca başlatır.</w:t>
      </w:r>
    </w:p>
    <w:p>
      <w:pPr>
        <w:spacing w:line="200" w:lineRule="auto"/>
        <w:ind w:firstLine="0"/>
        <w:jc w:val="left"/>
        <w:contextualSpacing/>
      </w:pPr>
      <w:r>
        <w:rPr>
          <w:rFonts w:ascii="Courier New" w:hAnsi="Courier New" w:cs="Courier New"/>
          <w:sz w:val="15"/>
          <w:szCs w:val="15"/>
        </w:rPr>
        <w:t xml:space="preserve">inline void agBaslat() {</w:t>
      </w:r>
    </w:p>
    <w:p>
      <w:pPr>
        <w:spacing w:line="200" w:lineRule="auto"/>
        <w:ind w:firstLine="0"/>
        <w:jc w:val="left"/>
        <w:contextualSpacing/>
      </w:pPr>
      <w:r>
        <w:rPr>
          <w:rFonts w:ascii="Courier New" w:hAnsi="Courier New" w:cs="Courier New"/>
          <w:sz w:val="15"/>
          <w:szCs w:val="15"/>
        </w:rPr>
        <w:t xml:space="preserve">  WiFi.mode(WIFI_STA);</w:t>
      </w:r>
    </w:p>
    <w:p>
      <w:pPr>
        <w:spacing w:line="200" w:lineRule="auto"/>
        <w:ind w:firstLine="0"/>
        <w:jc w:val="left"/>
        <w:contextualSpacing/>
      </w:pPr>
      <w:r>
        <w:rPr>
          <w:rFonts w:ascii="Courier New" w:hAnsi="Courier New" w:cs="Courier New"/>
          <w:sz w:val="15"/>
          <w:szCs w:val="15"/>
        </w:rPr>
        <w:t xml:space="preserve">  WiFi.setHostname("akillisera");</w:t>
      </w:r>
    </w:p>
    <w:p>
      <w:pPr>
        <w:spacing w:line="200" w:lineRule="auto"/>
        <w:ind w:firstLine="0"/>
        <w:jc w:val="left"/>
        <w:contextualSpacing/>
      </w:pPr>
      <w:r>
        <w:rPr>
          <w:rFonts w:ascii="Courier New" w:hAnsi="Courier New" w:cs="Courier New"/>
          <w:sz w:val="15"/>
          <w:szCs w:val="15"/>
        </w:rPr>
        <w:t xml:space="preserve">  WiFi.begin(WIFI_SSID, WIFI_PASSWORD);</w:t>
      </w:r>
    </w:p>
    <w:p>
      <w:pPr>
        <w:spacing w:line="200" w:lineRule="auto"/>
        <w:ind w:firstLine="0"/>
        <w:jc w:val="left"/>
        <w:contextualSpacing/>
      </w:pPr>
      <w:r>
        <w:rPr>
          <w:rFonts w:ascii="Courier New" w:hAnsi="Courier New" w:cs="Courier New"/>
          <w:sz w:val="15"/>
          <w:szCs w:val="15"/>
        </w:rPr>
        <w:t xml:space="preserve">  s_agDurumu = AgDurumu::BAGLANIYOR;</w:t>
      </w:r>
    </w:p>
    <w:p>
      <w:pPr>
        <w:spacing w:line="200" w:lineRule="auto"/>
        <w:ind w:firstLine="0"/>
        <w:jc w:val="left"/>
        <w:contextualSpacing/>
      </w:pPr>
      <w:r>
        <w:rPr>
          <w:rFonts w:ascii="Courier New" w:hAnsi="Courier New" w:cs="Courier New"/>
          <w:sz w:val="15"/>
          <w:szCs w:val="15"/>
        </w:rPr>
        <w:t xml:space="preserve">  s_baglanmaBaslangic = millis();</w:t>
      </w:r>
    </w:p>
    <w:p>
      <w:pPr>
        <w:spacing w:line="200" w:lineRule="auto"/>
        <w:ind w:firstLine="0"/>
        <w:jc w:val="left"/>
        <w:contextualSpacing/>
      </w:pPr>
      <w:r>
        <w:rPr>
          <w:rFonts w:ascii="Courier New" w:hAnsi="Courier New" w:cs="Courier New"/>
          <w:sz w:val="15"/>
          <w:szCs w:val="15"/>
        </w:rPr>
        <w:t xml:space="preserve">  Serial.println(F("WiFi baglaniyor (bloklamadan)..."));</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Her loop turunda çağrılır. Durum makinesi; asla beklemez.</w:t>
      </w:r>
    </w:p>
    <w:p>
      <w:pPr>
        <w:spacing w:line="200" w:lineRule="auto"/>
        <w:ind w:firstLine="0"/>
        <w:jc w:val="left"/>
        <w:contextualSpacing/>
      </w:pPr>
      <w:r>
        <w:rPr>
          <w:rFonts w:ascii="Courier New" w:hAnsi="Courier New" w:cs="Courier New"/>
          <w:sz w:val="15"/>
          <w:szCs w:val="15"/>
        </w:rPr>
        <w:t xml:space="preserve">inline AgDurumu agGuncelle(unsigned long simdi) {</w:t>
      </w:r>
    </w:p>
    <w:p>
      <w:pPr>
        <w:spacing w:line="200" w:lineRule="auto"/>
        <w:ind w:firstLine="0"/>
        <w:jc w:val="left"/>
        <w:contextualSpacing/>
      </w:pPr>
      <w:r>
        <w:rPr>
          <w:rFonts w:ascii="Courier New" w:hAnsi="Courier New" w:cs="Courier New"/>
          <w:sz w:val="15"/>
          <w:szCs w:val="15"/>
        </w:rPr>
        <w:t xml:space="preserve">  wl_status_t st = WiFi.status();</w:t>
      </w:r>
    </w:p>
    <w:p>
      <w:pPr>
        <w:spacing w:line="200" w:lineRule="auto"/>
        <w:ind w:firstLine="0"/>
        <w:jc w:val="left"/>
        <w:contextualSpacing/>
      </w:pPr>
      <w:r>
        <w:rPr>
          <w:rFonts w:ascii="Courier New" w:hAnsi="Courier New" w:cs="Courier New"/>
          <w:sz w:val="15"/>
          <w:szCs w:val="15"/>
        </w:rPr>
        <w:t xml:space="preserve">  switch (s_agDurumu) {</w:t>
      </w:r>
    </w:p>
    <w:p>
      <w:pPr>
        <w:spacing w:line="200" w:lineRule="auto"/>
        <w:ind w:firstLine="0"/>
        <w:jc w:val="left"/>
        <w:contextualSpacing/>
      </w:pPr>
      <w:r>
        <w:rPr>
          <w:rFonts w:ascii="Courier New" w:hAnsi="Courier New" w:cs="Courier New"/>
          <w:sz w:val="15"/>
          <w:szCs w:val="15"/>
        </w:rPr>
        <w:t xml:space="preserve">    case AgDurumu::BASLATILMADI:</w:t>
      </w:r>
    </w:p>
    <w:p>
      <w:pPr>
        <w:spacing w:line="200" w:lineRule="auto"/>
        <w:ind w:firstLine="0"/>
        <w:jc w:val="left"/>
        <w:contextualSpacing/>
      </w:pPr>
      <w:r>
        <w:rPr>
          <w:rFonts w:ascii="Courier New" w:hAnsi="Courier New" w:cs="Courier New"/>
          <w:sz w:val="15"/>
          <w:szCs w:val="15"/>
        </w:rPr>
        <w:t xml:space="preserve">      break;</w:t>
      </w:r>
    </w:p>
    <w:p>
      <w:pPr>
        <w:spacing w:line="200" w:lineRule="auto"/>
        <w:ind w:firstLine="0"/>
        <w:jc w:val="left"/>
        <w:contextualSpacing/>
      </w:pPr>
      <w:r>
        <w:rPr>
          <w:rFonts w:ascii="Courier New" w:hAnsi="Courier New" w:cs="Courier New"/>
          <w:sz w:val="15"/>
          <w:szCs w:val="15"/>
        </w:rPr>
        <w:t xml:space="preserve">    case AgDurumu::BAGLANIYOR:</w:t>
      </w:r>
    </w:p>
    <w:p>
      <w:pPr>
        <w:spacing w:line="200" w:lineRule="auto"/>
        <w:ind w:firstLine="0"/>
        <w:jc w:val="left"/>
        <w:contextualSpacing/>
      </w:pPr>
      <w:r>
        <w:rPr>
          <w:rFonts w:ascii="Courier New" w:hAnsi="Courier New" w:cs="Courier New"/>
          <w:sz w:val="15"/>
          <w:szCs w:val="15"/>
        </w:rPr>
        <w:t xml:space="preserve">      if (st == WL_CONNECTED) {</w:t>
      </w:r>
    </w:p>
    <w:p>
      <w:pPr>
        <w:spacing w:line="200" w:lineRule="auto"/>
        <w:ind w:firstLine="0"/>
        <w:jc w:val="left"/>
        <w:contextualSpacing/>
      </w:pPr>
      <w:r>
        <w:rPr>
          <w:rFonts w:ascii="Courier New" w:hAnsi="Courier New" w:cs="Courier New"/>
          <w:sz w:val="15"/>
          <w:szCs w:val="15"/>
        </w:rPr>
        <w:t xml:space="preserve">        s_agDurumu = AgDurumu::BAGLI;</w:t>
      </w:r>
    </w:p>
    <w:p>
      <w:pPr>
        <w:spacing w:line="200" w:lineRule="auto"/>
        <w:ind w:firstLine="0"/>
        <w:jc w:val="left"/>
        <w:contextualSpacing/>
      </w:pPr>
      <w:r>
        <w:rPr>
          <w:rFonts w:ascii="Courier New" w:hAnsi="Courier New" w:cs="Courier New"/>
          <w:sz w:val="15"/>
          <w:szCs w:val="15"/>
        </w:rPr>
        <w:t xml:space="preserve">        Serial.print(F("WiFi BAGLI, IP: ")); Serial.println(WiFi.localIP());</w:t>
      </w:r>
    </w:p>
    <w:p>
      <w:pPr>
        <w:spacing w:line="200" w:lineRule="auto"/>
        <w:ind w:firstLine="0"/>
        <w:jc w:val="left"/>
        <w:contextualSpacing/>
      </w:pPr>
      <w:r>
        <w:rPr>
          <w:rFonts w:ascii="Courier New" w:hAnsi="Courier New" w:cs="Courier New"/>
          <w:sz w:val="15"/>
          <w:szCs w:val="15"/>
        </w:rPr>
        <w:t xml:space="preserve">        zamanBaslat();       // NTP senkronu başlat (zamanlı sulama için)</w:t>
      </w:r>
    </w:p>
    <w:p>
      <w:pPr>
        <w:spacing w:line="200" w:lineRule="auto"/>
        <w:ind w:firstLine="0"/>
        <w:jc w:val="left"/>
        <w:contextualSpacing/>
      </w:pPr>
      <w:r>
        <w:rPr>
          <w:rFonts w:ascii="Courier New" w:hAnsi="Courier New" w:cs="Courier New"/>
          <w:sz w:val="15"/>
          <w:szCs w:val="15"/>
        </w:rPr>
        <w:t xml:space="preserve">        mdnsBaslat();</w:t>
      </w:r>
    </w:p>
    <w:p>
      <w:pPr>
        <w:spacing w:line="200" w:lineRule="auto"/>
        <w:ind w:firstLine="0"/>
        <w:jc w:val="left"/>
        <w:contextualSpacing/>
      </w:pPr>
      <w:r>
        <w:rPr>
          <w:rFonts w:ascii="Courier New" w:hAnsi="Courier New" w:cs="Courier New"/>
          <w:sz w:val="15"/>
          <w:szCs w:val="15"/>
        </w:rPr>
        <w:t xml:space="preserve">        sunucuBaslat();</w:t>
      </w:r>
    </w:p>
    <w:p>
      <w:pPr>
        <w:spacing w:line="200" w:lineRule="auto"/>
        <w:ind w:firstLine="0"/>
        <w:jc w:val="left"/>
        <w:contextualSpacing/>
      </w:pPr>
      <w:r>
        <w:rPr>
          <w:rFonts w:ascii="Courier New" w:hAnsi="Courier New" w:cs="Courier New"/>
          <w:sz w:val="15"/>
          <w:szCs w:val="15"/>
        </w:rPr>
        <w:t xml:space="preserve">      } else if (simdi - s_baglanmaBaslangic &gt;= WIFI_BAGLANTI_ZAMANASIMI) {</w:t>
      </w:r>
    </w:p>
    <w:p>
      <w:pPr>
        <w:spacing w:line="200" w:lineRule="auto"/>
        <w:ind w:firstLine="0"/>
        <w:jc w:val="left"/>
        <w:contextualSpacing/>
      </w:pPr>
      <w:r>
        <w:rPr>
          <w:rFonts w:ascii="Courier New" w:hAnsi="Courier New" w:cs="Courier New"/>
          <w:sz w:val="15"/>
          <w:szCs w:val="15"/>
        </w:rPr>
        <w:t xml:space="preserve">        s_agDurumu = AgDurumu::HATA;</w:t>
      </w:r>
    </w:p>
    <w:p>
      <w:pPr>
        <w:spacing w:line="200" w:lineRule="auto"/>
        <w:ind w:firstLine="0"/>
        <w:jc w:val="left"/>
        <w:contextualSpacing/>
      </w:pPr>
      <w:r>
        <w:rPr>
          <w:rFonts w:ascii="Courier New" w:hAnsi="Courier New" w:cs="Courier New"/>
          <w:sz w:val="15"/>
          <w:szCs w:val="15"/>
        </w:rPr>
        <w:t xml:space="preserve">        s_sonYenidenDeneme = simdi;</w:t>
      </w:r>
    </w:p>
    <w:p>
      <w:pPr>
        <w:spacing w:line="200" w:lineRule="auto"/>
        <w:ind w:firstLine="0"/>
        <w:jc w:val="left"/>
        <w:contextualSpacing/>
      </w:pPr>
      <w:r>
        <w:rPr>
          <w:rFonts w:ascii="Courier New" w:hAnsi="Courier New" w:cs="Courier New"/>
          <w:sz w:val="15"/>
          <w:szCs w:val="15"/>
        </w:rPr>
        <w:t xml:space="preserve">        Serial.println(F("WiFi baglanamadi -&gt; OTONOM mod"));</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break;</w:t>
      </w:r>
    </w:p>
    <w:p>
      <w:pPr>
        <w:spacing w:line="200" w:lineRule="auto"/>
        <w:ind w:firstLine="0"/>
        <w:jc w:val="left"/>
        <w:contextualSpacing/>
      </w:pPr>
      <w:r>
        <w:rPr>
          <w:rFonts w:ascii="Courier New" w:hAnsi="Courier New" w:cs="Courier New"/>
          <w:sz w:val="15"/>
          <w:szCs w:val="15"/>
        </w:rPr>
        <w:t xml:space="preserve">    case AgDurumu::BAGLI:</w:t>
      </w:r>
    </w:p>
    <w:p>
      <w:pPr>
        <w:spacing w:line="200" w:lineRule="auto"/>
        <w:ind w:firstLine="0"/>
        <w:jc w:val="left"/>
        <w:contextualSpacing/>
      </w:pPr>
      <w:r>
        <w:rPr>
          <w:rFonts w:ascii="Courier New" w:hAnsi="Courier New" w:cs="Courier New"/>
          <w:sz w:val="15"/>
          <w:szCs w:val="15"/>
        </w:rPr>
        <w:t xml:space="preserve">      if (st != WL_CONNECTED) {</w:t>
      </w:r>
    </w:p>
    <w:p>
      <w:pPr>
        <w:spacing w:line="200" w:lineRule="auto"/>
        <w:ind w:firstLine="0"/>
        <w:jc w:val="left"/>
        <w:contextualSpacing/>
      </w:pPr>
      <w:r>
        <w:rPr>
          <w:rFonts w:ascii="Courier New" w:hAnsi="Courier New" w:cs="Courier New"/>
          <w:sz w:val="15"/>
          <w:szCs w:val="15"/>
        </w:rPr>
        <w:t xml:space="preserve">        s_agDurumu = AgDurumu::HATA;</w:t>
      </w:r>
    </w:p>
    <w:p>
      <w:pPr>
        <w:spacing w:line="200" w:lineRule="auto"/>
        <w:ind w:firstLine="0"/>
        <w:jc w:val="left"/>
        <w:contextualSpacing/>
      </w:pPr>
      <w:r>
        <w:rPr>
          <w:rFonts w:ascii="Courier New" w:hAnsi="Courier New" w:cs="Courier New"/>
          <w:sz w:val="15"/>
          <w:szCs w:val="15"/>
        </w:rPr>
        <w:t xml:space="preserve">        s_sonYenidenDeneme = simdi;</w:t>
      </w:r>
    </w:p>
    <w:p>
      <w:pPr>
        <w:spacing w:line="200" w:lineRule="auto"/>
        <w:ind w:firstLine="0"/>
        <w:jc w:val="left"/>
        <w:contextualSpacing/>
      </w:pPr>
      <w:r>
        <w:rPr>
          <w:rFonts w:ascii="Courier New" w:hAnsi="Courier New" w:cs="Courier New"/>
          <w:sz w:val="15"/>
          <w:szCs w:val="15"/>
        </w:rPr>
        <w:t xml:space="preserve">        Serial.println(F("WiFi koptu -&gt; OTONOM mod"));</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break;</w:t>
      </w:r>
    </w:p>
    <w:p>
      <w:pPr>
        <w:spacing w:line="200" w:lineRule="auto"/>
        <w:ind w:firstLine="0"/>
        <w:jc w:val="left"/>
        <w:contextualSpacing/>
      </w:pPr>
      <w:r>
        <w:rPr>
          <w:rFonts w:ascii="Courier New" w:hAnsi="Courier New" w:cs="Courier New"/>
          <w:sz w:val="15"/>
          <w:szCs w:val="15"/>
        </w:rPr>
        <w:t xml:space="preserve">    case AgDurumu::HATA:</w:t>
      </w:r>
    </w:p>
    <w:p>
      <w:pPr>
        <w:spacing w:line="200" w:lineRule="auto"/>
        <w:ind w:firstLine="0"/>
        <w:jc w:val="left"/>
        <w:contextualSpacing/>
      </w:pPr>
      <w:r>
        <w:rPr>
          <w:rFonts w:ascii="Courier New" w:hAnsi="Courier New" w:cs="Courier New"/>
          <w:sz w:val="15"/>
          <w:szCs w:val="15"/>
        </w:rPr>
        <w:t xml:space="preserve">      // Sabit 30 sn aralık yeterli: sera zaten otonom çalışıyor, agresif yeniden</w:t>
      </w:r>
    </w:p>
    <w:p>
      <w:pPr>
        <w:spacing w:line="200" w:lineRule="auto"/>
        <w:ind w:firstLine="0"/>
        <w:jc w:val="left"/>
        <w:contextualSpacing/>
      </w:pPr>
      <w:r>
        <w:rPr>
          <w:rFonts w:ascii="Courier New" w:hAnsi="Courier New" w:cs="Courier New"/>
          <w:sz w:val="15"/>
          <w:szCs w:val="15"/>
        </w:rPr>
        <w:t xml:space="preserve">      // deneme radyoyu ve gücü boşa harcar. Üstel geri çekilmeye gerek yok.</w:t>
      </w:r>
    </w:p>
    <w:p>
      <w:pPr>
        <w:spacing w:line="200" w:lineRule="auto"/>
        <w:ind w:firstLine="0"/>
        <w:jc w:val="left"/>
        <w:contextualSpacing/>
      </w:pPr>
      <w:r>
        <w:rPr>
          <w:rFonts w:ascii="Courier New" w:hAnsi="Courier New" w:cs="Courier New"/>
          <w:sz w:val="15"/>
          <w:szCs w:val="15"/>
        </w:rPr>
        <w:t xml:space="preserve">      if (simdi - s_sonYenidenDeneme &gt;= WIFI_YENIDEN_DENEME) {</w:t>
      </w:r>
    </w:p>
    <w:p>
      <w:pPr>
        <w:spacing w:line="200" w:lineRule="auto"/>
        <w:ind w:firstLine="0"/>
        <w:jc w:val="left"/>
        <w:contextualSpacing/>
      </w:pPr>
      <w:r>
        <w:rPr>
          <w:rFonts w:ascii="Courier New" w:hAnsi="Courier New" w:cs="Courier New"/>
          <w:sz w:val="15"/>
          <w:szCs w:val="15"/>
        </w:rPr>
        <w:t xml:space="preserve">        WiFi.begin(WIFI_SSID, WIFI_PASSWORD);</w:t>
      </w:r>
    </w:p>
    <w:p>
      <w:pPr>
        <w:spacing w:line="200" w:lineRule="auto"/>
        <w:ind w:firstLine="0"/>
        <w:jc w:val="left"/>
        <w:contextualSpacing/>
      </w:pPr>
      <w:r>
        <w:rPr>
          <w:rFonts w:ascii="Courier New" w:hAnsi="Courier New" w:cs="Courier New"/>
          <w:sz w:val="15"/>
          <w:szCs w:val="15"/>
        </w:rPr>
        <w:t xml:space="preserve">        s_agDurumu = AgDurumu::BAGLANIYOR;</w:t>
      </w:r>
    </w:p>
    <w:p>
      <w:pPr>
        <w:spacing w:line="200" w:lineRule="auto"/>
        <w:ind w:firstLine="0"/>
        <w:jc w:val="left"/>
        <w:contextualSpacing/>
      </w:pPr>
      <w:r>
        <w:rPr>
          <w:rFonts w:ascii="Courier New" w:hAnsi="Courier New" w:cs="Courier New"/>
          <w:sz w:val="15"/>
          <w:szCs w:val="15"/>
        </w:rPr>
        <w:t xml:space="preserve">        s_baglanmaBaslangic = simdi;</w:t>
      </w:r>
    </w:p>
    <w:p>
      <w:pPr>
        <w:spacing w:line="200" w:lineRule="auto"/>
        <w:ind w:firstLine="0"/>
        <w:jc w:val="left"/>
        <w:contextualSpacing/>
      </w:pPr>
      <w:r>
        <w:rPr>
          <w:rFonts w:ascii="Courier New" w:hAnsi="Courier New" w:cs="Courier New"/>
          <w:sz w:val="15"/>
          <w:szCs w:val="15"/>
        </w:rPr>
        <w:t xml:space="preserve">        Serial.println(F("WiFi yeniden deneniyor..."));</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break;</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return s_agDurumu;</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İstemci isteklerini işle — loop()'ta her turda, gecikmesiz.</w:t>
      </w:r>
    </w:p>
    <w:p>
      <w:pPr>
        <w:spacing w:line="200" w:lineRule="auto"/>
        <w:ind w:firstLine="0"/>
        <w:jc w:val="left"/>
        <w:contextualSpacing/>
      </w:pPr>
      <w:r>
        <w:rPr>
          <w:rFonts w:ascii="Courier New" w:hAnsi="Courier New" w:cs="Courier New"/>
          <w:sz w:val="15"/>
          <w:szCs w:val="15"/>
        </w:rPr>
        <w:t xml:space="preserve">inline void agIsle() {</w:t>
      </w:r>
    </w:p>
    <w:p>
      <w:pPr>
        <w:spacing w:line="200" w:lineRule="auto"/>
        <w:ind w:firstLine="0"/>
        <w:jc w:val="left"/>
        <w:contextualSpacing/>
      </w:pPr>
      <w:r>
        <w:rPr>
          <w:rFonts w:ascii="Courier New" w:hAnsi="Courier New" w:cs="Courier New"/>
          <w:sz w:val="15"/>
          <w:szCs w:val="15"/>
        </w:rPr>
        <w:t xml:space="preserve">  if (s_sunucuBasladi) s_server.handleClient();</w:t>
      </w:r>
    </w:p>
    <w:p>
      <w:pPr>
        <w:spacing w:line="200" w:lineRule="auto"/>
        <w:ind w:firstLine="0"/>
        <w:jc w:val="left"/>
        <w:contextualSpacing/>
      </w:pPr>
      <w:r>
        <w:rPr>
          <w:rFonts w:ascii="Courier New" w:hAnsi="Courier New" w:cs="Courier New"/>
          <w:sz w:val="15"/>
          <w:szCs w:val="15"/>
        </w:rPr>
        <w:t xml:space="preserve">}</w:t>
      </w:r>
    </w:p>
    <w:p>
      <w:pPr>
        <w:spacing w:before="280" w:after="60"/>
        <w:ind w:firstLine="0"/>
        <w:pBdr>
          <w:bottom w:val="single" w:sz="6" w:space="2" w:color="777777"/>
        </w:pBdr>
      </w:pPr>
      <w:r>
        <w:rPr>
          <w:b/>
          <w:sz w:val="24"/>
          <w:szCs w:val="24"/>
        </w:rPr>
        <w:t xml:space="preserve">akillisera/web_ui.h</w:t>
      </w:r>
      <w:r>
        <w:rPr>
          <w:sz w:val="20"/>
          <w:szCs w:val="20"/>
        </w:rPr>
        <w:t xml:space="preserve">   -   Layer 4 - Embedded web application</w:t>
      </w:r>
    </w:p>
    <w:p>
      <w:pPr>
        <w:ind w:firstLine="0"/>
      </w:pPr>
      <w:r>
        <w:t xml:space="preserve">The complete single-page application - markup, styling and script - stored in flash as a PROGMEM string literal and served with send_P so that it is streamed from flash instead of being copied into RAM. It implements the two-column control layout, the light/dark theme following the system preference, the live trend chart drawn on a canvas, the ideal-range indicators, the activity statistics and the plant-specific recommendation engine.</w:t>
      </w:r>
    </w:p>
    <w:p>
      <w:pPr>
        <w:spacing w:line="200" w:lineRule="auto"/>
        <w:ind w:firstLine="0"/>
        <w:jc w:val="left"/>
        <w:contextualSpacing/>
      </w:pPr>
      <w:r>
        <w:rPr>
          <w:rFonts w:ascii="Courier New" w:hAnsi="Courier New" w:cs="Courier New"/>
          <w:sz w:val="15"/>
          <w:szCs w:val="15"/>
        </w:rPr>
        <w:t xml:space="preserve">// web_ui.h — single-page control UI, stored in PROGMEM, English.</w:t>
      </w:r>
    </w:p>
    <w:p>
      <w:pPr>
        <w:spacing w:line="200" w:lineRule="auto"/>
        <w:ind w:firstLine="0"/>
        <w:jc w:val="left"/>
        <w:contextualSpacing/>
      </w:pPr>
      <w:r>
        <w:rPr>
          <w:rFonts w:ascii="Courier New" w:hAnsi="Courier New" w:cs="Courier New"/>
          <w:sz w:val="15"/>
          <w:szCs w:val="15"/>
        </w:rPr>
        <w:t xml:space="preserve">// No external CDN/font/library (works offline). No localStorage.</w:t>
      </w:r>
    </w:p>
    <w:p>
      <w:pPr>
        <w:spacing w:line="200" w:lineRule="auto"/>
        <w:ind w:firstLine="0"/>
        <w:jc w:val="left"/>
        <w:contextualSpacing/>
      </w:pPr>
      <w:r>
        <w:rPr>
          <w:rFonts w:ascii="Courier New" w:hAnsi="Courier New" w:cs="Courier New"/>
          <w:sz w:val="15"/>
          <w:szCs w:val="15"/>
        </w:rPr>
        <w:t xml:space="preserve">// Served via send_P. Raw literal delimiter: HTMLDOC.</w:t>
      </w:r>
    </w:p>
    <w:p>
      <w:pPr>
        <w:spacing w:line="200" w:lineRule="auto"/>
        <w:ind w:firstLine="0"/>
        <w:jc w:val="left"/>
        <w:contextualSpacing/>
      </w:pPr>
      <w:r>
        <w:rPr>
          <w:rFonts w:ascii="Courier New" w:hAnsi="Courier New" w:cs="Courier New"/>
          <w:sz w:val="15"/>
          <w:szCs w:val="15"/>
        </w:rPr>
        <w:t xml:space="preserve">// Layout: 2 columns (left = readings/water/schedule, right = fan/LED),</w:t>
      </w:r>
    </w:p>
    <w:p>
      <w:pPr>
        <w:spacing w:line="200" w:lineRule="auto"/>
        <w:ind w:firstLine="0"/>
        <w:jc w:val="left"/>
        <w:contextualSpacing/>
      </w:pPr>
      <w:r>
        <w:rPr>
          <w:rFonts w:ascii="Courier New" w:hAnsi="Courier New" w:cs="Courier New"/>
          <w:sz w:val="15"/>
          <w:szCs w:val="15"/>
        </w:rPr>
        <w:t xml:space="preserve">// full-width analytics row below (live trend charts + insights).</w:t>
      </w:r>
    </w:p>
    <w:p>
      <w:pPr>
        <w:spacing w:line="200" w:lineRule="auto"/>
        <w:ind w:firstLine="0"/>
        <w:jc w:val="left"/>
        <w:contextualSpacing/>
      </w:pPr>
      <w:r>
        <w:rPr>
          <w:rFonts w:ascii="Courier New" w:hAnsi="Courier New" w:cs="Courier New"/>
          <w:sz w:val="15"/>
          <w:szCs w:val="15"/>
        </w:rPr>
        <w:t xml:space="preserve">// Theme: follows system by default (prefers-color-scheme); toggle switches</w:t>
      </w:r>
    </w:p>
    <w:p>
      <w:pPr>
        <w:spacing w:line="200" w:lineRule="auto"/>
        <w:ind w:firstLine="0"/>
        <w:jc w:val="left"/>
        <w:contextualSpacing/>
      </w:pPr>
      <w:r>
        <w:rPr>
          <w:rFonts w:ascii="Courier New" w:hAnsi="Courier New" w:cs="Courier New"/>
          <w:sz w:val="15"/>
          <w:szCs w:val="15"/>
        </w:rPr>
        <w:t xml:space="preserve">// per-session (no localStorage persistence — that constraint is intentional).</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const char INDEX_HTML[] PROGMEM = R"HTMLDOC(&lt;!doctype html&gt;</w:t>
      </w:r>
    </w:p>
    <w:p>
      <w:pPr>
        <w:spacing w:line="200" w:lineRule="auto"/>
        <w:ind w:firstLine="0"/>
        <w:jc w:val="left"/>
        <w:contextualSpacing/>
      </w:pPr>
      <w:r>
        <w:rPr>
          <w:rFonts w:ascii="Courier New" w:hAnsi="Courier New" w:cs="Courier New"/>
          <w:sz w:val="15"/>
          <w:szCs w:val="15"/>
        </w:rPr>
        <w:t xml:space="preserve">&lt;html lang="en"&gt;</w:t>
      </w:r>
    </w:p>
    <w:p>
      <w:pPr>
        <w:spacing w:line="200" w:lineRule="auto"/>
        <w:ind w:firstLine="0"/>
        <w:jc w:val="left"/>
        <w:contextualSpacing/>
      </w:pPr>
      <w:r>
        <w:rPr>
          <w:rFonts w:ascii="Courier New" w:hAnsi="Courier New" w:cs="Courier New"/>
          <w:sz w:val="15"/>
          <w:szCs w:val="15"/>
        </w:rPr>
        <w:t xml:space="preserve">&lt;head&gt;</w:t>
      </w:r>
    </w:p>
    <w:p>
      <w:pPr>
        <w:spacing w:line="200" w:lineRule="auto"/>
        <w:ind w:firstLine="0"/>
        <w:jc w:val="left"/>
        <w:contextualSpacing/>
      </w:pPr>
      <w:r>
        <w:rPr>
          <w:rFonts w:ascii="Courier New" w:hAnsi="Courier New" w:cs="Courier New"/>
          <w:sz w:val="15"/>
          <w:szCs w:val="15"/>
        </w:rPr>
        <w:t xml:space="preserve">&lt;meta charset="utf-8"&gt;</w:t>
      </w:r>
    </w:p>
    <w:p>
      <w:pPr>
        <w:spacing w:line="200" w:lineRule="auto"/>
        <w:ind w:firstLine="0"/>
        <w:jc w:val="left"/>
        <w:contextualSpacing/>
      </w:pPr>
      <w:r>
        <w:rPr>
          <w:rFonts w:ascii="Courier New" w:hAnsi="Courier New" w:cs="Courier New"/>
          <w:sz w:val="15"/>
          <w:szCs w:val="15"/>
        </w:rPr>
        <w:t xml:space="preserve">&lt;meta name="viewport" content="width=device-width, initial-scale=1"&gt;</w:t>
      </w:r>
    </w:p>
    <w:p>
      <w:pPr>
        <w:spacing w:line="200" w:lineRule="auto"/>
        <w:ind w:firstLine="0"/>
        <w:jc w:val="left"/>
        <w:contextualSpacing/>
      </w:pPr>
      <w:r>
        <w:rPr>
          <w:rFonts w:ascii="Courier New" w:hAnsi="Courier New" w:cs="Courier New"/>
          <w:sz w:val="15"/>
          <w:szCs w:val="15"/>
        </w:rPr>
        <w:t xml:space="preserve">&lt;meta name="theme-color" content="#0d1b12"&gt;</w:t>
      </w:r>
    </w:p>
    <w:p>
      <w:pPr>
        <w:spacing w:line="200" w:lineRule="auto"/>
        <w:ind w:firstLine="0"/>
        <w:jc w:val="left"/>
        <w:contextualSpacing/>
      </w:pPr>
      <w:r>
        <w:rPr>
          <w:rFonts w:ascii="Courier New" w:hAnsi="Courier New" w:cs="Courier New"/>
          <w:sz w:val="15"/>
          <w:szCs w:val="15"/>
        </w:rPr>
        <w:t xml:space="preserve">&lt;meta name="apple-mobile-web-app-capable" content="yes"&gt;</w:t>
      </w:r>
    </w:p>
    <w:p>
      <w:pPr>
        <w:spacing w:line="200" w:lineRule="auto"/>
        <w:ind w:firstLine="0"/>
        <w:jc w:val="left"/>
        <w:contextualSpacing/>
      </w:pPr>
      <w:r>
        <w:rPr>
          <w:rFonts w:ascii="Courier New" w:hAnsi="Courier New" w:cs="Courier New"/>
          <w:sz w:val="15"/>
          <w:szCs w:val="15"/>
        </w:rPr>
        <w:t xml:space="preserve">&lt;title&gt;Smart Greenhouse&lt;/title&gt;</w:t>
      </w:r>
    </w:p>
    <w:p>
      <w:pPr>
        <w:spacing w:line="200" w:lineRule="auto"/>
        <w:ind w:firstLine="0"/>
        <w:jc w:val="left"/>
        <w:contextualSpacing/>
      </w:pPr>
      <w:r>
        <w:rPr>
          <w:rFonts w:ascii="Courier New" w:hAnsi="Courier New" w:cs="Courier New"/>
          <w:sz w:val="15"/>
          <w:szCs w:val="15"/>
        </w:rPr>
        <w:t xml:space="preserve">&lt;style&gt;</w:t>
      </w:r>
    </w:p>
    <w:p>
      <w:pPr>
        <w:spacing w:line="200" w:lineRule="auto"/>
        <w:ind w:firstLine="0"/>
        <w:jc w:val="left"/>
        <w:contextualSpacing/>
      </w:pPr>
      <w:r>
        <w:rPr>
          <w:rFonts w:ascii="Courier New" w:hAnsi="Courier New" w:cs="Courier New"/>
          <w:sz w:val="15"/>
          <w:szCs w:val="15"/>
        </w:rPr>
        <w:t xml:space="preserve">:root{--bg:#0d1b12;--card:#16281c;--ln:#24402e;--tx:#e8f5e9;--mut:#9fc7ad;--ac:#43d17a;--dg:#ff5a5a}</w:t>
      </w:r>
    </w:p>
    <w:p>
      <w:pPr>
        <w:spacing w:line="200" w:lineRule="auto"/>
        <w:ind w:firstLine="0"/>
        <w:jc w:val="left"/>
        <w:contextualSpacing/>
      </w:pPr>
      <w:r>
        <w:rPr>
          <w:rFonts w:ascii="Courier New" w:hAnsi="Courier New" w:cs="Courier New"/>
          <w:sz w:val="15"/>
          <w:szCs w:val="15"/>
        </w:rPr>
        <w:t xml:space="preserve">@media(prefers-color-scheme:light){:root{--bg:#eef4f0;--card:#ffffff;--ln:#d6e4da;--tx:#12241a;--mut:#4a6a55;--ac:#1e9e5a;--dg:#d33}}</w:t>
      </w:r>
    </w:p>
    <w:p>
      <w:pPr>
        <w:spacing w:line="200" w:lineRule="auto"/>
        <w:ind w:firstLine="0"/>
        <w:jc w:val="left"/>
        <w:contextualSpacing/>
      </w:pPr>
      <w:r>
        <w:rPr>
          <w:rFonts w:ascii="Courier New" w:hAnsi="Courier New" w:cs="Courier New"/>
          <w:sz w:val="15"/>
          <w:szCs w:val="15"/>
        </w:rPr>
        <w:t xml:space="preserve">:root[data-theme=dark]{--bg:#0d1b12;--card:#16281c;--ln:#24402e;--tx:#e8f5e9;--mut:#9fc7ad;--ac:#43d17a;--dg:#ff5a5a}</w:t>
      </w:r>
    </w:p>
    <w:p>
      <w:pPr>
        <w:spacing w:line="200" w:lineRule="auto"/>
        <w:ind w:firstLine="0"/>
        <w:jc w:val="left"/>
        <w:contextualSpacing/>
      </w:pPr>
      <w:r>
        <w:rPr>
          <w:rFonts w:ascii="Courier New" w:hAnsi="Courier New" w:cs="Courier New"/>
          <w:sz w:val="15"/>
          <w:szCs w:val="15"/>
        </w:rPr>
        <w:t xml:space="preserve">:root[data-theme=light]{--bg:#eef4f0;--card:#ffffff;--ln:#d6e4da;--tx:#12241a;--mut:#4a6a55;--ac:#1e9e5a;--dg:#d33}</w:t>
      </w:r>
    </w:p>
    <w:p>
      <w:pPr>
        <w:spacing w:line="200" w:lineRule="auto"/>
        <w:ind w:firstLine="0"/>
        <w:jc w:val="left"/>
        <w:contextualSpacing/>
      </w:pPr>
      <w:r>
        <w:rPr>
          <w:rFonts w:ascii="Courier New" w:hAnsi="Courier New" w:cs="Courier New"/>
          <w:sz w:val="15"/>
          <w:szCs w:val="15"/>
        </w:rPr>
        <w:t xml:space="preserve">*{box-sizing:border-box}</w:t>
      </w:r>
    </w:p>
    <w:p>
      <w:pPr>
        <w:spacing w:line="200" w:lineRule="auto"/>
        <w:ind w:firstLine="0"/>
        <w:jc w:val="left"/>
        <w:contextualSpacing/>
      </w:pPr>
      <w:r>
        <w:rPr>
          <w:rFonts w:ascii="Courier New" w:hAnsi="Courier New" w:cs="Courier New"/>
          <w:sz w:val="15"/>
          <w:szCs w:val="15"/>
        </w:rPr>
        <w:t xml:space="preserve">body{margin:0;background:var(--bg);color:var(--tx);font-family:system-ui,-apple-system,sans-serif;padding:12px;max-width:900px;margin:0 auto}</w:t>
      </w:r>
    </w:p>
    <w:p>
      <w:pPr>
        <w:spacing w:line="200" w:lineRule="auto"/>
        <w:ind w:firstLine="0"/>
        <w:jc w:val="left"/>
        <w:contextualSpacing/>
      </w:pPr>
      <w:r>
        <w:rPr>
          <w:rFonts w:ascii="Courier New" w:hAnsi="Courier New" w:cs="Courier New"/>
          <w:sz w:val="15"/>
          <w:szCs w:val="15"/>
        </w:rPr>
        <w:t xml:space="preserve">h1{font-size:22px;margin:0}</w:t>
      </w:r>
    </w:p>
    <w:p>
      <w:pPr>
        <w:spacing w:line="200" w:lineRule="auto"/>
        <w:ind w:firstLine="0"/>
        <w:jc w:val="left"/>
        <w:contextualSpacing/>
      </w:pPr>
      <w:r>
        <w:rPr>
          <w:rFonts w:ascii="Courier New" w:hAnsi="Courier New" w:cs="Courier New"/>
          <w:sz w:val="15"/>
          <w:szCs w:val="15"/>
        </w:rPr>
        <w:t xml:space="preserve">.hdr{display:flex;align-items:center;justify-content:space-between;margin-bottom:14px;gap:10px}</w:t>
      </w:r>
    </w:p>
    <w:p>
      <w:pPr>
        <w:spacing w:line="200" w:lineRule="auto"/>
        <w:ind w:firstLine="0"/>
        <w:jc w:val="left"/>
        <w:contextualSpacing/>
      </w:pPr>
      <w:r>
        <w:rPr>
          <w:rFonts w:ascii="Courier New" w:hAnsi="Courier New" w:cs="Courier New"/>
          <w:sz w:val="15"/>
          <w:szCs w:val="15"/>
        </w:rPr>
        <w:t xml:space="preserve">.st{display:flex;align-items:center;gap:8px;font-size:14px;color:var(--mut)}</w:t>
      </w:r>
    </w:p>
    <w:p>
      <w:pPr>
        <w:spacing w:line="200" w:lineRule="auto"/>
        <w:ind w:firstLine="0"/>
        <w:jc w:val="left"/>
        <w:contextualSpacing/>
      </w:pPr>
      <w:r>
        <w:rPr>
          <w:rFonts w:ascii="Courier New" w:hAnsi="Courier New" w:cs="Courier New"/>
          <w:sz w:val="15"/>
          <w:szCs w:val="15"/>
        </w:rPr>
        <w:t xml:space="preserve">.dot{width:12px;height:12px;border-radius:50%;background:var(--dg)}</w:t>
      </w:r>
    </w:p>
    <w:p>
      <w:pPr>
        <w:spacing w:line="200" w:lineRule="auto"/>
        <w:ind w:firstLine="0"/>
        <w:jc w:val="left"/>
        <w:contextualSpacing/>
      </w:pPr>
      <w:r>
        <w:rPr>
          <w:rFonts w:ascii="Courier New" w:hAnsi="Courier New" w:cs="Courier New"/>
          <w:sz w:val="15"/>
          <w:szCs w:val="15"/>
        </w:rPr>
        <w:t xml:space="preserve">.dot.ok{background:var(--ac)}</w:t>
      </w:r>
    </w:p>
    <w:p>
      <w:pPr>
        <w:spacing w:line="200" w:lineRule="auto"/>
        <w:ind w:firstLine="0"/>
        <w:jc w:val="left"/>
        <w:contextualSpacing/>
      </w:pPr>
      <w:r>
        <w:rPr>
          <w:rFonts w:ascii="Courier New" w:hAnsi="Courier New" w:cs="Courier New"/>
          <w:sz w:val="15"/>
          <w:szCs w:val="15"/>
        </w:rPr>
        <w:t xml:space="preserve">.theme{min-width:44px;min-height:44px;border-radius:10px;background:var(--ln);border:1px solid var(--ln);color:var(--tx);font-size:18px;cursor:pointer}</w:t>
      </w:r>
    </w:p>
    <w:p>
      <w:pPr>
        <w:spacing w:line="200" w:lineRule="auto"/>
        <w:ind w:firstLine="0"/>
        <w:jc w:val="left"/>
        <w:contextualSpacing/>
      </w:pPr>
      <w:r>
        <w:rPr>
          <w:rFonts w:ascii="Courier New" w:hAnsi="Courier New" w:cs="Courier New"/>
          <w:sz w:val="15"/>
          <w:szCs w:val="15"/>
        </w:rPr>
        <w:t xml:space="preserve">.wrap{display:grid;grid-template-columns:1fr 1fr;gap:12px;align-items:start}</w:t>
      </w:r>
    </w:p>
    <w:p>
      <w:pPr>
        <w:spacing w:line="200" w:lineRule="auto"/>
        <w:ind w:firstLine="0"/>
        <w:jc w:val="left"/>
        <w:contextualSpacing/>
      </w:pPr>
      <w:r>
        <w:rPr>
          <w:rFonts w:ascii="Courier New" w:hAnsi="Courier New" w:cs="Courier New"/>
          <w:sz w:val="15"/>
          <w:szCs w:val="15"/>
        </w:rPr>
        <w:t xml:space="preserve">@media(max-width:640px){.wrap{grid-template-columns:1fr}}</w:t>
      </w:r>
    </w:p>
    <w:p>
      <w:pPr>
        <w:spacing w:line="200" w:lineRule="auto"/>
        <w:ind w:firstLine="0"/>
        <w:jc w:val="left"/>
        <w:contextualSpacing/>
      </w:pPr>
      <w:r>
        <w:rPr>
          <w:rFonts w:ascii="Courier New" w:hAnsi="Courier New" w:cs="Courier New"/>
          <w:sz w:val="15"/>
          <w:szCs w:val="15"/>
        </w:rPr>
        <w:t xml:space="preserve">.col{display:flex;flex-direction:column;gap:12px}</w:t>
      </w:r>
    </w:p>
    <w:p>
      <w:pPr>
        <w:spacing w:line="200" w:lineRule="auto"/>
        <w:ind w:firstLine="0"/>
        <w:jc w:val="left"/>
        <w:contextualSpacing/>
      </w:pPr>
      <w:r>
        <w:rPr>
          <w:rFonts w:ascii="Courier New" w:hAnsi="Courier New" w:cs="Courier New"/>
          <w:sz w:val="15"/>
          <w:szCs w:val="15"/>
        </w:rPr>
        <w:t xml:space="preserve">.full{grid-column:1/-1}</w:t>
      </w:r>
    </w:p>
    <w:p>
      <w:pPr>
        <w:spacing w:line="200" w:lineRule="auto"/>
        <w:ind w:firstLine="0"/>
        <w:jc w:val="left"/>
        <w:contextualSpacing/>
      </w:pPr>
      <w:r>
        <w:rPr>
          <w:rFonts w:ascii="Courier New" w:hAnsi="Courier New" w:cs="Courier New"/>
          <w:sz w:val="15"/>
          <w:szCs w:val="15"/>
        </w:rPr>
        <w:t xml:space="preserve">.grid{display:grid;grid-template-columns:1fr 1fr;gap:10px}</w:t>
      </w:r>
    </w:p>
    <w:p>
      <w:pPr>
        <w:spacing w:line="200" w:lineRule="auto"/>
        <w:ind w:firstLine="0"/>
        <w:jc w:val="left"/>
        <w:contextualSpacing/>
      </w:pPr>
      <w:r>
        <w:rPr>
          <w:rFonts w:ascii="Courier New" w:hAnsi="Courier New" w:cs="Courier New"/>
          <w:sz w:val="15"/>
          <w:szCs w:val="15"/>
        </w:rPr>
        <w:t xml:space="preserve">.card{background:var(--card);border:1px solid var(--ln);border-radius:12px;padding:14px}</w:t>
      </w:r>
    </w:p>
    <w:p>
      <w:pPr>
        <w:spacing w:line="200" w:lineRule="auto"/>
        <w:ind w:firstLine="0"/>
        <w:jc w:val="left"/>
        <w:contextualSpacing/>
      </w:pPr>
      <w:r>
        <w:rPr>
          <w:rFonts w:ascii="Courier New" w:hAnsi="Courier New" w:cs="Courier New"/>
          <w:sz w:val="15"/>
          <w:szCs w:val="15"/>
        </w:rPr>
        <w:t xml:space="preserve">.card h2{font-size:13px;margin:0 0 6px;color:var(--mut);font-weight:600}</w:t>
      </w:r>
    </w:p>
    <w:p>
      <w:pPr>
        <w:spacing w:line="200" w:lineRule="auto"/>
        <w:ind w:firstLine="0"/>
        <w:jc w:val="left"/>
        <w:contextualSpacing/>
      </w:pPr>
      <w:r>
        <w:rPr>
          <w:rFonts w:ascii="Courier New" w:hAnsi="Courier New" w:cs="Courier New"/>
          <w:sz w:val="15"/>
          <w:szCs w:val="15"/>
        </w:rPr>
        <w:t xml:space="preserve">.big{font-size:32px;font-weight:700;line-height:1}</w:t>
      </w:r>
    </w:p>
    <w:p>
      <w:pPr>
        <w:spacing w:line="200" w:lineRule="auto"/>
        <w:ind w:firstLine="0"/>
        <w:jc w:val="left"/>
        <w:contextualSpacing/>
      </w:pPr>
      <w:r>
        <w:rPr>
          <w:rFonts w:ascii="Courier New" w:hAnsi="Courier New" w:cs="Courier New"/>
          <w:sz w:val="15"/>
          <w:szCs w:val="15"/>
        </w:rPr>
        <w:t xml:space="preserve">.unit{font-size:15px;color:var(--mut)}</w:t>
      </w:r>
    </w:p>
    <w:p>
      <w:pPr>
        <w:spacing w:line="200" w:lineRule="auto"/>
        <w:ind w:firstLine="0"/>
        <w:jc w:val="left"/>
        <w:contextualSpacing/>
      </w:pPr>
      <w:r>
        <w:rPr>
          <w:rFonts w:ascii="Courier New" w:hAnsi="Courier New" w:cs="Courier New"/>
          <w:sz w:val="15"/>
          <w:szCs w:val="15"/>
        </w:rPr>
        <w:t xml:space="preserve">.bar{height:8px;background:var(--ln);border-radius:5px;margin-top:8px;overflow:hidden}</w:t>
      </w:r>
    </w:p>
    <w:p>
      <w:pPr>
        <w:spacing w:line="200" w:lineRule="auto"/>
        <w:ind w:firstLine="0"/>
        <w:jc w:val="left"/>
        <w:contextualSpacing/>
      </w:pPr>
      <w:r>
        <w:rPr>
          <w:rFonts w:ascii="Courier New" w:hAnsi="Courier New" w:cs="Courier New"/>
          <w:sz w:val="15"/>
          <w:szCs w:val="15"/>
        </w:rPr>
        <w:t xml:space="preserve">.bar&gt;i{display:block;height:100%;background:var(--ac);width:0}</w:t>
      </w:r>
    </w:p>
    <w:p>
      <w:pPr>
        <w:spacing w:line="200" w:lineRule="auto"/>
        <w:ind w:firstLine="0"/>
        <w:jc w:val="left"/>
        <w:contextualSpacing/>
      </w:pPr>
      <w:r>
        <w:rPr>
          <w:rFonts w:ascii="Courier New" w:hAnsi="Courier New" w:cs="Courier New"/>
          <w:sz w:val="15"/>
          <w:szCs w:val="15"/>
        </w:rPr>
        <w:t xml:space="preserve">.card.dim{opacity:.45}</w:t>
      </w:r>
    </w:p>
    <w:p>
      <w:pPr>
        <w:spacing w:line="200" w:lineRule="auto"/>
        <w:ind w:firstLine="0"/>
        <w:jc w:val="left"/>
        <w:contextualSpacing/>
      </w:pPr>
      <w:r>
        <w:rPr>
          <w:rFonts w:ascii="Courier New" w:hAnsi="Courier New" w:cs="Courier New"/>
          <w:sz w:val="15"/>
          <w:szCs w:val="15"/>
        </w:rPr>
        <w:t xml:space="preserve">.ctrl{background:var(--card);border:1px solid var(--ln);border-radius:12px;padding:14px}</w:t>
      </w:r>
    </w:p>
    <w:p>
      <w:pPr>
        <w:spacing w:line="200" w:lineRule="auto"/>
        <w:ind w:firstLine="0"/>
        <w:jc w:val="left"/>
        <w:contextualSpacing/>
      </w:pPr>
      <w:r>
        <w:rPr>
          <w:rFonts w:ascii="Courier New" w:hAnsi="Courier New" w:cs="Courier New"/>
          <w:sz w:val="15"/>
          <w:szCs w:val="15"/>
        </w:rPr>
        <w:t xml:space="preserve">.row{display:flex;align-items:center;justify-content:space-between;gap:12px;min-height:44px}</w:t>
      </w:r>
    </w:p>
    <w:p>
      <w:pPr>
        <w:spacing w:line="200" w:lineRule="auto"/>
        <w:ind w:firstLine="0"/>
        <w:jc w:val="left"/>
        <w:contextualSpacing/>
      </w:pPr>
      <w:r>
        <w:rPr>
          <w:rFonts w:ascii="Courier New" w:hAnsi="Courier New" w:cs="Courier New"/>
          <w:sz w:val="15"/>
          <w:szCs w:val="15"/>
        </w:rPr>
        <w:t xml:space="preserve">.ctrl .row+.row{margin-top:12px;border-top:1px solid var(--ln);padding-top:12px}</w:t>
      </w:r>
    </w:p>
    <w:p>
      <w:pPr>
        <w:spacing w:line="200" w:lineRule="auto"/>
        <w:ind w:firstLine="0"/>
        <w:jc w:val="left"/>
        <w:contextualSpacing/>
      </w:pPr>
      <w:r>
        <w:rPr>
          <w:rFonts w:ascii="Courier New" w:hAnsi="Courier New" w:cs="Courier New"/>
          <w:sz w:val="15"/>
          <w:szCs w:val="15"/>
        </w:rPr>
        <w:t xml:space="preserve">button{font:inherit;color:var(--tx);background:var(--ln);border:1px solid var(--ac);border-radius:10px;min-height:48px;padding:0 16px;cursor:pointer}</w:t>
      </w:r>
    </w:p>
    <w:p>
      <w:pPr>
        <w:spacing w:line="200" w:lineRule="auto"/>
        <w:ind w:firstLine="0"/>
        <w:jc w:val="left"/>
        <w:contextualSpacing/>
      </w:pPr>
      <w:r>
        <w:rPr>
          <w:rFonts w:ascii="Courier New" w:hAnsi="Courier New" w:cs="Courier New"/>
          <w:sz w:val="15"/>
          <w:szCs w:val="15"/>
        </w:rPr>
        <w:t xml:space="preserve">.primary{width:100%;background:var(--ac);color:#04120a;font-size:18px;font-weight:700;border:none}</w:t>
      </w:r>
    </w:p>
    <w:p>
      <w:pPr>
        <w:spacing w:line="200" w:lineRule="auto"/>
        <w:ind w:firstLine="0"/>
        <w:jc w:val="left"/>
        <w:contextualSpacing/>
      </w:pPr>
      <w:r>
        <w:rPr>
          <w:rFonts w:ascii="Courier New" w:hAnsi="Courier New" w:cs="Courier New"/>
          <w:sz w:val="15"/>
          <w:szCs w:val="15"/>
        </w:rPr>
        <w:t xml:space="preserve">.primary:disabled{opacity:.5;cursor:default}</w:t>
      </w:r>
    </w:p>
    <w:p>
      <w:pPr>
        <w:spacing w:line="200" w:lineRule="auto"/>
        <w:ind w:firstLine="0"/>
        <w:jc w:val="left"/>
        <w:contextualSpacing/>
      </w:pPr>
      <w:r>
        <w:rPr>
          <w:rFonts w:ascii="Courier New" w:hAnsi="Courier New" w:cs="Courier New"/>
          <w:sz w:val="15"/>
          <w:szCs w:val="15"/>
        </w:rPr>
        <w:t xml:space="preserve">button:focus-visible,input:focus-visible,.tg:focus-visible{outline:3px solid var(--ac);outline-offset:2px}</w:t>
      </w:r>
    </w:p>
    <w:p>
      <w:pPr>
        <w:spacing w:line="200" w:lineRule="auto"/>
        <w:ind w:firstLine="0"/>
        <w:jc w:val="left"/>
        <w:contextualSpacing/>
      </w:pPr>
      <w:r>
        <w:rPr>
          <w:rFonts w:ascii="Courier New" w:hAnsi="Courier New" w:cs="Courier New"/>
          <w:sz w:val="15"/>
          <w:szCs w:val="15"/>
        </w:rPr>
        <w:t xml:space="preserve">.tg{position:relative;width:76px;height:44px;border-radius:22px;background:var(--ln);border:1px solid var(--ln);flex:0 0 auto}</w:t>
      </w:r>
    </w:p>
    <w:p>
      <w:pPr>
        <w:spacing w:line="200" w:lineRule="auto"/>
        <w:ind w:firstLine="0"/>
        <w:jc w:val="left"/>
        <w:contextualSpacing/>
      </w:pPr>
      <w:r>
        <w:rPr>
          <w:rFonts w:ascii="Courier New" w:hAnsi="Courier New" w:cs="Courier New"/>
          <w:sz w:val="15"/>
          <w:szCs w:val="15"/>
        </w:rPr>
        <w:t xml:space="preserve">.tg[aria-checked=true]{background:var(--ac)}</w:t>
      </w:r>
    </w:p>
    <w:p>
      <w:pPr>
        <w:spacing w:line="200" w:lineRule="auto"/>
        <w:ind w:firstLine="0"/>
        <w:jc w:val="left"/>
        <w:contextualSpacing/>
      </w:pPr>
      <w:r>
        <w:rPr>
          <w:rFonts w:ascii="Courier New" w:hAnsi="Courier New" w:cs="Courier New"/>
          <w:sz w:val="15"/>
          <w:szCs w:val="15"/>
        </w:rPr>
        <w:t xml:space="preserve">.tg::after{content:"";position:absolute;top:4px;left:4px;width:36px;height:36px;border-radius:50%;background:#fff;transition:left .15s}</w:t>
      </w:r>
    </w:p>
    <w:p>
      <w:pPr>
        <w:spacing w:line="200" w:lineRule="auto"/>
        <w:ind w:firstLine="0"/>
        <w:jc w:val="left"/>
        <w:contextualSpacing/>
      </w:pPr>
      <w:r>
        <w:rPr>
          <w:rFonts w:ascii="Courier New" w:hAnsi="Courier New" w:cs="Courier New"/>
          <w:sz w:val="15"/>
          <w:szCs w:val="15"/>
        </w:rPr>
        <w:t xml:space="preserve">.tg[aria-checked=true]::after{left:36px}</w:t>
      </w:r>
    </w:p>
    <w:p>
      <w:pPr>
        <w:spacing w:line="200" w:lineRule="auto"/>
        <w:ind w:firstLine="0"/>
        <w:jc w:val="left"/>
        <w:contextualSpacing/>
      </w:pPr>
      <w:r>
        <w:rPr>
          <w:rFonts w:ascii="Courier New" w:hAnsi="Courier New" w:cs="Courier New"/>
          <w:sz w:val="15"/>
          <w:szCs w:val="15"/>
        </w:rPr>
        <w:t xml:space="preserve">input[type=range]{width:100%;height:44px}</w:t>
      </w:r>
    </w:p>
    <w:p>
      <w:pPr>
        <w:spacing w:line="200" w:lineRule="auto"/>
        <w:ind w:firstLine="0"/>
        <w:jc w:val="left"/>
        <w:contextualSpacing/>
      </w:pPr>
      <w:r>
        <w:rPr>
          <w:rFonts w:ascii="Courier New" w:hAnsi="Courier New" w:cs="Courier New"/>
          <w:sz w:val="15"/>
          <w:szCs w:val="15"/>
        </w:rPr>
        <w:t xml:space="preserve">input[type=time]{flex:1;min-height:48px;background:var(--ln);color:var(--tx);border:1px solid var(--ln);border-radius:10px;padding:0 12px;font:inherit}</w:t>
      </w:r>
    </w:p>
    <w:p>
      <w:pPr>
        <w:spacing w:line="200" w:lineRule="auto"/>
        <w:ind w:firstLine="0"/>
        <w:jc w:val="left"/>
        <w:contextualSpacing/>
      </w:pPr>
      <w:r>
        <w:rPr>
          <w:rFonts w:ascii="Courier New" w:hAnsi="Courier New" w:cs="Courier New"/>
          <w:sz w:val="15"/>
          <w:szCs w:val="15"/>
        </w:rPr>
        <w:t xml:space="preserve">.lbl{font-size:15px}</w:t>
      </w:r>
    </w:p>
    <w:p>
      <w:pPr>
        <w:spacing w:line="200" w:lineRule="auto"/>
        <w:ind w:firstLine="0"/>
        <w:jc w:val="left"/>
        <w:contextualSpacing/>
      </w:pPr>
      <w:r>
        <w:rPr>
          <w:rFonts w:ascii="Courier New" w:hAnsi="Courier New" w:cs="Courier New"/>
          <w:sz w:val="15"/>
          <w:szCs w:val="15"/>
        </w:rPr>
        <w:t xml:space="preserve">.val{font-weight:700;color:var(--ac)}</w:t>
      </w:r>
    </w:p>
    <w:p>
      <w:pPr>
        <w:spacing w:line="200" w:lineRule="auto"/>
        <w:ind w:firstLine="0"/>
        <w:jc w:val="left"/>
        <w:contextualSpacing/>
      </w:pPr>
      <w:r>
        <w:rPr>
          <w:rFonts w:ascii="Courier New" w:hAnsi="Courier New" w:cs="Courier New"/>
          <w:sz w:val="15"/>
          <w:szCs w:val="15"/>
        </w:rPr>
        <w:t xml:space="preserve">.disabled{opacity:.45;pointer-events:none}</w:t>
      </w:r>
    </w:p>
    <w:p>
      <w:pPr>
        <w:spacing w:line="200" w:lineRule="auto"/>
        <w:ind w:firstLine="0"/>
        <w:jc w:val="left"/>
        <w:contextualSpacing/>
      </w:pPr>
      <w:r>
        <w:rPr>
          <w:rFonts w:ascii="Courier New" w:hAnsi="Courier New" w:cs="Courier New"/>
          <w:sz w:val="15"/>
          <w:szCs w:val="15"/>
        </w:rPr>
        <w:t xml:space="preserve">ul{list-style:none;padding:0;margin:12px 0 10px}</w:t>
      </w:r>
    </w:p>
    <w:p>
      <w:pPr>
        <w:spacing w:line="200" w:lineRule="auto"/>
        <w:ind w:firstLine="0"/>
        <w:jc w:val="left"/>
        <w:contextualSpacing/>
      </w:pPr>
      <w:r>
        <w:rPr>
          <w:rFonts w:ascii="Courier New" w:hAnsi="Courier New" w:cs="Courier New"/>
          <w:sz w:val="15"/>
          <w:szCs w:val="15"/>
        </w:rPr>
        <w:t xml:space="preserve">.ins{display:flex;align-items:flex-start;gap:8px;padding:8px 0;border-bottom:1px solid var(--ln);font-size:14px}</w:t>
      </w:r>
    </w:p>
    <w:p>
      <w:pPr>
        <w:spacing w:line="200" w:lineRule="auto"/>
        <w:ind w:firstLine="0"/>
        <w:jc w:val="left"/>
        <w:contextualSpacing/>
      </w:pPr>
      <w:r>
        <w:rPr>
          <w:rFonts w:ascii="Courier New" w:hAnsi="Courier New" w:cs="Courier New"/>
          <w:sz w:val="15"/>
          <w:szCs w:val="15"/>
        </w:rPr>
        <w:t xml:space="preserve">canvas{width:100%;height:180px;display:block}</w:t>
      </w:r>
    </w:p>
    <w:p>
      <w:pPr>
        <w:spacing w:line="200" w:lineRule="auto"/>
        <w:ind w:firstLine="0"/>
        <w:jc w:val="left"/>
        <w:contextualSpacing/>
      </w:pPr>
      <w:r>
        <w:rPr>
          <w:rFonts w:ascii="Courier New" w:hAnsi="Courier New" w:cs="Courier New"/>
          <w:sz w:val="15"/>
          <w:szCs w:val="15"/>
        </w:rPr>
        <w:t xml:space="preserve">.lg{display:flex;gap:14px;font-size:12px;color:var(--mut);margin-top:6px;flex-wrap:wrap}</w:t>
      </w:r>
    </w:p>
    <w:p>
      <w:pPr>
        <w:spacing w:line="200" w:lineRule="auto"/>
        <w:ind w:firstLine="0"/>
        <w:jc w:val="left"/>
        <w:contextualSpacing/>
      </w:pPr>
      <w:r>
        <w:rPr>
          <w:rFonts w:ascii="Courier New" w:hAnsi="Courier New" w:cs="Courier New"/>
          <w:sz w:val="15"/>
          <w:szCs w:val="15"/>
        </w:rPr>
        <w:t xml:space="preserve">.lg b{display:inline-block;width:10px;height:10px;border-radius:2px;margin-right:4px}</w:t>
      </w:r>
    </w:p>
    <w:p>
      <w:pPr>
        <w:spacing w:line="200" w:lineRule="auto"/>
        <w:ind w:firstLine="0"/>
        <w:jc w:val="left"/>
        <w:contextualSpacing/>
      </w:pPr>
      <w:r>
        <w:rPr>
          <w:rFonts w:ascii="Courier New" w:hAnsi="Courier New" w:cs="Courier New"/>
          <w:sz w:val="15"/>
          <w:szCs w:val="15"/>
        </w:rPr>
        <w:t xml:space="preserve">.ft{display:flex;justify-content:space-between;font-size:12px;color:var(--mut);margin-top:12px;flex-wrap:wrap;gap:6px}</w:t>
      </w:r>
    </w:p>
    <w:p>
      <w:pPr>
        <w:spacing w:line="200" w:lineRule="auto"/>
        <w:ind w:firstLine="0"/>
        <w:jc w:val="left"/>
        <w:contextualSpacing/>
      </w:pPr>
      <w:r>
        <w:rPr>
          <w:rFonts w:ascii="Courier New" w:hAnsi="Courier New" w:cs="Courier New"/>
          <w:sz w:val="15"/>
          <w:szCs w:val="15"/>
        </w:rPr>
        <w:t xml:space="preserve">.note{font-size:12px;color:var(--mut);margin-top:8px}</w:t>
      </w:r>
    </w:p>
    <w:p>
      <w:pPr>
        <w:spacing w:line="200" w:lineRule="auto"/>
        <w:ind w:firstLine="0"/>
        <w:jc w:val="left"/>
        <w:contextualSpacing/>
      </w:pPr>
      <w:r>
        <w:rPr>
          <w:rFonts w:ascii="Courier New" w:hAnsi="Courier New" w:cs="Courier New"/>
          <w:sz w:val="15"/>
          <w:szCs w:val="15"/>
        </w:rPr>
        <w:t xml:space="preserve">&lt;/style&gt;</w:t>
      </w:r>
    </w:p>
    <w:p>
      <w:pPr>
        <w:spacing w:line="200" w:lineRule="auto"/>
        <w:ind w:firstLine="0"/>
        <w:jc w:val="left"/>
        <w:contextualSpacing/>
      </w:pPr>
      <w:r>
        <w:rPr>
          <w:rFonts w:ascii="Courier New" w:hAnsi="Courier New" w:cs="Courier New"/>
          <w:sz w:val="15"/>
          <w:szCs w:val="15"/>
        </w:rPr>
        <w:t xml:space="preserve">&lt;/head&gt;</w:t>
      </w:r>
    </w:p>
    <w:p>
      <w:pPr>
        <w:spacing w:line="200" w:lineRule="auto"/>
        <w:ind w:firstLine="0"/>
        <w:jc w:val="left"/>
        <w:contextualSpacing/>
      </w:pPr>
      <w:r>
        <w:rPr>
          <w:rFonts w:ascii="Courier New" w:hAnsi="Courier New" w:cs="Courier New"/>
          <w:sz w:val="15"/>
          <w:szCs w:val="15"/>
        </w:rPr>
        <w:t xml:space="preserve">&lt;body&gt;</w:t>
      </w:r>
    </w:p>
    <w:p>
      <w:pPr>
        <w:spacing w:line="200" w:lineRule="auto"/>
        <w:ind w:firstLine="0"/>
        <w:jc w:val="left"/>
        <w:contextualSpacing/>
      </w:pPr>
      <w:r>
        <w:rPr>
          <w:rFonts w:ascii="Courier New" w:hAnsi="Courier New" w:cs="Courier New"/>
          <w:sz w:val="15"/>
          <w:szCs w:val="15"/>
        </w:rPr>
        <w:t xml:space="preserve">&lt;div class="hdr"&gt;</w:t>
      </w:r>
    </w:p>
    <w:p>
      <w:pPr>
        <w:spacing w:line="200" w:lineRule="auto"/>
        <w:ind w:firstLine="0"/>
        <w:jc w:val="left"/>
        <w:contextualSpacing/>
      </w:pPr>
      <w:r>
        <w:rPr>
          <w:rFonts w:ascii="Courier New" w:hAnsi="Courier New" w:cs="Courier New"/>
          <w:sz w:val="15"/>
          <w:szCs w:val="15"/>
        </w:rPr>
        <w:t xml:space="preserve">  &lt;h1&gt;Smart Greenhouse&lt;/h1&gt;</w:t>
      </w:r>
    </w:p>
    <w:p>
      <w:pPr>
        <w:spacing w:line="200" w:lineRule="auto"/>
        <w:ind w:firstLine="0"/>
        <w:jc w:val="left"/>
        <w:contextualSpacing/>
      </w:pPr>
      <w:r>
        <w:rPr>
          <w:rFonts w:ascii="Courier New" w:hAnsi="Courier New" w:cs="Courier New"/>
          <w:sz w:val="15"/>
          <w:szCs w:val="15"/>
        </w:rPr>
        <w:t xml:space="preserve">  &lt;div class="st"&gt;&lt;span id="dot" class="dot"&gt;&lt;/span&gt;&lt;span id="stt"&gt;Connecting...&lt;/span&gt;</w:t>
      </w:r>
    </w:p>
    <w:p>
      <w:pPr>
        <w:spacing w:line="200" w:lineRule="auto"/>
        <w:ind w:firstLine="0"/>
        <w:jc w:val="left"/>
        <w:contextualSpacing/>
      </w:pPr>
      <w:r>
        <w:rPr>
          <w:rFonts w:ascii="Courier New" w:hAnsi="Courier New" w:cs="Courier New"/>
          <w:sz w:val="15"/>
          <w:szCs w:val="15"/>
        </w:rPr>
        <w:t xml:space="preserve">    &lt;button class="theme" id="tbtn" onclick="tema()" aria-label="Toggle light or dark theme"&gt;&amp;#9788;&lt;/button&gt;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&lt;/div&gt;</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&lt;div class="ctrl" style="margin-bottom:12px"&gt;</w:t>
      </w:r>
    </w:p>
    <w:p>
      <w:pPr>
        <w:spacing w:line="200" w:lineRule="auto"/>
        <w:ind w:firstLine="0"/>
        <w:jc w:val="left"/>
        <w:contextualSpacing/>
      </w:pPr>
      <w:r>
        <w:rPr>
          <w:rFonts w:ascii="Courier New" w:hAnsi="Courier New" w:cs="Courier New"/>
          <w:sz w:val="15"/>
          <w:szCs w:val="15"/>
        </w:rPr>
        <w:t xml:space="preserve">  &lt;div style="display:flex;align-items:center;gap:10px;flex-wrap:wrap"&gt;</w:t>
      </w:r>
    </w:p>
    <w:p>
      <w:pPr>
        <w:spacing w:line="200" w:lineRule="auto"/>
        <w:ind w:firstLine="0"/>
        <w:jc w:val="left"/>
        <w:contextualSpacing/>
      </w:pPr>
      <w:r>
        <w:rPr>
          <w:rFonts w:ascii="Courier New" w:hAnsi="Courier New" w:cs="Courier New"/>
          <w:sz w:val="15"/>
          <w:szCs w:val="15"/>
        </w:rPr>
        <w:t xml:space="preserve">    &lt;span class="lbl"&gt;Plant&lt;/span&gt;</w:t>
      </w:r>
    </w:p>
    <w:p>
      <w:pPr>
        <w:spacing w:line="200" w:lineRule="auto"/>
        <w:ind w:firstLine="0"/>
        <w:jc w:val="left"/>
        <w:contextualSpacing/>
      </w:pPr>
      <w:r>
        <w:rPr>
          <w:rFonts w:ascii="Courier New" w:hAnsi="Courier New" w:cs="Courier New"/>
          <w:sz w:val="15"/>
          <w:szCs w:val="15"/>
        </w:rPr>
        <w:t xml:space="preserve">    &lt;select id="bitki" aria-label="Select plant" onchange="bitkiSec(this.value)"</w:t>
      </w:r>
    </w:p>
    <w:p>
      <w:pPr>
        <w:spacing w:line="200" w:lineRule="auto"/>
        <w:ind w:firstLine="0"/>
        <w:jc w:val="left"/>
        <w:contextualSpacing/>
      </w:pPr>
      <w:r>
        <w:rPr>
          <w:rFonts w:ascii="Courier New" w:hAnsi="Courier New" w:cs="Courier New"/>
          <w:sz w:val="15"/>
          <w:szCs w:val="15"/>
        </w:rPr>
        <w:t xml:space="preserve">      style="min-height:44px;flex:1 1 140px;background:var(--ln);color:var(--tx);border:1px solid var(--ln);border-radius:10px;padding:0 10px;font:inherit"&gt;&lt;/select&gt;</w:t>
      </w:r>
    </w:p>
    <w:p>
      <w:pPr>
        <w:spacing w:line="200" w:lineRule="auto"/>
        <w:ind w:firstLine="0"/>
        <w:jc w:val="left"/>
        <w:contextualSpacing/>
      </w:pPr>
      <w:r>
        <w:rPr>
          <w:rFonts w:ascii="Courier New" w:hAnsi="Courier New" w:cs="Courier New"/>
          <w:sz w:val="15"/>
          <w:szCs w:val="15"/>
        </w:rPr>
        <w:t xml:space="preserve">    &lt;span class="lbl"&gt;Stage&lt;/span&gt;</w:t>
      </w:r>
    </w:p>
    <w:p>
      <w:pPr>
        <w:spacing w:line="200" w:lineRule="auto"/>
        <w:ind w:firstLine="0"/>
        <w:jc w:val="left"/>
        <w:contextualSpacing/>
      </w:pPr>
      <w:r>
        <w:rPr>
          <w:rFonts w:ascii="Courier New" w:hAnsi="Courier New" w:cs="Courier New"/>
          <w:sz w:val="15"/>
          <w:szCs w:val="15"/>
        </w:rPr>
        <w:t xml:space="preserve">    &lt;select id="evre" aria-label="Growth stage" onchange="evreSec(this.value)"</w:t>
      </w:r>
    </w:p>
    <w:p>
      <w:pPr>
        <w:spacing w:line="200" w:lineRule="auto"/>
        <w:ind w:firstLine="0"/>
        <w:jc w:val="left"/>
        <w:contextualSpacing/>
      </w:pPr>
      <w:r>
        <w:rPr>
          <w:rFonts w:ascii="Courier New" w:hAnsi="Courier New" w:cs="Courier New"/>
          <w:sz w:val="15"/>
          <w:szCs w:val="15"/>
        </w:rPr>
        <w:t xml:space="preserve">      style="min-height:44px;flex:1 1 130px;background:var(--ln);color:var(--tx);border:1px solid var(--ln);border-radius:10px;padding:0 10px;font:inherit"&gt;</w:t>
      </w:r>
    </w:p>
    <w:p>
      <w:pPr>
        <w:spacing w:line="200" w:lineRule="auto"/>
        <w:ind w:firstLine="0"/>
        <w:jc w:val="left"/>
        <w:contextualSpacing/>
      </w:pPr>
      <w:r>
        <w:rPr>
          <w:rFonts w:ascii="Courier New" w:hAnsi="Courier New" w:cs="Courier New"/>
          <w:sz w:val="15"/>
          <w:szCs w:val="15"/>
        </w:rPr>
        <w:t xml:space="preserve">      &lt;option value="fide"&gt;Seedling&lt;/option&gt;&lt;option value="vejetatif"&gt;Vegetative&lt;/option&gt;&lt;option value="meyve"&gt;Flowering/Fruiting&lt;/option&gt;</w:t>
      </w:r>
    </w:p>
    <w:p>
      <w:pPr>
        <w:spacing w:line="200" w:lineRule="auto"/>
        <w:ind w:firstLine="0"/>
        <w:jc w:val="left"/>
        <w:contextualSpacing/>
      </w:pPr>
      <w:r>
        <w:rPr>
          <w:rFonts w:ascii="Courier New" w:hAnsi="Courier New" w:cs="Courier New"/>
          <w:sz w:val="15"/>
          <w:szCs w:val="15"/>
        </w:rPr>
        <w:t xml:space="preserve">    &lt;/select&gt;</w:t>
      </w:r>
    </w:p>
    <w:p>
      <w:pPr>
        <w:spacing w:line="200" w:lineRule="auto"/>
        <w:ind w:firstLine="0"/>
        <w:jc w:val="left"/>
        <w:contextualSpacing/>
      </w:pPr>
      <w:r>
        <w:rPr>
          <w:rFonts w:ascii="Courier New" w:hAnsi="Courier New" w:cs="Courier New"/>
          <w:sz w:val="15"/>
          <w:szCs w:val="15"/>
        </w:rPr>
        <w:t xml:space="preserve">    &lt;span class="lbl"&gt;Season&lt;/span&gt;</w:t>
      </w:r>
    </w:p>
    <w:p>
      <w:pPr>
        <w:spacing w:line="200" w:lineRule="auto"/>
        <w:ind w:firstLine="0"/>
        <w:jc w:val="left"/>
        <w:contextualSpacing/>
      </w:pPr>
      <w:r>
        <w:rPr>
          <w:rFonts w:ascii="Courier New" w:hAnsi="Courier New" w:cs="Courier New"/>
          <w:sz w:val="15"/>
          <w:szCs w:val="15"/>
        </w:rPr>
        <w:t xml:space="preserve">    &lt;select id="mevsim" aria-label="Season" onchange="mevsimSec(this.value)"</w:t>
      </w:r>
    </w:p>
    <w:p>
      <w:pPr>
        <w:spacing w:line="200" w:lineRule="auto"/>
        <w:ind w:firstLine="0"/>
        <w:jc w:val="left"/>
        <w:contextualSpacing/>
      </w:pPr>
      <w:r>
        <w:rPr>
          <w:rFonts w:ascii="Courier New" w:hAnsi="Courier New" w:cs="Courier New"/>
          <w:sz w:val="15"/>
          <w:szCs w:val="15"/>
        </w:rPr>
        <w:t xml:space="preserve">      style="min-height:44px;flex:1 1 120px;background:var(--ln);color:var(--tx);border:1px solid var(--ln);border-radius:10px;padding:0 10px;font:inherit"&gt;</w:t>
      </w:r>
    </w:p>
    <w:p>
      <w:pPr>
        <w:spacing w:line="200" w:lineRule="auto"/>
        <w:ind w:firstLine="0"/>
        <w:jc w:val="left"/>
        <w:contextualSpacing/>
      </w:pPr>
      <w:r>
        <w:rPr>
          <w:rFonts w:ascii="Courier New" w:hAnsi="Courier New" w:cs="Courier New"/>
          <w:sz w:val="15"/>
          <w:szCs w:val="15"/>
        </w:rPr>
        <w:t xml:space="preserve">      &lt;option value="ilkbahar"&gt;Spring&lt;/option&gt;&lt;option value="yaz"&gt;Summer&lt;/option&gt;&lt;option value="sonbahar"&gt;Autumn&lt;/option&gt;&lt;option value="kis"&gt;Winter&lt;/option&gt;</w:t>
      </w:r>
    </w:p>
    <w:p>
      <w:pPr>
        <w:spacing w:line="200" w:lineRule="auto"/>
        <w:ind w:firstLine="0"/>
        <w:jc w:val="left"/>
        <w:contextualSpacing/>
      </w:pPr>
      <w:r>
        <w:rPr>
          <w:rFonts w:ascii="Courier New" w:hAnsi="Courier New" w:cs="Courier New"/>
          <w:sz w:val="15"/>
          <w:szCs w:val="15"/>
        </w:rPr>
        <w:t xml:space="preserve">    &lt;/select&gt;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&lt;/div&gt;</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&lt;div class="wrap"&gt;</w:t>
      </w:r>
    </w:p>
    <w:p>
      <w:pPr>
        <w:spacing w:line="200" w:lineRule="auto"/>
        <w:ind w:firstLine="0"/>
        <w:jc w:val="left"/>
        <w:contextualSpacing/>
      </w:pPr>
      <w:r>
        <w:rPr>
          <w:rFonts w:ascii="Courier New" w:hAnsi="Courier New" w:cs="Courier New"/>
          <w:sz w:val="15"/>
          <w:szCs w:val="15"/>
        </w:rPr>
        <w:t xml:space="preserve">  &lt;!-- LEFT COLUMN --&gt;</w:t>
      </w:r>
    </w:p>
    <w:p>
      <w:pPr>
        <w:spacing w:line="200" w:lineRule="auto"/>
        <w:ind w:firstLine="0"/>
        <w:jc w:val="left"/>
        <w:contextualSpacing/>
      </w:pPr>
      <w:r>
        <w:rPr>
          <w:rFonts w:ascii="Courier New" w:hAnsi="Courier New" w:cs="Courier New"/>
          <w:sz w:val="15"/>
          <w:szCs w:val="15"/>
        </w:rPr>
        <w:t xml:space="preserve">  &lt;div class="col"&gt;</w:t>
      </w:r>
    </w:p>
    <w:p>
      <w:pPr>
        <w:spacing w:line="200" w:lineRule="auto"/>
        <w:ind w:firstLine="0"/>
        <w:jc w:val="left"/>
        <w:contextualSpacing/>
      </w:pPr>
      <w:r>
        <w:rPr>
          <w:rFonts w:ascii="Courier New" w:hAnsi="Courier New" w:cs="Courier New"/>
          <w:sz w:val="15"/>
          <w:szCs w:val="15"/>
        </w:rPr>
        <w:t xml:space="preserve">    &lt;div class="grid"&gt;</w:t>
      </w:r>
    </w:p>
    <w:p>
      <w:pPr>
        <w:spacing w:line="200" w:lineRule="auto"/>
        <w:ind w:firstLine="0"/>
        <w:jc w:val="left"/>
        <w:contextualSpacing/>
      </w:pPr>
      <w:r>
        <w:rPr>
          <w:rFonts w:ascii="Courier New" w:hAnsi="Courier New" w:cs="Courier New"/>
          <w:sz w:val="15"/>
          <w:szCs w:val="15"/>
        </w:rPr>
        <w:t xml:space="preserve">      &lt;div class="card" id="cSic"&gt;&lt;h2&gt;Temperature&lt;/h2&gt;&lt;div&gt;&lt;span class="big" id="sic"&gt;--&lt;/span&gt;&lt;span class="unit"&gt; &amp;deg;C&lt;/span&gt;&lt;/div&gt;&lt;/div&gt;</w:t>
      </w:r>
    </w:p>
    <w:p>
      <w:pPr>
        <w:spacing w:line="200" w:lineRule="auto"/>
        <w:ind w:firstLine="0"/>
        <w:jc w:val="left"/>
        <w:contextualSpacing/>
      </w:pPr>
      <w:r>
        <w:rPr>
          <w:rFonts w:ascii="Courier New" w:hAnsi="Courier New" w:cs="Courier New"/>
          <w:sz w:val="15"/>
          <w:szCs w:val="15"/>
        </w:rPr>
        <w:t xml:space="preserve">      &lt;div class="card" id="cNem"&gt;&lt;h2&gt;Humidity&lt;/h2&gt;&lt;div&gt;&lt;span class="big" id="nem"&gt;--&lt;/span&gt;&lt;span class="unit"&gt; %&lt;/span&gt;&lt;/div&gt;&lt;/div&gt;</w:t>
      </w:r>
    </w:p>
    <w:p>
      <w:pPr>
        <w:spacing w:line="200" w:lineRule="auto"/>
        <w:ind w:firstLine="0"/>
        <w:jc w:val="left"/>
        <w:contextualSpacing/>
      </w:pPr>
      <w:r>
        <w:rPr>
          <w:rFonts w:ascii="Courier New" w:hAnsi="Courier New" w:cs="Courier New"/>
          <w:sz w:val="15"/>
          <w:szCs w:val="15"/>
        </w:rPr>
        <w:t xml:space="preserve">      &lt;div class="card"&gt;&lt;h2&gt;Soil Moisture&lt;/h2&gt;&lt;div&gt;&lt;span class="big" id="top"&gt;--&lt;/span&gt;&lt;span class="unit"&gt; %&lt;/span&gt;&lt;/div&gt;&lt;div class="bar"&gt;&lt;i id="topb"&gt;&lt;/i&gt;&lt;/div&gt;&lt;/div&gt;</w:t>
      </w:r>
    </w:p>
    <w:p>
      <w:pPr>
        <w:spacing w:line="200" w:lineRule="auto"/>
        <w:ind w:firstLine="0"/>
        <w:jc w:val="left"/>
        <w:contextualSpacing/>
      </w:pPr>
      <w:r>
        <w:rPr>
          <w:rFonts w:ascii="Courier New" w:hAnsi="Courier New" w:cs="Courier New"/>
          <w:sz w:val="15"/>
          <w:szCs w:val="15"/>
        </w:rPr>
        <w:t xml:space="preserve">      &lt;div class="card"&gt;&lt;h2&gt;Light&lt;/h2&gt;&lt;div&gt;&lt;span class="big" id="isk"&gt;--&lt;/span&gt;&lt;span class="unit"&gt; %&lt;/span&gt;&lt;/div&gt;&lt;div class="bar"&gt;&lt;i id="iskb"&gt;&lt;/i&gt;&lt;/div&gt;&lt;/div&gt;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&lt;div class="ctrl"&gt;</w:t>
      </w:r>
    </w:p>
    <w:p>
      <w:pPr>
        <w:spacing w:line="200" w:lineRule="auto"/>
        <w:ind w:firstLine="0"/>
        <w:jc w:val="left"/>
        <w:contextualSpacing/>
      </w:pPr>
      <w:r>
        <w:rPr>
          <w:rFonts w:ascii="Courier New" w:hAnsi="Courier New" w:cs="Courier New"/>
          <w:sz w:val="15"/>
          <w:szCs w:val="15"/>
        </w:rPr>
        <w:t xml:space="preserve">      &lt;div class="row"&gt;&lt;span class="lbl"&gt;Watering&lt;/span&gt;</w:t>
      </w:r>
    </w:p>
    <w:p>
      <w:pPr>
        <w:spacing w:line="200" w:lineRule="auto"/>
        <w:ind w:firstLine="0"/>
        <w:jc w:val="left"/>
        <w:contextualSpacing/>
      </w:pPr>
      <w:r>
        <w:rPr>
          <w:rFonts w:ascii="Courier New" w:hAnsi="Courier New" w:cs="Courier New"/>
          <w:sz w:val="15"/>
          <w:szCs w:val="15"/>
        </w:rPr>
        <w:t xml:space="preserve">        &lt;div style="display:flex;align-items:center;gap:10px"&gt;</w:t>
      </w:r>
    </w:p>
    <w:p>
      <w:pPr>
        <w:spacing w:line="200" w:lineRule="auto"/>
        <w:ind w:firstLine="0"/>
        <w:jc w:val="left"/>
        <w:contextualSpacing/>
      </w:pPr>
      <w:r>
        <w:rPr>
          <w:rFonts w:ascii="Courier New" w:hAnsi="Courier New" w:cs="Courier New"/>
          <w:sz w:val="15"/>
          <w:szCs w:val="15"/>
        </w:rPr>
        <w:t xml:space="preserve">          &lt;span id="smodt" class="val"&gt;Auto&lt;/span&gt;</w:t>
      </w:r>
    </w:p>
    <w:p>
      <w:pPr>
        <w:spacing w:line="200" w:lineRule="auto"/>
        <w:ind w:firstLine="0"/>
        <w:jc w:val="left"/>
        <w:contextualSpacing/>
      </w:pPr>
      <w:r>
        <w:rPr>
          <w:rFonts w:ascii="Courier New" w:hAnsi="Courier New" w:cs="Courier New"/>
          <w:sz w:val="15"/>
          <w:szCs w:val="15"/>
        </w:rPr>
        <w:t xml:space="preserve">          &lt;div class="tg" id="smod" role="switch" aria-checked="false" tabindex="0" aria-label="Watering auto or manual" onclick="smod()" onkeydown="if(event.key==' '||event.key=='Enter'){event.preventDefault();smod()}"&gt;&lt;/div&gt;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&lt;div class="row" id="sularow"&gt;&lt;button class="primary" id="sula" onclick="sula()" style="width:100%"&gt;WATER (5s)&lt;/button&gt;&lt;/div&gt;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&lt;div class="ctrl"&gt;</w:t>
      </w:r>
    </w:p>
    <w:p>
      <w:pPr>
        <w:spacing w:line="200" w:lineRule="auto"/>
        <w:ind w:firstLine="0"/>
        <w:jc w:val="left"/>
        <w:contextualSpacing/>
      </w:pPr>
      <w:r>
        <w:rPr>
          <w:rFonts w:ascii="Courier New" w:hAnsi="Courier New" w:cs="Courier New"/>
          <w:sz w:val="15"/>
          <w:szCs w:val="15"/>
        </w:rPr>
        <w:t xml:space="preserve">      &lt;div style="display:flex;justify-content:space-between;align-items:center"&gt;</w:t>
      </w:r>
    </w:p>
    <w:p>
      <w:pPr>
        <w:spacing w:line="200" w:lineRule="auto"/>
        <w:ind w:firstLine="0"/>
        <w:jc w:val="left"/>
        <w:contextualSpacing/>
      </w:pPr>
      <w:r>
        <w:rPr>
          <w:rFonts w:ascii="Courier New" w:hAnsi="Courier New" w:cs="Courier New"/>
          <w:sz w:val="15"/>
          <w:szCs w:val="15"/>
        </w:rPr>
        <w:t xml:space="preserve">        &lt;span class="lbl" id="schedttl"&gt;Scheduled Watering&lt;/span&gt;&lt;span class="val" id="saat"&gt;--:--:--&lt;/span&gt;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&lt;ul id="plan"&gt;&lt;/ul&gt;</w:t>
      </w:r>
    </w:p>
    <w:p>
      <w:pPr>
        <w:spacing w:line="200" w:lineRule="auto"/>
        <w:ind w:firstLine="0"/>
        <w:jc w:val="left"/>
        <w:contextualSpacing/>
      </w:pPr>
      <w:r>
        <w:rPr>
          <w:rFonts w:ascii="Courier New" w:hAnsi="Courier New" w:cs="Courier New"/>
          <w:sz w:val="15"/>
          <w:szCs w:val="15"/>
        </w:rPr>
        <w:t xml:space="preserve">      &lt;div id="addform" style="display:flex;gap:10px"&gt;</w:t>
      </w:r>
    </w:p>
    <w:p>
      <w:pPr>
        <w:spacing w:line="200" w:lineRule="auto"/>
        <w:ind w:firstLine="0"/>
        <w:jc w:val="left"/>
        <w:contextualSpacing/>
      </w:pPr>
      <w:r>
        <w:rPr>
          <w:rFonts w:ascii="Courier New" w:hAnsi="Courier New" w:cs="Courier New"/>
          <w:sz w:val="15"/>
          <w:szCs w:val="15"/>
        </w:rPr>
        <w:t xml:space="preserve">        &lt;input type="time" id="yenizaman" value="08:00" aria-label="New watering time"&gt;</w:t>
      </w:r>
    </w:p>
    <w:p>
      <w:pPr>
        <w:spacing w:line="200" w:lineRule="auto"/>
        <w:ind w:firstLine="0"/>
        <w:jc w:val="left"/>
        <w:contextualSpacing/>
      </w:pPr>
      <w:r>
        <w:rPr>
          <w:rFonts w:ascii="Courier New" w:hAnsi="Courier New" w:cs="Courier New"/>
          <w:sz w:val="15"/>
          <w:szCs w:val="15"/>
        </w:rPr>
        <w:t xml:space="preserve">        &lt;button onclick="planEkle()"&gt;Add&lt;/button&gt;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&lt;!-- RIGHT COLUMN --&gt;</w:t>
      </w:r>
    </w:p>
    <w:p>
      <w:pPr>
        <w:spacing w:line="200" w:lineRule="auto"/>
        <w:ind w:firstLine="0"/>
        <w:jc w:val="left"/>
        <w:contextualSpacing/>
      </w:pPr>
      <w:r>
        <w:rPr>
          <w:rFonts w:ascii="Courier New" w:hAnsi="Courier New" w:cs="Courier New"/>
          <w:sz w:val="15"/>
          <w:szCs w:val="15"/>
        </w:rPr>
        <w:t xml:space="preserve">  &lt;div class="col"&gt;</w:t>
      </w:r>
    </w:p>
    <w:p>
      <w:pPr>
        <w:spacing w:line="200" w:lineRule="auto"/>
        <w:ind w:firstLine="0"/>
        <w:jc w:val="left"/>
        <w:contextualSpacing/>
      </w:pPr>
      <w:r>
        <w:rPr>
          <w:rFonts w:ascii="Courier New" w:hAnsi="Courier New" w:cs="Courier New"/>
          <w:sz w:val="15"/>
          <w:szCs w:val="15"/>
        </w:rPr>
        <w:t xml:space="preserve">    &lt;div class="ctrl"&gt;</w:t>
      </w:r>
    </w:p>
    <w:p>
      <w:pPr>
        <w:spacing w:line="200" w:lineRule="auto"/>
        <w:ind w:firstLine="0"/>
        <w:jc w:val="left"/>
        <w:contextualSpacing/>
      </w:pPr>
      <w:r>
        <w:rPr>
          <w:rFonts w:ascii="Courier New" w:hAnsi="Courier New" w:cs="Courier New"/>
          <w:sz w:val="15"/>
          <w:szCs w:val="15"/>
        </w:rPr>
        <w:t xml:space="preserve">      &lt;div class="row"&gt;&lt;span class="lbl"&gt;Fan&lt;/span&gt;</w:t>
      </w:r>
    </w:p>
    <w:p>
      <w:pPr>
        <w:spacing w:line="200" w:lineRule="auto"/>
        <w:ind w:firstLine="0"/>
        <w:jc w:val="left"/>
        <w:contextualSpacing/>
      </w:pPr>
      <w:r>
        <w:rPr>
          <w:rFonts w:ascii="Courier New" w:hAnsi="Courier New" w:cs="Courier New"/>
          <w:sz w:val="15"/>
          <w:szCs w:val="15"/>
        </w:rPr>
        <w:t xml:space="preserve">        &lt;div style="display:flex;align-items:center;gap:10px"&gt;</w:t>
      </w:r>
    </w:p>
    <w:p>
      <w:pPr>
        <w:spacing w:line="200" w:lineRule="auto"/>
        <w:ind w:firstLine="0"/>
        <w:jc w:val="left"/>
        <w:contextualSpacing/>
      </w:pPr>
      <w:r>
        <w:rPr>
          <w:rFonts w:ascii="Courier New" w:hAnsi="Courier New" w:cs="Courier New"/>
          <w:sz w:val="15"/>
          <w:szCs w:val="15"/>
        </w:rPr>
        <w:t xml:space="preserve">          &lt;span id="fmodt" class="val"&gt;Auto&lt;/span&gt;</w:t>
      </w:r>
    </w:p>
    <w:p>
      <w:pPr>
        <w:spacing w:line="200" w:lineRule="auto"/>
        <w:ind w:firstLine="0"/>
        <w:jc w:val="left"/>
        <w:contextualSpacing/>
      </w:pPr>
      <w:r>
        <w:rPr>
          <w:rFonts w:ascii="Courier New" w:hAnsi="Courier New" w:cs="Courier New"/>
          <w:sz w:val="15"/>
          <w:szCs w:val="15"/>
        </w:rPr>
        <w:t xml:space="preserve">          &lt;div class="tg" id="fmod" role="switch" aria-checked="false" tabindex="0" aria-label="Fan auto or manual" onclick="fmod()" onkeydown="if(event.key==' '||event.key=='Enter'){event.preventDefault();fmod()}"&gt;&lt;/div&gt;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&lt;div class="row" id="fanrow"&gt;&lt;span class="lbl"&gt;Fan status&lt;/span&gt;</w:t>
      </w:r>
    </w:p>
    <w:p>
      <w:pPr>
        <w:spacing w:line="200" w:lineRule="auto"/>
        <w:ind w:firstLine="0"/>
        <w:jc w:val="left"/>
        <w:contextualSpacing/>
      </w:pPr>
      <w:r>
        <w:rPr>
          <w:rFonts w:ascii="Courier New" w:hAnsi="Courier New" w:cs="Courier New"/>
          <w:sz w:val="15"/>
          <w:szCs w:val="15"/>
        </w:rPr>
        <w:t xml:space="preserve">        &lt;div class="tg" id="fan" role="switch" aria-checked="false" tabindex="0" aria-label="Fan on or off" onclick="fan()" onkeydown="if(event.key==' '||event.key=='Enter'){event.preventDefault();fan()}"&gt;&lt;/div&gt;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&lt;div class="ctrl"&gt;</w:t>
      </w:r>
    </w:p>
    <w:p>
      <w:pPr>
        <w:spacing w:line="200" w:lineRule="auto"/>
        <w:ind w:firstLine="0"/>
        <w:jc w:val="left"/>
        <w:contextualSpacing/>
      </w:pPr>
      <w:r>
        <w:rPr>
          <w:rFonts w:ascii="Courier New" w:hAnsi="Courier New" w:cs="Courier New"/>
          <w:sz w:val="15"/>
          <w:szCs w:val="15"/>
        </w:rPr>
        <w:t xml:space="preserve">      &lt;div class="row"&gt;&lt;span class="lbl"&gt;Strip LED&lt;/span&gt;</w:t>
      </w:r>
    </w:p>
    <w:p>
      <w:pPr>
        <w:spacing w:line="200" w:lineRule="auto"/>
        <w:ind w:firstLine="0"/>
        <w:jc w:val="left"/>
        <w:contextualSpacing/>
      </w:pPr>
      <w:r>
        <w:rPr>
          <w:rFonts w:ascii="Courier New" w:hAnsi="Courier New" w:cs="Courier New"/>
          <w:sz w:val="15"/>
          <w:szCs w:val="15"/>
        </w:rPr>
        <w:t xml:space="preserve">        &lt;div style="display:flex;align-items:center;gap:10px"&gt;</w:t>
      </w:r>
    </w:p>
    <w:p>
      <w:pPr>
        <w:spacing w:line="200" w:lineRule="auto"/>
        <w:ind w:firstLine="0"/>
        <w:jc w:val="left"/>
        <w:contextualSpacing/>
      </w:pPr>
      <w:r>
        <w:rPr>
          <w:rFonts w:ascii="Courier New" w:hAnsi="Courier New" w:cs="Courier New"/>
          <w:sz w:val="15"/>
          <w:szCs w:val="15"/>
        </w:rPr>
        <w:t xml:space="preserve">          &lt;span id="lmodt" class="val"&gt;Auto&lt;/span&gt;</w:t>
      </w:r>
    </w:p>
    <w:p>
      <w:pPr>
        <w:spacing w:line="200" w:lineRule="auto"/>
        <w:ind w:firstLine="0"/>
        <w:jc w:val="left"/>
        <w:contextualSpacing/>
      </w:pPr>
      <w:r>
        <w:rPr>
          <w:rFonts w:ascii="Courier New" w:hAnsi="Courier New" w:cs="Courier New"/>
          <w:sz w:val="15"/>
          <w:szCs w:val="15"/>
        </w:rPr>
        <w:t xml:space="preserve">          &lt;div class="tg" id="lmod" role="switch" aria-checked="false" tabindex="0" aria-label="LED auto or manual" onclick="lmod()" onkeydown="if(event.key==' '||event.key=='Enter'){event.preventDefault();lmod()}"&gt;&lt;/div&gt;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&lt;div class="row" id="ledrow" style="display:block"&gt;&lt;div style="display:flex;justify-content:space-between"&gt;&lt;span class="lbl"&gt;Brightness&lt;/span&gt;&lt;span class="val" id="ledv"&gt;0&lt;/span&gt;&lt;/div&gt;</w:t>
      </w:r>
    </w:p>
    <w:p>
      <w:pPr>
        <w:spacing w:line="200" w:lineRule="auto"/>
        <w:ind w:firstLine="0"/>
        <w:jc w:val="left"/>
        <w:contextualSpacing/>
      </w:pPr>
      <w:r>
        <w:rPr>
          <w:rFonts w:ascii="Courier New" w:hAnsi="Courier New" w:cs="Courier New"/>
          <w:sz w:val="15"/>
          <w:szCs w:val="15"/>
        </w:rPr>
        <w:t xml:space="preserve">        &lt;input type="range" id="led" min="0" max="255" value="0" aria-label="LED brightness 0 to 255" oninput="q('ledv').textContent=this.value" onchange="ledGonder(this.value)"&gt;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&lt;!-- FULL-WIDTH ANALYTICS --&gt;</w:t>
      </w:r>
    </w:p>
    <w:p>
      <w:pPr>
        <w:spacing w:line="200" w:lineRule="auto"/>
        <w:ind w:firstLine="0"/>
        <w:jc w:val="left"/>
        <w:contextualSpacing/>
      </w:pPr>
      <w:r>
        <w:rPr>
          <w:rFonts w:ascii="Courier New" w:hAnsi="Courier New" w:cs="Courier New"/>
          <w:sz w:val="15"/>
          <w:szCs w:val="15"/>
        </w:rPr>
        <w:t xml:space="preserve">  &lt;div class="full card"&gt;</w:t>
      </w:r>
    </w:p>
    <w:p>
      <w:pPr>
        <w:spacing w:line="200" w:lineRule="auto"/>
        <w:ind w:firstLine="0"/>
        <w:jc w:val="left"/>
        <w:contextualSpacing/>
      </w:pPr>
      <w:r>
        <w:rPr>
          <w:rFonts w:ascii="Courier New" w:hAnsi="Courier New" w:cs="Courier New"/>
          <w:sz w:val="15"/>
          <w:szCs w:val="15"/>
        </w:rPr>
        <w:t xml:space="preserve">    &lt;h2&gt;Trends&lt;/h2&gt;</w:t>
      </w:r>
    </w:p>
    <w:p>
      <w:pPr>
        <w:spacing w:line="200" w:lineRule="auto"/>
        <w:ind w:firstLine="0"/>
        <w:jc w:val="left"/>
        <w:contextualSpacing/>
      </w:pPr>
      <w:r>
        <w:rPr>
          <w:rFonts w:ascii="Courier New" w:hAnsi="Courier New" w:cs="Courier New"/>
          <w:sz w:val="15"/>
          <w:szCs w:val="15"/>
        </w:rPr>
        <w:t xml:space="preserve">    &lt;canvas id="chart" width="600" height="180" aria-label="Sensor trend chart"&gt;&lt;/canvas&gt;</w:t>
      </w:r>
    </w:p>
    <w:p>
      <w:pPr>
        <w:spacing w:line="200" w:lineRule="auto"/>
        <w:ind w:firstLine="0"/>
        <w:jc w:val="left"/>
        <w:contextualSpacing/>
      </w:pPr>
      <w:r>
        <w:rPr>
          <w:rFonts w:ascii="Courier New" w:hAnsi="Courier New" w:cs="Courier New"/>
          <w:sz w:val="15"/>
          <w:szCs w:val="15"/>
        </w:rPr>
        <w:t xml:space="preserve">    &lt;div class="lg"&gt;&lt;span&gt;&lt;b style="background:#ff7a45"&gt;&lt;/b&gt;Temp&lt;/span&gt;&lt;span&gt;&lt;b style="background:#43a3ff"&gt;&lt;/b&gt;Humidity&lt;/span&gt;&lt;span&gt;&lt;b style="background:#43d17a"&gt;&lt;/b&gt;Soil&lt;/span&gt;&lt;/div&gt;</w:t>
      </w:r>
    </w:p>
    <w:p>
      <w:pPr>
        <w:spacing w:line="200" w:lineRule="auto"/>
        <w:ind w:firstLine="0"/>
        <w:jc w:val="left"/>
        <w:contextualSpacing/>
      </w:pPr>
      <w:r>
        <w:rPr>
          <w:rFonts w:ascii="Courier New" w:hAnsi="Courier New" w:cs="Courier New"/>
          <w:sz w:val="15"/>
          <w:szCs w:val="15"/>
        </w:rPr>
        <w:t xml:space="preserve">    &lt;div class="note"&gt;Live trends since page load. Long-term history is logged to ThingSpeak (cloud) — charts added in the cloud phase.&lt;/div&gt;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&lt;div class="full card"&gt;</w:t>
      </w:r>
    </w:p>
    <w:p>
      <w:pPr>
        <w:spacing w:line="200" w:lineRule="auto"/>
        <w:ind w:firstLine="0"/>
        <w:jc w:val="left"/>
        <w:contextualSpacing/>
      </w:pPr>
      <w:r>
        <w:rPr>
          <w:rFonts w:ascii="Courier New" w:hAnsi="Courier New" w:cs="Courier New"/>
          <w:sz w:val="15"/>
          <w:szCs w:val="15"/>
        </w:rPr>
        <w:t xml:space="preserve">    &lt;h2&gt;Condition Ranges&lt;/h2&gt;</w:t>
      </w:r>
    </w:p>
    <w:p>
      <w:pPr>
        <w:spacing w:line="200" w:lineRule="auto"/>
        <w:ind w:firstLine="0"/>
        <w:jc w:val="left"/>
        <w:contextualSpacing/>
      </w:pPr>
      <w:r>
        <w:rPr>
          <w:rFonts w:ascii="Courier New" w:hAnsi="Courier New" w:cs="Courier New"/>
          <w:sz w:val="15"/>
          <w:szCs w:val="15"/>
        </w:rPr>
        <w:t xml:space="preserve">    &lt;div id="ranges"&gt;&lt;/div&gt;</w:t>
      </w:r>
    </w:p>
    <w:p>
      <w:pPr>
        <w:spacing w:line="200" w:lineRule="auto"/>
        <w:ind w:firstLine="0"/>
        <w:jc w:val="left"/>
        <w:contextualSpacing/>
      </w:pPr>
      <w:r>
        <w:rPr>
          <w:rFonts w:ascii="Courier New" w:hAnsi="Courier New" w:cs="Courier New"/>
          <w:sz w:val="15"/>
          <w:szCs w:val="15"/>
        </w:rPr>
        <w:t xml:space="preserve">    &lt;div class="note"&gt;Marker = current value, green band = ideal range. Adjust if a value is low or high.&lt;/div&gt;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&lt;div class="full card"&gt;</w:t>
      </w:r>
    </w:p>
    <w:p>
      <w:pPr>
        <w:spacing w:line="200" w:lineRule="auto"/>
        <w:ind w:firstLine="0"/>
        <w:jc w:val="left"/>
        <w:contextualSpacing/>
      </w:pPr>
      <w:r>
        <w:rPr>
          <w:rFonts w:ascii="Courier New" w:hAnsi="Courier New" w:cs="Courier New"/>
          <w:sz w:val="15"/>
          <w:szCs w:val="15"/>
        </w:rPr>
        <w:t xml:space="preserve">    &lt;h2&gt;Activity &amp;amp; Next Watering&lt;/h2&gt;</w:t>
      </w:r>
    </w:p>
    <w:p>
      <w:pPr>
        <w:spacing w:line="200" w:lineRule="auto"/>
        <w:ind w:firstLine="0"/>
        <w:jc w:val="left"/>
        <w:contextualSpacing/>
      </w:pPr>
      <w:r>
        <w:rPr>
          <w:rFonts w:ascii="Courier New" w:hAnsi="Courier New" w:cs="Courier New"/>
          <w:sz w:val="15"/>
          <w:szCs w:val="15"/>
        </w:rPr>
        <w:t xml:space="preserve">    &lt;div id="act" style="display:flex;gap:18px;flex-wrap:wrap;align-items:center"&gt;&lt;/div&gt;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&lt;div class="full card"&gt;</w:t>
      </w:r>
    </w:p>
    <w:p>
      <w:pPr>
        <w:spacing w:line="200" w:lineRule="auto"/>
        <w:ind w:firstLine="0"/>
        <w:jc w:val="left"/>
        <w:contextualSpacing/>
      </w:pPr>
      <w:r>
        <w:rPr>
          <w:rFonts w:ascii="Courier New" w:hAnsi="Courier New" w:cs="Courier New"/>
          <w:sz w:val="15"/>
          <w:szCs w:val="15"/>
        </w:rPr>
        <w:t xml:space="preserve">    &lt;h2&gt;History (ThingSpeak)&lt;/h2&gt;</w:t>
      </w:r>
    </w:p>
    <w:p>
      <w:pPr>
        <w:spacing w:line="200" w:lineRule="auto"/>
        <w:ind w:firstLine="0"/>
        <w:jc w:val="left"/>
        <w:contextualSpacing/>
      </w:pPr>
      <w:r>
        <w:rPr>
          <w:rFonts w:ascii="Courier New" w:hAnsi="Courier New" w:cs="Courier New"/>
          <w:sz w:val="15"/>
          <w:szCs w:val="15"/>
        </w:rPr>
        <w:t xml:space="preserve">    &lt;div id="ts" class="grid"&gt;&lt;/div&gt;</w:t>
      </w:r>
    </w:p>
    <w:p>
      <w:pPr>
        <w:spacing w:line="200" w:lineRule="auto"/>
        <w:ind w:firstLine="0"/>
        <w:jc w:val="left"/>
        <w:contextualSpacing/>
      </w:pPr>
      <w:r>
        <w:rPr>
          <w:rFonts w:ascii="Courier New" w:hAnsi="Courier New" w:cs="Courier New"/>
          <w:sz w:val="15"/>
          <w:szCs w:val="15"/>
        </w:rPr>
        <w:t xml:space="preserve">    &lt;div class="note"&gt;Long-term cloud history. Needs internet and a public ThingSpeak channel.&lt;/div&gt;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&lt;div class="full card"&gt;</w:t>
      </w:r>
    </w:p>
    <w:p>
      <w:pPr>
        <w:spacing w:line="200" w:lineRule="auto"/>
        <w:ind w:firstLine="0"/>
        <w:jc w:val="left"/>
        <w:contextualSpacing/>
      </w:pPr>
      <w:r>
        <w:rPr>
          <w:rFonts w:ascii="Courier New" w:hAnsi="Courier New" w:cs="Courier New"/>
          <w:sz w:val="15"/>
          <w:szCs w:val="15"/>
        </w:rPr>
        <w:t xml:space="preserve">    &lt;h2&gt;Insights &amp;amp; Recommendations&lt;/h2&gt;</w:t>
      </w:r>
    </w:p>
    <w:p>
      <w:pPr>
        <w:spacing w:line="200" w:lineRule="auto"/>
        <w:ind w:firstLine="0"/>
        <w:jc w:val="left"/>
        <w:contextualSpacing/>
      </w:pPr>
      <w:r>
        <w:rPr>
          <w:rFonts w:ascii="Courier New" w:hAnsi="Courier New" w:cs="Courier New"/>
          <w:sz w:val="15"/>
          <w:szCs w:val="15"/>
        </w:rPr>
        <w:t xml:space="preserve">    &lt;ul id="ins"&gt;&lt;/ul&gt;</w:t>
      </w:r>
    </w:p>
    <w:p>
      <w:pPr>
        <w:spacing w:line="200" w:lineRule="auto"/>
        <w:ind w:firstLine="0"/>
        <w:jc w:val="left"/>
        <w:contextualSpacing/>
      </w:pPr>
      <w:r>
        <w:rPr>
          <w:rFonts w:ascii="Courier New" w:hAnsi="Courier New" w:cs="Courier New"/>
          <w:sz w:val="15"/>
          <w:szCs w:val="15"/>
        </w:rPr>
        <w:t xml:space="preserve">  &lt;/div&gt;</w:t>
      </w:r>
    </w:p>
    <w:p>
      <w:pPr>
        <w:spacing w:line="200" w:lineRule="auto"/>
        <w:ind w:firstLine="0"/>
        <w:jc w:val="left"/>
        <w:contextualSpacing/>
      </w:pPr>
      <w:r>
        <w:rPr>
          <w:rFonts w:ascii="Courier New" w:hAnsi="Courier New" w:cs="Courier New"/>
          <w:sz w:val="15"/>
          <w:szCs w:val="15"/>
        </w:rPr>
        <w:t xml:space="preserve">&lt;/div&gt;</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&lt;div class="ft"&gt;&lt;span id="up"&gt;Uptime: --&lt;/span&gt;&lt;span id="rssi"&gt;Signal: --&lt;/span&gt;&lt;span id="son"&gt;Updated: --&lt;/span&gt;&lt;/div&gt;</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&lt;script&gt;</w:t>
      </w:r>
    </w:p>
    <w:p>
      <w:pPr>
        <w:spacing w:line="200" w:lineRule="auto"/>
        <w:ind w:firstLine="0"/>
        <w:jc w:val="left"/>
        <w:contextualSpacing/>
      </w:pPr>
      <w:r>
        <w:rPr>
          <w:rFonts w:ascii="Courier New" w:hAnsi="Courier New" w:cs="Courier New"/>
          <w:sz w:val="15"/>
          <w:szCs w:val="15"/>
        </w:rPr>
        <w:t xml:space="preserve">// Fan and LED are INDEPENDENT (each has its own auto/manual). Slider posts only</w:t>
      </w:r>
    </w:p>
    <w:p>
      <w:pPr>
        <w:spacing w:line="200" w:lineRule="auto"/>
        <w:ind w:firstLine="0"/>
        <w:jc w:val="left"/>
        <w:contextualSpacing/>
      </w:pPr>
      <w:r>
        <w:rPr>
          <w:rFonts w:ascii="Courier New" w:hAnsi="Courier New" w:cs="Courier New"/>
          <w:sz w:val="15"/>
          <w:szCs w:val="15"/>
        </w:rPr>
        <w:t xml:space="preserve">// on release (change), never while dragging, so the ESP32 isn't flooded.</w:t>
      </w:r>
    </w:p>
    <w:p>
      <w:pPr>
        <w:spacing w:line="200" w:lineRule="auto"/>
        <w:ind w:firstLine="0"/>
        <w:jc w:val="left"/>
        <w:contextualSpacing/>
      </w:pPr>
      <w:r>
        <w:rPr>
          <w:rFonts w:ascii="Courier New" w:hAnsi="Courier New" w:cs="Courier New"/>
          <w:sz w:val="15"/>
          <w:szCs w:val="15"/>
        </w:rPr>
        <w:t xml:space="preserve">var fanOto=true, ledOto=true, sulamaOto=true, hataSay=0, planTazele=true;</w:t>
      </w:r>
    </w:p>
    <w:p>
      <w:pPr>
        <w:spacing w:line="200" w:lineRule="auto"/>
        <w:ind w:firstLine="0"/>
        <w:jc w:val="left"/>
        <w:contextualSpacing/>
      </w:pPr>
      <w:r>
        <w:rPr>
          <w:rFonts w:ascii="Courier New" w:hAnsi="Courier New" w:cs="Courier New"/>
          <w:sz w:val="15"/>
          <w:szCs w:val="15"/>
        </w:rPr>
        <w:t xml:space="preserve">var hist={t:[],h:[],s:[]}, HMAX=60;</w:t>
      </w:r>
    </w:p>
    <w:p>
      <w:pPr>
        <w:spacing w:line="200" w:lineRule="auto"/>
        <w:ind w:firstLine="0"/>
        <w:jc w:val="left"/>
        <w:contextualSpacing/>
      </w:pPr>
      <w:r>
        <w:rPr>
          <w:rFonts w:ascii="Courier New" w:hAnsi="Courier New" w:cs="Courier New"/>
          <w:sz w:val="15"/>
          <w:szCs w:val="15"/>
        </w:rPr>
        <w:t xml:space="preserve">var acc={n:0,fan:0,led:0,pump:0}, planList=[], bitki='custom';</w:t>
      </w:r>
    </w:p>
    <w:p>
      <w:pPr>
        <w:spacing w:line="200" w:lineRule="auto"/>
        <w:ind w:firstLine="0"/>
        <w:jc w:val="left"/>
        <w:contextualSpacing/>
      </w:pPr>
      <w:r>
        <w:rPr>
          <w:rFonts w:ascii="Courier New" w:hAnsi="Courier New" w:cs="Courier New"/>
          <w:sz w:val="15"/>
          <w:szCs w:val="15"/>
        </w:rPr>
        <w:t xml:space="preserve">// Bitki bilgi tabanı — bahçecilik referanslarından derlenmiş ideal aralıklar +</w:t>
      </w:r>
    </w:p>
    <w:p>
      <w:pPr>
        <w:spacing w:line="200" w:lineRule="auto"/>
        <w:ind w:firstLine="0"/>
        <w:jc w:val="left"/>
        <w:contextualSpacing/>
      </w:pPr>
      <w:r>
        <w:rPr>
          <w:rFonts w:ascii="Courier New" w:hAnsi="Courier New" w:cs="Courier New"/>
          <w:sz w:val="15"/>
          <w:szCs w:val="15"/>
        </w:rPr>
        <w:t xml:space="preserve">// bayraklar (kombinasyon önerileri için) + kısa bakım notu. Genişletilebilir</w:t>
      </w:r>
    </w:p>
    <w:p>
      <w:pPr>
        <w:spacing w:line="200" w:lineRule="auto"/>
        <w:ind w:firstLine="0"/>
        <w:jc w:val="left"/>
        <w:contextualSpacing/>
      </w:pPr>
      <w:r>
        <w:rPr>
          <w:rFonts w:ascii="Courier New" w:hAnsi="Courier New" w:cs="Courier New"/>
          <w:sz w:val="15"/>
          <w:szCs w:val="15"/>
        </w:rPr>
        <w:t xml:space="preserve">// (ileride harici bir API/kaynaktan da beslenebilir). t/h/s/l = [min,max].</w:t>
      </w:r>
    </w:p>
    <w:p>
      <w:pPr>
        <w:spacing w:line="200" w:lineRule="auto"/>
        <w:ind w:firstLine="0"/>
        <w:jc w:val="left"/>
        <w:contextualSpacing/>
      </w:pPr>
      <w:r>
        <w:rPr>
          <w:rFonts w:ascii="Courier New" w:hAnsi="Courier New" w:cs="Courier New"/>
          <w:sz w:val="15"/>
          <w:szCs w:val="15"/>
        </w:rPr>
        <w:t xml:space="preserve">var PLANTS={</w:t>
      </w:r>
    </w:p>
    <w:p>
      <w:pPr>
        <w:spacing w:line="200" w:lineRule="auto"/>
        <w:ind w:firstLine="0"/>
        <w:jc w:val="left"/>
        <w:contextualSpacing/>
      </w:pPr>
      <w:r>
        <w:rPr>
          <w:rFonts w:ascii="Courier New" w:hAnsi="Courier New" w:cs="Courier New"/>
          <w:sz w:val="15"/>
          <w:szCs w:val="15"/>
        </w:rPr>
        <w:t xml:space="preserve"> custom:{name:'Custom / General',t:[18,28],h:[40,70],s:[40,80],l:[30,80],f:{},tip:'General ranges. Pick a plant for tailored advice.'},</w:t>
      </w:r>
    </w:p>
    <w:p>
      <w:pPr>
        <w:spacing w:line="200" w:lineRule="auto"/>
        <w:ind w:firstLine="0"/>
        <w:jc w:val="left"/>
        <w:contextualSpacing/>
      </w:pPr>
      <w:r>
        <w:rPr>
          <w:rFonts w:ascii="Courier New" w:hAnsi="Courier New" w:cs="Courier New"/>
          <w:sz w:val="15"/>
          <w:szCs w:val="15"/>
        </w:rPr>
        <w:t xml:space="preserve"> tomato:{name:'Tomato',t:[18,27],h:[50,70],s:[50,75],l:[60,90],f:{humid:1,light:1,warm:1},tip:'Steady moisture, strong light, good airflow.'},</w:t>
      </w:r>
    </w:p>
    <w:p>
      <w:pPr>
        <w:spacing w:line="200" w:lineRule="auto"/>
        <w:ind w:firstLine="0"/>
        <w:jc w:val="left"/>
        <w:contextualSpacing/>
      </w:pPr>
      <w:r>
        <w:rPr>
          <w:rFonts w:ascii="Courier New" w:hAnsi="Courier New" w:cs="Courier New"/>
          <w:sz w:val="15"/>
          <w:szCs w:val="15"/>
        </w:rPr>
        <w:t xml:space="preserve"> lettuce:{name:'Lettuce',t:[10,20],h:[50,70],s:[60,80],l:[40,70],f:{cool:1,thirsty:1},tip:'Cool-season; keep soil moist, avoid heat (bolting).'},</w:t>
      </w:r>
    </w:p>
    <w:p>
      <w:pPr>
        <w:spacing w:line="200" w:lineRule="auto"/>
        <w:ind w:firstLine="0"/>
        <w:jc w:val="left"/>
        <w:contextualSpacing/>
      </w:pPr>
      <w:r>
        <w:rPr>
          <w:rFonts w:ascii="Courier New" w:hAnsi="Courier New" w:cs="Courier New"/>
          <w:sz w:val="15"/>
          <w:szCs w:val="15"/>
        </w:rPr>
        <w:t xml:space="preserve"> pepper:{name:'Pepper',t:[20,30],h:[50,70],s:[45,70],l:[60,95],f:{light:1,warm:1},tip:'Warm and bright; let soil dry slightly between waterings.'},</w:t>
      </w:r>
    </w:p>
    <w:p>
      <w:pPr>
        <w:spacing w:line="200" w:lineRule="auto"/>
        <w:ind w:firstLine="0"/>
        <w:jc w:val="left"/>
        <w:contextualSpacing/>
      </w:pPr>
      <w:r>
        <w:rPr>
          <w:rFonts w:ascii="Courier New" w:hAnsi="Courier New" w:cs="Courier New"/>
          <w:sz w:val="15"/>
          <w:szCs w:val="15"/>
        </w:rPr>
        <w:t xml:space="preserve"> cucumber:{name:'Cucumber',t:[20,28],h:[60,80],s:[60,85],l:[60,90],f:{humid:1,thirsty:1,warm:1},tip:'Loves warmth and humidity; water generously.'},</w:t>
      </w:r>
    </w:p>
    <w:p>
      <w:pPr>
        <w:spacing w:line="200" w:lineRule="auto"/>
        <w:ind w:firstLine="0"/>
        <w:jc w:val="left"/>
        <w:contextualSpacing/>
      </w:pPr>
      <w:r>
        <w:rPr>
          <w:rFonts w:ascii="Courier New" w:hAnsi="Courier New" w:cs="Courier New"/>
          <w:sz w:val="15"/>
          <w:szCs w:val="15"/>
        </w:rPr>
        <w:t xml:space="preserve"> basil:{name:'Basil',t:[18,28],h:[40,60],s:[40,65],l:[55,90],f:{light:1,warm:1},tip:'Bright light; avoid soggy soil (dislikes wet feet).'},</w:t>
      </w:r>
    </w:p>
    <w:p>
      <w:pPr>
        <w:spacing w:line="200" w:lineRule="auto"/>
        <w:ind w:firstLine="0"/>
        <w:jc w:val="left"/>
        <w:contextualSpacing/>
      </w:pPr>
      <w:r>
        <w:rPr>
          <w:rFonts w:ascii="Courier New" w:hAnsi="Courier New" w:cs="Courier New"/>
          <w:sz w:val="15"/>
          <w:szCs w:val="15"/>
        </w:rPr>
        <w:t xml:space="preserve"> strawberry:{name:'Strawberry',t:[15,24],h:[50,70],s:[50,75],l:[55,90],f:{light:1},tip:'Moderate temps, steady moisture, good light.'},</w:t>
      </w:r>
    </w:p>
    <w:p>
      <w:pPr>
        <w:spacing w:line="200" w:lineRule="auto"/>
        <w:ind w:firstLine="0"/>
        <w:jc w:val="left"/>
        <w:contextualSpacing/>
      </w:pPr>
      <w:r>
        <w:rPr>
          <w:rFonts w:ascii="Courier New" w:hAnsi="Courier New" w:cs="Courier New"/>
          <w:sz w:val="15"/>
          <w:szCs w:val="15"/>
        </w:rPr>
        <w:t xml:space="preserve"> spinach:{name:'Spinach',t:[10,22],h:[50,70],s:[55,80],l:[40,70],f:{cool:1,thirsty:1},tip:'Cool-season; bolts in heat, keep soil moist.'}</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var evre='vejetatif', mevsim='ilkbahar', gecemi=false;</w:t>
      </w:r>
    </w:p>
    <w:p>
      <w:pPr>
        <w:spacing w:line="200" w:lineRule="auto"/>
        <w:ind w:firstLine="0"/>
        <w:jc w:val="left"/>
        <w:contextualSpacing/>
      </w:pPr>
      <w:r>
        <w:rPr>
          <w:rFonts w:ascii="Courier New" w:hAnsi="Courier New" w:cs="Courier New"/>
          <w:sz w:val="15"/>
          <w:szCs w:val="15"/>
        </w:rPr>
        <w:t xml:space="preserve">function aktifBitki(){return PLANTS[bitki]||PLANTS.custom;}</w:t>
      </w:r>
    </w:p>
    <w:p>
      <w:pPr>
        <w:spacing w:line="200" w:lineRule="auto"/>
        <w:ind w:firstLine="0"/>
        <w:jc w:val="left"/>
        <w:contextualSpacing/>
      </w:pPr>
      <w:r>
        <w:rPr>
          <w:rFonts w:ascii="Courier New" w:hAnsi="Courier New" w:cs="Courier New"/>
          <w:sz w:val="15"/>
          <w:szCs w:val="15"/>
        </w:rPr>
        <w:t xml:space="preserve">function clampB(v,lo,hi){return v&lt;lo?lo:(v&gt;hi?hi:v);}</w:t>
      </w:r>
    </w:p>
    <w:p>
      <w:pPr>
        <w:spacing w:line="200" w:lineRule="auto"/>
        <w:ind w:firstLine="0"/>
        <w:jc w:val="left"/>
        <w:contextualSpacing/>
      </w:pPr>
      <w:r>
        <w:rPr>
          <w:rFonts w:ascii="Courier New" w:hAnsi="Courier New" w:cs="Courier New"/>
          <w:sz w:val="15"/>
          <w:szCs w:val="15"/>
        </w:rPr>
        <w:t xml:space="preserve">// Etkin ideal aralıklar: bitki tabanı + büyüme evresi + mevsim (backend etkinParam ile aynı mantık).</w:t>
      </w:r>
    </w:p>
    <w:p>
      <w:pPr>
        <w:spacing w:line="200" w:lineRule="auto"/>
        <w:ind w:firstLine="0"/>
        <w:jc w:val="left"/>
        <w:contextualSpacing/>
      </w:pPr>
      <w:r>
        <w:rPr>
          <w:rFonts w:ascii="Courier New" w:hAnsi="Courier New" w:cs="Courier New"/>
          <w:sz w:val="15"/>
          <w:szCs w:val="15"/>
        </w:rPr>
        <w:t xml:space="preserve">function etkinBitki(){</w:t>
      </w:r>
    </w:p>
    <w:p>
      <w:pPr>
        <w:spacing w:line="200" w:lineRule="auto"/>
        <w:ind w:firstLine="0"/>
        <w:jc w:val="left"/>
        <w:contextualSpacing/>
      </w:pPr>
      <w:r>
        <w:rPr>
          <w:rFonts w:ascii="Courier New" w:hAnsi="Courier New" w:cs="Courier New"/>
          <w:sz w:val="15"/>
          <w:szCs w:val="15"/>
        </w:rPr>
        <w:t xml:space="preserve">  var P=aktifBitki();var dT=0,dH=0,dS=0,dL=0;</w:t>
      </w:r>
    </w:p>
    <w:p>
      <w:pPr>
        <w:spacing w:line="200" w:lineRule="auto"/>
        <w:ind w:firstLine="0"/>
        <w:jc w:val="left"/>
        <w:contextualSpacing/>
      </w:pPr>
      <w:r>
        <w:rPr>
          <w:rFonts w:ascii="Courier New" w:hAnsi="Courier New" w:cs="Courier New"/>
          <w:sz w:val="15"/>
          <w:szCs w:val="15"/>
        </w:rPr>
        <w:t xml:space="preserve">  if(evre=='fide'){dS+=10;dL-=10;dH+=5;dT-=2;} else if(evre=='meyve'){dS+=10;dL+=10;dH-=5;dT+=1;}</w:t>
      </w:r>
    </w:p>
    <w:p>
      <w:pPr>
        <w:spacing w:line="200" w:lineRule="auto"/>
        <w:ind w:firstLine="0"/>
        <w:jc w:val="left"/>
        <w:contextualSpacing/>
      </w:pPr>
      <w:r>
        <w:rPr>
          <w:rFonts w:ascii="Courier New" w:hAnsi="Courier New" w:cs="Courier New"/>
          <w:sz w:val="15"/>
          <w:szCs w:val="15"/>
        </w:rPr>
        <w:t xml:space="preserve">  if(mevsim=='yaz'){dT-=2;dS+=8;dL-=10;} else if(mevsim=='kis'){dT+=2;dS-=8;dL+=15;}</w:t>
      </w:r>
    </w:p>
    <w:p>
      <w:pPr>
        <w:spacing w:line="200" w:lineRule="auto"/>
        <w:ind w:firstLine="0"/>
        <w:jc w:val="left"/>
        <w:contextualSpacing/>
      </w:pPr>
      <w:r>
        <w:rPr>
          <w:rFonts w:ascii="Courier New" w:hAnsi="Courier New" w:cs="Courier New"/>
          <w:sz w:val="15"/>
          <w:szCs w:val="15"/>
        </w:rPr>
        <w:t xml:space="preserve">  if(gecemi)dT-=2;   // gece serin (kontrol ile ayni)</w:t>
      </w:r>
    </w:p>
    <w:p>
      <w:pPr>
        <w:spacing w:line="200" w:lineRule="auto"/>
        <w:ind w:firstLine="0"/>
        <w:jc w:val="left"/>
        <w:contextualSpacing/>
      </w:pPr>
      <w:r>
        <w:rPr>
          <w:rFonts w:ascii="Courier New" w:hAnsi="Courier New" w:cs="Courier New"/>
          <w:sz w:val="15"/>
          <w:szCs w:val="15"/>
        </w:rPr>
        <w:t xml:space="preserve">  function sh(b,o,lo,hi){return [clampB(b[0]+o,lo,hi),clampB(b[1]+o,lo,hi)];}</w:t>
      </w:r>
    </w:p>
    <w:p>
      <w:pPr>
        <w:spacing w:line="200" w:lineRule="auto"/>
        <w:ind w:firstLine="0"/>
        <w:jc w:val="left"/>
        <w:contextualSpacing/>
      </w:pPr>
      <w:r>
        <w:rPr>
          <w:rFonts w:ascii="Courier New" w:hAnsi="Courier New" w:cs="Courier New"/>
          <w:sz w:val="15"/>
          <w:szCs w:val="15"/>
        </w:rPr>
        <w:t xml:space="preserve">  return {name:P.name,tip:P.tip,f:P.f,t:sh(P.t,dT,0,50),h:sh(P.h,dH,0,100),s:sh(P.s,dS,0,100),l:sh(P.l,dL,0,100)};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function evreAdi(){return {fide:'Seedling',vejetatif:'Vegetative',meyve:'Flowering/Fruiting'}[evre]||evre;}</w:t>
      </w:r>
    </w:p>
    <w:p>
      <w:pPr>
        <w:spacing w:line="200" w:lineRule="auto"/>
        <w:ind w:firstLine="0"/>
        <w:jc w:val="left"/>
        <w:contextualSpacing/>
      </w:pPr>
      <w:r>
        <w:rPr>
          <w:rFonts w:ascii="Courier New" w:hAnsi="Courier New" w:cs="Courier New"/>
          <w:sz w:val="15"/>
          <w:szCs w:val="15"/>
        </w:rPr>
        <w:t xml:space="preserve">function mevsimAdi(){return {ilkbahar:'Spring',yaz:'Summer',sonbahar:'Autumn',kis:'Winter'}[mevsim]||mevsim;}</w:t>
      </w:r>
    </w:p>
    <w:p>
      <w:pPr>
        <w:spacing w:line="200" w:lineRule="auto"/>
        <w:ind w:firstLine="0"/>
        <w:jc w:val="left"/>
        <w:contextualSpacing/>
      </w:pPr>
      <w:r>
        <w:rPr>
          <w:rFonts w:ascii="Courier New" w:hAnsi="Courier New" w:cs="Courier New"/>
          <w:sz w:val="15"/>
          <w:szCs w:val="15"/>
        </w:rPr>
        <w:t xml:space="preserve">async function evreSec(v){evre=v;try{await fetch('/api/bitki',{method:'POST',body:JSON.stringify({evre:v})});}catch(e){}durumCek();}</w:t>
      </w:r>
    </w:p>
    <w:p>
      <w:pPr>
        <w:spacing w:line="200" w:lineRule="auto"/>
        <w:ind w:firstLine="0"/>
        <w:jc w:val="left"/>
        <w:contextualSpacing/>
      </w:pPr>
      <w:r>
        <w:rPr>
          <w:rFonts w:ascii="Courier New" w:hAnsi="Courier New" w:cs="Courier New"/>
          <w:sz w:val="15"/>
          <w:szCs w:val="15"/>
        </w:rPr>
        <w:t xml:space="preserve">async function mevsimSec(v){mevsim=v;try{await fetch('/api/bitki',{method:'POST',body:JSON.stringify({mevsim:v})});}catch(e){}durumCek();}</w:t>
      </w:r>
    </w:p>
    <w:p>
      <w:pPr>
        <w:spacing w:line="200" w:lineRule="auto"/>
        <w:ind w:firstLine="0"/>
        <w:jc w:val="left"/>
        <w:contextualSpacing/>
      </w:pPr>
      <w:r>
        <w:rPr>
          <w:rFonts w:ascii="Courier New" w:hAnsi="Courier New" w:cs="Courier New"/>
          <w:sz w:val="15"/>
          <w:szCs w:val="15"/>
        </w:rPr>
        <w:t xml:space="preserve">function trend(a){var v=a.filter(function(x){return x!=null;});if(v.length&lt;4)return 0;return v[v.length-1]-v[Math.max(0,v.length-10)];}</w:t>
      </w:r>
    </w:p>
    <w:p>
      <w:pPr>
        <w:spacing w:line="200" w:lineRule="auto"/>
        <w:ind w:firstLine="0"/>
        <w:jc w:val="left"/>
        <w:contextualSpacing/>
      </w:pPr>
      <w:r>
        <w:rPr>
          <w:rFonts w:ascii="Courier New" w:hAnsi="Courier New" w:cs="Courier New"/>
          <w:sz w:val="15"/>
          <w:szCs w:val="15"/>
        </w:rPr>
        <w:t xml:space="preserve">async function bitkiSec(k){bitki=k;try{await fetch('/api/bitki',{method:'POST',body:JSON.stringify({bitki:k})});}catch(e){}durumCek();}</w:t>
      </w:r>
    </w:p>
    <w:p>
      <w:pPr>
        <w:spacing w:line="200" w:lineRule="auto"/>
        <w:ind w:firstLine="0"/>
        <w:jc w:val="left"/>
        <w:contextualSpacing/>
      </w:pPr>
      <w:r>
        <w:rPr>
          <w:rFonts w:ascii="Courier New" w:hAnsi="Courier New" w:cs="Courier New"/>
          <w:sz w:val="15"/>
          <w:szCs w:val="15"/>
        </w:rPr>
        <w:t xml:space="preserve">function bitkiDoldur(){var s=q('bitki');if(s.options.length)return;var h='';for(var k in PLANTS)h+='&lt;option value="'+k+'"&gt;'+PLANTS[k].name+'&lt;/option&gt;';s.innerHTML=h;}</w:t>
      </w:r>
    </w:p>
    <w:p>
      <w:pPr>
        <w:spacing w:line="200" w:lineRule="auto"/>
        <w:ind w:firstLine="0"/>
        <w:jc w:val="left"/>
        <w:contextualSpacing/>
      </w:pPr>
      <w:r>
        <w:rPr>
          <w:rFonts w:ascii="Courier New" w:hAnsi="Courier New" w:cs="Courier New"/>
          <w:sz w:val="15"/>
          <w:szCs w:val="15"/>
        </w:rPr>
        <w:t xml:space="preserve">function q(i){return document.getElementById(i)}</w:t>
      </w:r>
    </w:p>
    <w:p>
      <w:pPr>
        <w:spacing w:line="200" w:lineRule="auto"/>
        <w:ind w:firstLine="0"/>
        <w:jc w:val="left"/>
        <w:contextualSpacing/>
      </w:pPr>
      <w:r>
        <w:rPr>
          <w:rFonts w:ascii="Courier New" w:hAnsi="Courier New" w:cs="Courier New"/>
          <w:sz w:val="15"/>
          <w:szCs w:val="15"/>
        </w:rPr>
        <w:t xml:space="preserve">function tema(){var r=document.documentElement;var cur=r.getAttribute('data-theme')||(matchMedia('(prefers-color-scheme:dark)').matches?'dark':'light');var nx=cur=='dark'?'light':'dark';r.setAttribute('data-theme',nx);q('tbtn').innerHTML=nx=='dark'?'&amp;#9788;':'&amp;#9789;';drawChart();}</w:t>
      </w:r>
    </w:p>
    <w:p>
      <w:pPr>
        <w:spacing w:line="200" w:lineRule="auto"/>
        <w:ind w:firstLine="0"/>
        <w:jc w:val="left"/>
        <w:contextualSpacing/>
      </w:pPr>
      <w:r>
        <w:rPr>
          <w:rFonts w:ascii="Courier New" w:hAnsi="Courier New" w:cs="Courier New"/>
          <w:sz w:val="15"/>
          <w:szCs w:val="15"/>
        </w:rPr>
        <w:t xml:space="preserve">async function post(u,b){try{await fetch(u,{method:'POST',body:JSON.stringify(b)});}catch(e){}await durumCek();}</w:t>
      </w:r>
    </w:p>
    <w:p>
      <w:pPr>
        <w:spacing w:line="200" w:lineRule="auto"/>
        <w:ind w:firstLine="0"/>
        <w:jc w:val="left"/>
        <w:contextualSpacing/>
      </w:pPr>
      <w:r>
        <w:rPr>
          <w:rFonts w:ascii="Courier New" w:hAnsi="Courier New" w:cs="Courier New"/>
          <w:sz w:val="15"/>
          <w:szCs w:val="15"/>
        </w:rPr>
        <w:t xml:space="preserve">function sula(){var b=q('sula');post('/api/sula',{});var n=5;b.disabled=true;b.textContent='Watering '+n+'s';var t=setInterval(function(){n--;if(n&lt;=0){clearInterval(t);b.disabled=false;b.textContent='WATER (5s)';}else b.textContent='Watering '+n+'s';},1000);}</w:t>
      </w:r>
    </w:p>
    <w:p>
      <w:pPr>
        <w:spacing w:line="200" w:lineRule="auto"/>
        <w:ind w:firstLine="0"/>
        <w:jc w:val="left"/>
        <w:contextualSpacing/>
      </w:pPr>
      <w:r>
        <w:rPr>
          <w:rFonts w:ascii="Courier New" w:hAnsi="Courier New" w:cs="Courier New"/>
          <w:sz w:val="15"/>
          <w:szCs w:val="15"/>
        </w:rPr>
        <w:t xml:space="preserve">function fmod(){post('/api/mod',{fan:!fanOto});}</w:t>
      </w:r>
    </w:p>
    <w:p>
      <w:pPr>
        <w:spacing w:line="200" w:lineRule="auto"/>
        <w:ind w:firstLine="0"/>
        <w:jc w:val="left"/>
        <w:contextualSpacing/>
      </w:pPr>
      <w:r>
        <w:rPr>
          <w:rFonts w:ascii="Courier New" w:hAnsi="Courier New" w:cs="Courier New"/>
          <w:sz w:val="15"/>
          <w:szCs w:val="15"/>
        </w:rPr>
        <w:t xml:space="preserve">function lmod(){post('/api/mod',{led:!ledOto});}</w:t>
      </w:r>
    </w:p>
    <w:p>
      <w:pPr>
        <w:spacing w:line="200" w:lineRule="auto"/>
        <w:ind w:firstLine="0"/>
        <w:jc w:val="left"/>
        <w:contextualSpacing/>
      </w:pPr>
      <w:r>
        <w:rPr>
          <w:rFonts w:ascii="Courier New" w:hAnsi="Courier New" w:cs="Courier New"/>
          <w:sz w:val="15"/>
          <w:szCs w:val="15"/>
        </w:rPr>
        <w:t xml:space="preserve">function smod(){post('/api/mod',{sulama:!sulamaOto});}</w:t>
      </w:r>
    </w:p>
    <w:p>
      <w:pPr>
        <w:spacing w:line="200" w:lineRule="auto"/>
        <w:ind w:firstLine="0"/>
        <w:jc w:val="left"/>
        <w:contextualSpacing/>
      </w:pPr>
      <w:r>
        <w:rPr>
          <w:rFonts w:ascii="Courier New" w:hAnsi="Courier New" w:cs="Courier New"/>
          <w:sz w:val="15"/>
          <w:szCs w:val="15"/>
        </w:rPr>
        <w:t xml:space="preserve">// Sulama modu görünümü: OTO -&gt; WATER+ekleme soluk, plan = bitki optimum saatleri</w:t>
      </w:r>
    </w:p>
    <w:p>
      <w:pPr>
        <w:spacing w:line="200" w:lineRule="auto"/>
        <w:ind w:firstLine="0"/>
        <w:jc w:val="left"/>
        <w:contextualSpacing/>
      </w:pPr>
      <w:r>
        <w:rPr>
          <w:rFonts w:ascii="Courier New" w:hAnsi="Courier New" w:cs="Courier New"/>
          <w:sz w:val="15"/>
          <w:szCs w:val="15"/>
        </w:rPr>
        <w:t xml:space="preserve">// (salt-okunur). MANUEL -&gt; WATER+ekleme aktif, plan = kullanıcı planı.</w:t>
      </w:r>
    </w:p>
    <w:p>
      <w:pPr>
        <w:spacing w:line="200" w:lineRule="auto"/>
        <w:ind w:firstLine="0"/>
        <w:jc w:val="left"/>
        <w:contextualSpacing/>
      </w:pPr>
      <w:r>
        <w:rPr>
          <w:rFonts w:ascii="Courier New" w:hAnsi="Courier New" w:cs="Courier New"/>
          <w:sz w:val="15"/>
          <w:szCs w:val="15"/>
        </w:rPr>
        <w:t xml:space="preserve">function renderSulama(d){</w:t>
      </w:r>
    </w:p>
    <w:p>
      <w:pPr>
        <w:spacing w:line="200" w:lineRule="auto"/>
        <w:ind w:firstLine="0"/>
        <w:jc w:val="left"/>
        <w:contextualSpacing/>
      </w:pPr>
      <w:r>
        <w:rPr>
          <w:rFonts w:ascii="Courier New" w:hAnsi="Courier New" w:cs="Courier New"/>
          <w:sz w:val="15"/>
          <w:szCs w:val="15"/>
        </w:rPr>
        <w:t xml:space="preserve">  if(sulamaOto!==d.sulamaOto)planTazele=true;   // mod degisti -&gt; plani bir kez tazele</w:t>
      </w:r>
    </w:p>
    <w:p>
      <w:pPr>
        <w:spacing w:line="200" w:lineRule="auto"/>
        <w:ind w:firstLine="0"/>
        <w:jc w:val="left"/>
        <w:contextualSpacing/>
      </w:pPr>
      <w:r>
        <w:rPr>
          <w:rFonts w:ascii="Courier New" w:hAnsi="Courier New" w:cs="Courier New"/>
          <w:sz w:val="15"/>
          <w:szCs w:val="15"/>
        </w:rPr>
        <w:t xml:space="preserve">  sulamaOto=d.sulamaOto;</w:t>
      </w:r>
    </w:p>
    <w:p>
      <w:pPr>
        <w:spacing w:line="200" w:lineRule="auto"/>
        <w:ind w:firstLine="0"/>
        <w:jc w:val="left"/>
        <w:contextualSpacing/>
      </w:pPr>
      <w:r>
        <w:rPr>
          <w:rFonts w:ascii="Courier New" w:hAnsi="Courier New" w:cs="Courier New"/>
          <w:sz w:val="15"/>
          <w:szCs w:val="15"/>
        </w:rPr>
        <w:t xml:space="preserve">  q('smod').setAttribute('aria-checked',sulamaOto?'false':'true');</w:t>
      </w:r>
    </w:p>
    <w:p>
      <w:pPr>
        <w:spacing w:line="200" w:lineRule="auto"/>
        <w:ind w:firstLine="0"/>
        <w:jc w:val="left"/>
        <w:contextualSpacing/>
      </w:pPr>
      <w:r>
        <w:rPr>
          <w:rFonts w:ascii="Courier New" w:hAnsi="Courier New" w:cs="Courier New"/>
          <w:sz w:val="15"/>
          <w:szCs w:val="15"/>
        </w:rPr>
        <w:t xml:space="preserve">  q('smodt').textContent=sulamaOto?'Auto':'Manual';</w:t>
      </w:r>
    </w:p>
    <w:p>
      <w:pPr>
        <w:spacing w:line="200" w:lineRule="auto"/>
        <w:ind w:firstLine="0"/>
        <w:jc w:val="left"/>
        <w:contextualSpacing/>
      </w:pPr>
      <w:r>
        <w:rPr>
          <w:rFonts w:ascii="Courier New" w:hAnsi="Courier New" w:cs="Courier New"/>
          <w:sz w:val="15"/>
          <w:szCs w:val="15"/>
        </w:rPr>
        <w:t xml:space="preserve">  q('sularow').className='row'+(sulamaOto?' disabled':'');</w:t>
      </w:r>
    </w:p>
    <w:p>
      <w:pPr>
        <w:spacing w:line="200" w:lineRule="auto"/>
        <w:ind w:firstLine="0"/>
        <w:jc w:val="left"/>
        <w:contextualSpacing/>
      </w:pPr>
      <w:r>
        <w:rPr>
          <w:rFonts w:ascii="Courier New" w:hAnsi="Courier New" w:cs="Courier New"/>
          <w:sz w:val="15"/>
          <w:szCs w:val="15"/>
        </w:rPr>
        <w:t xml:space="preserve">  q('addform').style.display=sulamaOto?'none':'flex';</w:t>
      </w:r>
    </w:p>
    <w:p>
      <w:pPr>
        <w:spacing w:line="200" w:lineRule="auto"/>
        <w:ind w:firstLine="0"/>
        <w:jc w:val="left"/>
        <w:contextualSpacing/>
      </w:pPr>
      <w:r>
        <w:rPr>
          <w:rFonts w:ascii="Courier New" w:hAnsi="Courier New" w:cs="Courier New"/>
          <w:sz w:val="15"/>
          <w:szCs w:val="15"/>
        </w:rPr>
        <w:t xml:space="preserve">  var sn=d.sulamaSn||0;</w:t>
      </w:r>
    </w:p>
    <w:p>
      <w:pPr>
        <w:spacing w:line="200" w:lineRule="auto"/>
        <w:ind w:firstLine="0"/>
        <w:jc w:val="left"/>
        <w:contextualSpacing/>
      </w:pPr>
      <w:r>
        <w:rPr>
          <w:rFonts w:ascii="Courier New" w:hAnsi="Courier New" w:cs="Courier New"/>
          <w:sz w:val="15"/>
          <w:szCs w:val="15"/>
        </w:rPr>
        <w:t xml:space="preserve">  q('schedttl').textContent=sulamaOto</w:t>
      </w:r>
    </w:p>
    <w:p>
      <w:pPr>
        <w:spacing w:line="200" w:lineRule="auto"/>
        <w:ind w:firstLine="0"/>
        <w:jc w:val="left"/>
        <w:contextualSpacing/>
      </w:pPr>
      <w:r>
        <w:rPr>
          <w:rFonts w:ascii="Courier New" w:hAnsi="Courier New" w:cs="Courier New"/>
          <w:sz w:val="15"/>
          <w:szCs w:val="15"/>
        </w:rPr>
        <w:t xml:space="preserve">    ? 'Optimal Times ('+aktifBitki().name+') — '+(d.otoSulama||[]).length+'x/day, '+sn+'s each'</w:t>
      </w:r>
    </w:p>
    <w:p>
      <w:pPr>
        <w:spacing w:line="200" w:lineRule="auto"/>
        <w:ind w:firstLine="0"/>
        <w:jc w:val="left"/>
        <w:contextualSpacing/>
      </w:pPr>
      <w:r>
        <w:rPr>
          <w:rFonts w:ascii="Courier New" w:hAnsi="Courier New" w:cs="Courier New"/>
          <w:sz w:val="15"/>
          <w:szCs w:val="15"/>
        </w:rPr>
        <w:t xml:space="preserve">    : 'Scheduled Watering';</w:t>
      </w:r>
    </w:p>
    <w:p>
      <w:pPr>
        <w:spacing w:line="200" w:lineRule="auto"/>
        <w:ind w:firstLine="0"/>
        <w:jc w:val="left"/>
        <w:contextualSpacing/>
      </w:pPr>
      <w:r>
        <w:rPr>
          <w:rFonts w:ascii="Courier New" w:hAnsi="Courier New" w:cs="Courier New"/>
          <w:sz w:val="15"/>
          <w:szCs w:val="15"/>
        </w:rPr>
        <w:t xml:space="preserve">  if(sulamaOto){</w:t>
      </w:r>
    </w:p>
    <w:p>
      <w:pPr>
        <w:spacing w:line="200" w:lineRule="auto"/>
        <w:ind w:firstLine="0"/>
        <w:jc w:val="left"/>
        <w:contextualSpacing/>
      </w:pPr>
      <w:r>
        <w:rPr>
          <w:rFonts w:ascii="Courier New" w:hAnsi="Courier New" w:cs="Courier New"/>
          <w:sz w:val="15"/>
          <w:szCs w:val="15"/>
        </w:rPr>
        <w:t xml:space="preserve">    var arr=d.otoSulama||[];planList=arr;var u=q('plan');u.innerHTML='';</w:t>
      </w:r>
    </w:p>
    <w:p>
      <w:pPr>
        <w:spacing w:line="200" w:lineRule="auto"/>
        <w:ind w:firstLine="0"/>
        <w:jc w:val="left"/>
        <w:contextualSpacing/>
      </w:pPr>
      <w:r>
        <w:rPr>
          <w:rFonts w:ascii="Courier New" w:hAnsi="Courier New" w:cs="Courier New"/>
          <w:sz w:val="15"/>
          <w:szCs w:val="15"/>
        </w:rPr>
        <w:t xml:space="preserve">    if(!arr.length){u.innerHTML='&lt;li style="color:var(--mut);padding:6px 0"&gt;No auto times&lt;/li&gt;';return;}</w:t>
      </w:r>
    </w:p>
    <w:p>
      <w:pPr>
        <w:spacing w:line="200" w:lineRule="auto"/>
        <w:ind w:firstLine="0"/>
        <w:jc w:val="left"/>
        <w:contextualSpacing/>
      </w:pPr>
      <w:r>
        <w:rPr>
          <w:rFonts w:ascii="Courier New" w:hAnsi="Courier New" w:cs="Courier New"/>
          <w:sz w:val="15"/>
          <w:szCs w:val="15"/>
        </w:rPr>
        <w:t xml:space="preserve">    arr.forEach(function(z){var li=document.createElement('li');li.style.cssText='display:flex;justify-content:space-between;align-items:center;padding:10px 0;border-bottom:1px solid var(--ln)';</w:t>
      </w:r>
    </w:p>
    <w:p>
      <w:pPr>
        <w:spacing w:line="200" w:lineRule="auto"/>
        <w:ind w:firstLine="0"/>
        <w:jc w:val="left"/>
        <w:contextualSpacing/>
      </w:pPr>
      <w:r>
        <w:rPr>
          <w:rFonts w:ascii="Courier New" w:hAnsi="Courier New" w:cs="Courier New"/>
          <w:sz w:val="15"/>
          <w:szCs w:val="15"/>
        </w:rPr>
        <w:t xml:space="preserve">      var t=document.createElement('span');t.style.fontSize='18px';t.textContent=('0'+z.saat).slice(-2)+':'+('0'+z.dakika).slice(-2);</w:t>
      </w:r>
    </w:p>
    <w:p>
      <w:pPr>
        <w:spacing w:line="200" w:lineRule="auto"/>
        <w:ind w:firstLine="0"/>
        <w:jc w:val="left"/>
        <w:contextualSpacing/>
      </w:pPr>
      <w:r>
        <w:rPr>
          <w:rFonts w:ascii="Courier New" w:hAnsi="Courier New" w:cs="Courier New"/>
          <w:sz w:val="15"/>
          <w:szCs w:val="15"/>
        </w:rPr>
        <w:t xml:space="preserve">      var b=document.createElement('span');b.className='val';b.textContent=(d.sulamaSn||0)+'s';li.appendChild(t);li.appendChild(b);u.appendChild(li);});</w:t>
      </w:r>
    </w:p>
    <w:p>
      <w:pPr>
        <w:spacing w:line="200" w:lineRule="auto"/>
        <w:ind w:firstLine="0"/>
        <w:jc w:val="left"/>
        <w:contextualSpacing/>
      </w:pPr>
      <w:r>
        <w:rPr>
          <w:rFonts w:ascii="Courier New" w:hAnsi="Courier New" w:cs="Courier New"/>
          <w:sz w:val="15"/>
          <w:szCs w:val="15"/>
        </w:rPr>
        <w:t xml:space="preserve">  }else if(planTazele){planTazele=false;planCek();}   // yalnizca mod degisince cek</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function fan(){if(fanOto)return;post('/api/fan',{acik:q('fan').getAttribute('aria-checked')!='true'});}</w:t>
      </w:r>
    </w:p>
    <w:p>
      <w:pPr>
        <w:spacing w:line="200" w:lineRule="auto"/>
        <w:ind w:firstLine="0"/>
        <w:jc w:val="left"/>
        <w:contextualSpacing/>
      </w:pPr>
      <w:r>
        <w:rPr>
          <w:rFonts w:ascii="Courier New" w:hAnsi="Courier New" w:cs="Courier New"/>
          <w:sz w:val="15"/>
          <w:szCs w:val="15"/>
        </w:rPr>
        <w:t xml:space="preserve">function ledGonder(v){if(ledOto)return;post('/api/led',{parlaklik:parseInt(v)});}</w:t>
      </w:r>
    </w:p>
    <w:p>
      <w:pPr>
        <w:spacing w:line="200" w:lineRule="auto"/>
        <w:ind w:firstLine="0"/>
        <w:jc w:val="left"/>
        <w:contextualSpacing/>
      </w:pPr>
      <w:r>
        <w:rPr>
          <w:rFonts w:ascii="Courier New" w:hAnsi="Courier New" w:cs="Courier New"/>
          <w:sz w:val="15"/>
          <w:szCs w:val="15"/>
        </w:rPr>
        <w:t xml:space="preserve">function modGorunum(){</w:t>
      </w:r>
    </w:p>
    <w:p>
      <w:pPr>
        <w:spacing w:line="200" w:lineRule="auto"/>
        <w:ind w:firstLine="0"/>
        <w:jc w:val="left"/>
        <w:contextualSpacing/>
      </w:pPr>
      <w:r>
        <w:rPr>
          <w:rFonts w:ascii="Courier New" w:hAnsi="Courier New" w:cs="Courier New"/>
          <w:sz w:val="15"/>
          <w:szCs w:val="15"/>
        </w:rPr>
        <w:t xml:space="preserve">  q('fanrow').className='row'+(fanOto?' disabled':'');</w:t>
      </w:r>
    </w:p>
    <w:p>
      <w:pPr>
        <w:spacing w:line="200" w:lineRule="auto"/>
        <w:ind w:firstLine="0"/>
        <w:jc w:val="left"/>
        <w:contextualSpacing/>
      </w:pPr>
      <w:r>
        <w:rPr>
          <w:rFonts w:ascii="Courier New" w:hAnsi="Courier New" w:cs="Courier New"/>
          <w:sz w:val="15"/>
          <w:szCs w:val="15"/>
        </w:rPr>
        <w:t xml:space="preserve">  q('ledrow').className='row'+(ledOto?' disabled':'');</w:t>
      </w:r>
    </w:p>
    <w:p>
      <w:pPr>
        <w:spacing w:line="200" w:lineRule="auto"/>
        <w:ind w:firstLine="0"/>
        <w:jc w:val="left"/>
        <w:contextualSpacing/>
      </w:pPr>
      <w:r>
        <w:rPr>
          <w:rFonts w:ascii="Courier New" w:hAnsi="Courier New" w:cs="Courier New"/>
          <w:sz w:val="15"/>
          <w:szCs w:val="15"/>
        </w:rPr>
        <w:t xml:space="preserve">  q('fmod').setAttribute('aria-checked',fanOto?'false':'true');q('fmodt').textContent=fanOto?'Auto':'Manual';</w:t>
      </w:r>
    </w:p>
    <w:p>
      <w:pPr>
        <w:spacing w:line="200" w:lineRule="auto"/>
        <w:ind w:firstLine="0"/>
        <w:jc w:val="left"/>
        <w:contextualSpacing/>
      </w:pPr>
      <w:r>
        <w:rPr>
          <w:rFonts w:ascii="Courier New" w:hAnsi="Courier New" w:cs="Courier New"/>
          <w:sz w:val="15"/>
          <w:szCs w:val="15"/>
        </w:rPr>
        <w:t xml:space="preserve">  q('lmod').setAttribute('aria-checked',ledOto?'false':'true');q('lmodt').textContent=ledOto?'Auto':'Manual';</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async function planCek(){</w:t>
      </w:r>
    </w:p>
    <w:p>
      <w:pPr>
        <w:spacing w:line="200" w:lineRule="auto"/>
        <w:ind w:firstLine="0"/>
        <w:jc w:val="left"/>
        <w:contextualSpacing/>
      </w:pPr>
      <w:r>
        <w:rPr>
          <w:rFonts w:ascii="Courier New" w:hAnsi="Courier New" w:cs="Courier New"/>
          <w:sz w:val="15"/>
          <w:szCs w:val="15"/>
        </w:rPr>
        <w:t xml:space="preserve">  try{var r=await fetch('/api/plan');var d=await r.json();planList=d.zamanlar||[];var u=q('plan');u.innerHTML='';</w:t>
      </w:r>
    </w:p>
    <w:p>
      <w:pPr>
        <w:spacing w:line="200" w:lineRule="auto"/>
        <w:ind w:firstLine="0"/>
        <w:jc w:val="left"/>
        <w:contextualSpacing/>
      </w:pPr>
      <w:r>
        <w:rPr>
          <w:rFonts w:ascii="Courier New" w:hAnsi="Courier New" w:cs="Courier New"/>
          <w:sz w:val="15"/>
          <w:szCs w:val="15"/>
        </w:rPr>
        <w:t xml:space="preserve">    if(!d.zamanlar||!d.zamanlar.length){u.innerHTML='&lt;li style="color:var(--mut);padding:6px 0"&gt;No schedules yet&lt;/li&gt;';return;}</w:t>
      </w:r>
    </w:p>
    <w:p>
      <w:pPr>
        <w:spacing w:line="200" w:lineRule="auto"/>
        <w:ind w:firstLine="0"/>
        <w:jc w:val="left"/>
        <w:contextualSpacing/>
      </w:pPr>
      <w:r>
        <w:rPr>
          <w:rFonts w:ascii="Courier New" w:hAnsi="Courier New" w:cs="Courier New"/>
          <w:sz w:val="15"/>
          <w:szCs w:val="15"/>
        </w:rPr>
        <w:t xml:space="preserve">    d.zamanlar.forEach(function(z,i){</w:t>
      </w:r>
    </w:p>
    <w:p>
      <w:pPr>
        <w:spacing w:line="200" w:lineRule="auto"/>
        <w:ind w:firstLine="0"/>
        <w:jc w:val="left"/>
        <w:contextualSpacing/>
      </w:pPr>
      <w:r>
        <w:rPr>
          <w:rFonts w:ascii="Courier New" w:hAnsi="Courier New" w:cs="Courier New"/>
          <w:sz w:val="15"/>
          <w:szCs w:val="15"/>
        </w:rPr>
        <w:t xml:space="preserve">      var li=document.createElement('li');li.style.cssText='display:flex;justify-content:space-between;align-items:center;padding:10px 0;border-bottom:1px solid var(--ln)';</w:t>
      </w:r>
    </w:p>
    <w:p>
      <w:pPr>
        <w:spacing w:line="200" w:lineRule="auto"/>
        <w:ind w:firstLine="0"/>
        <w:jc w:val="left"/>
        <w:contextualSpacing/>
      </w:pPr>
      <w:r>
        <w:rPr>
          <w:rFonts w:ascii="Courier New" w:hAnsi="Courier New" w:cs="Courier New"/>
          <w:sz w:val="15"/>
          <w:szCs w:val="15"/>
        </w:rPr>
        <w:t xml:space="preserve">      var t=document.createElement('span');t.style.fontSize='18px';t.textContent=('0'+z.saat).slice(-2)+':'+('0'+z.dakika).slice(-2);</w:t>
      </w:r>
    </w:p>
    <w:p>
      <w:pPr>
        <w:spacing w:line="200" w:lineRule="auto"/>
        <w:ind w:firstLine="0"/>
        <w:jc w:val="left"/>
        <w:contextualSpacing/>
      </w:pPr>
      <w:r>
        <w:rPr>
          <w:rFonts w:ascii="Courier New" w:hAnsi="Courier New" w:cs="Courier New"/>
          <w:sz w:val="15"/>
          <w:szCs w:val="15"/>
        </w:rPr>
        <w:t xml:space="preserve">      var b=document.createElement('button');b.textContent='Delete';b.setAttribute('aria-label','Delete watering time');</w:t>
      </w:r>
    </w:p>
    <w:p>
      <w:pPr>
        <w:spacing w:line="200" w:lineRule="auto"/>
        <w:ind w:firstLine="0"/>
        <w:jc w:val="left"/>
        <w:contextualSpacing/>
      </w:pPr>
      <w:r>
        <w:rPr>
          <w:rFonts w:ascii="Courier New" w:hAnsi="Courier New" w:cs="Courier New"/>
          <w:sz w:val="15"/>
          <w:szCs w:val="15"/>
        </w:rPr>
        <w:t xml:space="preserve">      b.style.cssText='min-height:44px;background:var(--dg);border-color:var(--dg);color:#fff';b.onclick=function(){planSil(i)};</w:t>
      </w:r>
    </w:p>
    <w:p>
      <w:pPr>
        <w:spacing w:line="200" w:lineRule="auto"/>
        <w:ind w:firstLine="0"/>
        <w:jc w:val="left"/>
        <w:contextualSpacing/>
      </w:pPr>
      <w:r>
        <w:rPr>
          <w:rFonts w:ascii="Courier New" w:hAnsi="Courier New" w:cs="Courier New"/>
          <w:sz w:val="15"/>
          <w:szCs w:val="15"/>
        </w:rPr>
        <w:t xml:space="preserve">      li.appendChild(t);li.appendChild(b);u.appendChild(li);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}catch(e){}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async function planEkle(){var v=q('yenizaman').value;if(!v)return;var p=v.split(':');</w:t>
      </w:r>
    </w:p>
    <w:p>
      <w:pPr>
        <w:spacing w:line="200" w:lineRule="auto"/>
        <w:ind w:firstLine="0"/>
        <w:jc w:val="left"/>
        <w:contextualSpacing/>
      </w:pPr>
      <w:r>
        <w:rPr>
          <w:rFonts w:ascii="Courier New" w:hAnsi="Courier New" w:cs="Courier New"/>
          <w:sz w:val="15"/>
          <w:szCs w:val="15"/>
        </w:rPr>
        <w:t xml:space="preserve">  try{await fetch('/api/plan',{method:'POST',body:JSON.stringify({saat:parseInt(p[0]),dakika:parseInt(p[1])})});}catch(e){}planCek();}</w:t>
      </w:r>
    </w:p>
    <w:p>
      <w:pPr>
        <w:spacing w:line="200" w:lineRule="auto"/>
        <w:ind w:firstLine="0"/>
        <w:jc w:val="left"/>
        <w:contextualSpacing/>
      </w:pPr>
      <w:r>
        <w:rPr>
          <w:rFonts w:ascii="Courier New" w:hAnsi="Courier New" w:cs="Courier New"/>
          <w:sz w:val="15"/>
          <w:szCs w:val="15"/>
        </w:rPr>
        <w:t xml:space="preserve">async function planSil(i){try{await fetch('/api/plan',{method:'DELETE',body:JSON.stringify({index:i})});}catch(e){}planCek();}</w:t>
      </w:r>
    </w:p>
    <w:p>
      <w:pPr>
        <w:spacing w:line="200" w:lineRule="auto"/>
        <w:ind w:firstLine="0"/>
        <w:jc w:val="left"/>
        <w:contextualSpacing/>
      </w:pPr>
      <w:r>
        <w:rPr>
          <w:rFonts w:ascii="Courier New" w:hAnsi="Courier New" w:cs="Courier New"/>
          <w:sz w:val="15"/>
          <w:szCs w:val="15"/>
        </w:rPr>
        <w:t xml:space="preserve">function pushHist(d){var ge=d.dhtGecerli;hist.t.push(ge?d.sicaklik:null);hist.h.push(ge?d.nem:null);hist.s.push(d.toprakYuzde);</w:t>
      </w:r>
    </w:p>
    <w:p>
      <w:pPr>
        <w:spacing w:line="200" w:lineRule="auto"/>
        <w:ind w:firstLine="0"/>
        <w:jc w:val="left"/>
        <w:contextualSpacing/>
      </w:pPr>
      <w:r>
        <w:rPr>
          <w:rFonts w:ascii="Courier New" w:hAnsi="Courier New" w:cs="Courier New"/>
          <w:sz w:val="15"/>
          <w:szCs w:val="15"/>
        </w:rPr>
        <w:t xml:space="preserve">  if(hist.t.length&gt;HMAX){hist.t.shift();hist.h.shift();hist.s.shift();}}</w:t>
      </w:r>
    </w:p>
    <w:p>
      <w:pPr>
        <w:spacing w:line="200" w:lineRule="auto"/>
        <w:ind w:firstLine="0"/>
        <w:jc w:val="left"/>
        <w:contextualSpacing/>
      </w:pPr>
      <w:r>
        <w:rPr>
          <w:rFonts w:ascii="Courier New" w:hAnsi="Courier New" w:cs="Courier New"/>
          <w:sz w:val="15"/>
          <w:szCs w:val="15"/>
        </w:rPr>
        <w:t xml:space="preserve">function line(c,arr,col,mn,mx,W,H){c.strokeStyle=col;c.lineWidth=2;c.beginPath();var n=arr.length,first=true;</w:t>
      </w:r>
    </w:p>
    <w:p>
      <w:pPr>
        <w:spacing w:line="200" w:lineRule="auto"/>
        <w:ind w:firstLine="0"/>
        <w:jc w:val="left"/>
        <w:contextualSpacing/>
      </w:pPr>
      <w:r>
        <w:rPr>
          <w:rFonts w:ascii="Courier New" w:hAnsi="Courier New" w:cs="Courier New"/>
          <w:sz w:val="15"/>
          <w:szCs w:val="15"/>
        </w:rPr>
        <w:t xml:space="preserve">  for(var i=0;i&lt;n;i++){if(arr[i]==null){first=true;continue;}var x=n&lt;2?0:i/(n-1)*(W-8)+4;var y=H-6-(arr[i]-mn)/(mx-mn||1)*(H-12);</w:t>
      </w:r>
    </w:p>
    <w:p>
      <w:pPr>
        <w:spacing w:line="200" w:lineRule="auto"/>
        <w:ind w:firstLine="0"/>
        <w:jc w:val="left"/>
        <w:contextualSpacing/>
      </w:pPr>
      <w:r>
        <w:rPr>
          <w:rFonts w:ascii="Courier New" w:hAnsi="Courier New" w:cs="Courier New"/>
          <w:sz w:val="15"/>
          <w:szCs w:val="15"/>
        </w:rPr>
        <w:t xml:space="preserve">    if(first){c.moveTo(x,y);first=false;}else c.lineTo(x,y);}c.stroke();}</w:t>
      </w:r>
    </w:p>
    <w:p>
      <w:pPr>
        <w:spacing w:line="200" w:lineRule="auto"/>
        <w:ind w:firstLine="0"/>
        <w:jc w:val="left"/>
        <w:contextualSpacing/>
      </w:pPr>
      <w:r>
        <w:rPr>
          <w:rFonts w:ascii="Courier New" w:hAnsi="Courier New" w:cs="Courier New"/>
          <w:sz w:val="15"/>
          <w:szCs w:val="15"/>
        </w:rPr>
        <w:t xml:space="preserve">function drawChart(){var cv=q('chart');if(!cv)return;var W=cv.clientWidth||600,H=180;cv.width=W;cv.height=H;</w:t>
      </w:r>
    </w:p>
    <w:p>
      <w:pPr>
        <w:spacing w:line="200" w:lineRule="auto"/>
        <w:ind w:firstLine="0"/>
        <w:jc w:val="left"/>
        <w:contextualSpacing/>
      </w:pPr>
      <w:r>
        <w:rPr>
          <w:rFonts w:ascii="Courier New" w:hAnsi="Courier New" w:cs="Courier New"/>
          <w:sz w:val="15"/>
          <w:szCs w:val="15"/>
        </w:rPr>
        <w:t xml:space="preserve">  var c=cv.getContext('2d');var g=getComputedStyle(document.documentElement).getPropertyValue('--ln');</w:t>
      </w:r>
    </w:p>
    <w:p>
      <w:pPr>
        <w:spacing w:line="200" w:lineRule="auto"/>
        <w:ind w:firstLine="0"/>
        <w:jc w:val="left"/>
        <w:contextualSpacing/>
      </w:pPr>
      <w:r>
        <w:rPr>
          <w:rFonts w:ascii="Courier New" w:hAnsi="Courier New" w:cs="Courier New"/>
          <w:sz w:val="15"/>
          <w:szCs w:val="15"/>
        </w:rPr>
        <w:t xml:space="preserve">  c.clearRect(0,0,W,H);c.strokeStyle=g;c.lineWidth=1;for(var k=1;k&lt;4;k++){var y=k/4*H;c.beginPath();c.moveTo(0,y);c.lineTo(W,y);c.stroke();}</w:t>
      </w:r>
    </w:p>
    <w:p>
      <w:pPr>
        <w:spacing w:line="200" w:lineRule="auto"/>
        <w:ind w:firstLine="0"/>
        <w:jc w:val="left"/>
        <w:contextualSpacing/>
      </w:pPr>
      <w:r>
        <w:rPr>
          <w:rFonts w:ascii="Courier New" w:hAnsi="Courier New" w:cs="Courier New"/>
          <w:sz w:val="15"/>
          <w:szCs w:val="15"/>
        </w:rPr>
        <w:t xml:space="preserve">  line(c,hist.t,'#ff7a45',0,50,W,H);line(c,hist.h,'#43a3ff',0,100,W,H);line(c,hist.s,'#43d17a',0,100,W,H);}</w:t>
      </w:r>
    </w:p>
    <w:p>
      <w:pPr>
        <w:spacing w:line="200" w:lineRule="auto"/>
        <w:ind w:firstLine="0"/>
        <w:jc w:val="left"/>
        <w:contextualSpacing/>
      </w:pPr>
      <w:r>
        <w:rPr>
          <w:rFonts w:ascii="Courier New" w:hAnsi="Courier New" w:cs="Courier New"/>
          <w:sz w:val="15"/>
          <w:szCs w:val="15"/>
        </w:rPr>
        <w:t xml:space="preserve">// Öneri motoru: Condition Ranges (bitki ideal aralığı) + History trend + bitki</w:t>
      </w:r>
    </w:p>
    <w:p>
      <w:pPr>
        <w:spacing w:line="200" w:lineRule="auto"/>
        <w:ind w:firstLine="0"/>
        <w:jc w:val="left"/>
        <w:contextualSpacing/>
      </w:pPr>
      <w:r>
        <w:rPr>
          <w:rFonts w:ascii="Courier New" w:hAnsi="Courier New" w:cs="Courier New"/>
          <w:sz w:val="15"/>
          <w:szCs w:val="15"/>
        </w:rPr>
        <w:t xml:space="preserve">// bilgi tabanı bayraklarının BİRLEŞİMİnden özgün, kombinasyona özel tavsiyeler.</w:t>
      </w:r>
    </w:p>
    <w:p>
      <w:pPr>
        <w:spacing w:line="200" w:lineRule="auto"/>
        <w:ind w:firstLine="0"/>
        <w:jc w:val="left"/>
        <w:contextualSpacing/>
      </w:pPr>
      <w:r>
        <w:rPr>
          <w:rFonts w:ascii="Courier New" w:hAnsi="Courier New" w:cs="Courier New"/>
          <w:sz w:val="15"/>
          <w:szCs w:val="15"/>
        </w:rPr>
        <w:t xml:space="preserve">function insights(d){var P=etkinBitki(),f=P.f||{},out=[];</w:t>
      </w:r>
    </w:p>
    <w:p>
      <w:pPr>
        <w:spacing w:line="200" w:lineRule="auto"/>
        <w:ind w:firstLine="0"/>
        <w:jc w:val="left"/>
        <w:contextualSpacing/>
      </w:pPr>
      <w:r>
        <w:rPr>
          <w:rFonts w:ascii="Courier New" w:hAnsi="Courier New" w:cs="Courier New"/>
          <w:sz w:val="15"/>
          <w:szCs w:val="15"/>
        </w:rPr>
        <w:t xml:space="preserve">  if(d.alarm)out.push(['&amp;#9888;','High-temperature alarm — ventilation active. Check greenhouse cooling.']);</w:t>
      </w:r>
    </w:p>
    <w:p>
      <w:pPr>
        <w:spacing w:line="200" w:lineRule="auto"/>
        <w:ind w:firstLine="0"/>
        <w:jc w:val="left"/>
        <w:contextualSpacing/>
      </w:pPr>
      <w:r>
        <w:rPr>
          <w:rFonts w:ascii="Courier New" w:hAnsi="Courier New" w:cs="Courier New"/>
          <w:sz w:val="15"/>
          <w:szCs w:val="15"/>
        </w:rPr>
        <w:t xml:space="preserve">  if(!d.dhtGecerli)out.push(['&amp;#9888;','Temperature/humidity sensor fault — readings unavailable.']);</w:t>
      </w:r>
    </w:p>
    <w:p>
      <w:pPr>
        <w:spacing w:line="200" w:lineRule="auto"/>
        <w:ind w:firstLine="0"/>
        <w:jc w:val="left"/>
        <w:contextualSpacing/>
      </w:pPr>
      <w:r>
        <w:rPr>
          <w:rFonts w:ascii="Courier New" w:hAnsi="Courier New" w:cs="Courier New"/>
          <w:sz w:val="15"/>
          <w:szCs w:val="15"/>
        </w:rPr>
        <w:t xml:space="preserve">  // Bitkiye özel aralık kontrolleri</w:t>
      </w:r>
    </w:p>
    <w:p>
      <w:pPr>
        <w:spacing w:line="200" w:lineRule="auto"/>
        <w:ind w:firstLine="0"/>
        <w:jc w:val="left"/>
        <w:contextualSpacing/>
      </w:pPr>
      <w:r>
        <w:rPr>
          <w:rFonts w:ascii="Courier New" w:hAnsi="Courier New" w:cs="Courier New"/>
          <w:sz w:val="15"/>
          <w:szCs w:val="15"/>
        </w:rPr>
        <w:t xml:space="preserve">  function rng(v,r,unit,lbl,lo,hi){if(v&lt;r[0])out.push(['&amp;#9660;',lbl+' '+v+unit+' is below '+P.name+' ideal '+r[0]+'-'+r[1]+unit+'. '+lo]);else if(v&gt;r[1])out.push(['&amp;#9650;',lbl+' '+v+unit+' is above '+P.name+' ideal '+r[0]+'-'+r[1]+unit+'. '+hi]);}</w:t>
      </w:r>
    </w:p>
    <w:p>
      <w:pPr>
        <w:spacing w:line="200" w:lineRule="auto"/>
        <w:ind w:firstLine="0"/>
        <w:jc w:val="left"/>
        <w:contextualSpacing/>
      </w:pPr>
      <w:r>
        <w:rPr>
          <w:rFonts w:ascii="Courier New" w:hAnsi="Courier New" w:cs="Courier New"/>
          <w:sz w:val="15"/>
          <w:szCs w:val="15"/>
        </w:rPr>
        <w:t xml:space="preserve">  if(d.dhtGecerli){rng(Math.round(d.sicaklik),P.t,'°C','Temperature','Add warmth or cut ventilation.','Increase ventilation or shade.');rng(Math.round(d.nem),P.h,'%','Humidity','Mist or reduce airflow.','Ventilate to lower humidity.');}</w:t>
      </w:r>
    </w:p>
    <w:p>
      <w:pPr>
        <w:spacing w:line="200" w:lineRule="auto"/>
        <w:ind w:firstLine="0"/>
        <w:jc w:val="left"/>
        <w:contextualSpacing/>
      </w:pPr>
      <w:r>
        <w:rPr>
          <w:rFonts w:ascii="Courier New" w:hAnsi="Courier New" w:cs="Courier New"/>
          <w:sz w:val="15"/>
          <w:szCs w:val="15"/>
        </w:rPr>
        <w:t xml:space="preserve">  rng(d.toprakYuzde,P.s,'%','Soil moisture','Water now.','Ease off watering — root-rot risk.');</w:t>
      </w:r>
    </w:p>
    <w:p>
      <w:pPr>
        <w:spacing w:line="200" w:lineRule="auto"/>
        <w:ind w:firstLine="0"/>
        <w:jc w:val="left"/>
        <w:contextualSpacing/>
      </w:pPr>
      <w:r>
        <w:rPr>
          <w:rFonts w:ascii="Courier New" w:hAnsi="Courier New" w:cs="Courier New"/>
          <w:sz w:val="15"/>
          <w:szCs w:val="15"/>
        </w:rPr>
        <w:t xml:space="preserve">  rng(d.isikYuzde,P.l,'%','Light','Add grow light.','Provide shade.');</w:t>
      </w:r>
    </w:p>
    <w:p>
      <w:pPr>
        <w:spacing w:line="200" w:lineRule="auto"/>
        <w:ind w:firstLine="0"/>
        <w:jc w:val="left"/>
        <w:contextualSpacing/>
      </w:pPr>
      <w:r>
        <w:rPr>
          <w:rFonts w:ascii="Courier New" w:hAnsi="Courier New" w:cs="Courier New"/>
          <w:sz w:val="15"/>
          <w:szCs w:val="15"/>
        </w:rPr>
        <w:t xml:space="preserve">  // Kombinasyon + trend -&gt; bitkiye özgü öneriler</w:t>
      </w:r>
    </w:p>
    <w:p>
      <w:pPr>
        <w:spacing w:line="200" w:lineRule="auto"/>
        <w:ind w:firstLine="0"/>
        <w:jc w:val="left"/>
        <w:contextualSpacing/>
      </w:pPr>
      <w:r>
        <w:rPr>
          <w:rFonts w:ascii="Courier New" w:hAnsi="Courier New" w:cs="Courier New"/>
          <w:sz w:val="15"/>
          <w:szCs w:val="15"/>
        </w:rPr>
        <w:t xml:space="preserve">  var tT=trend(hist.t),sT=trend(hist.s);</w:t>
      </w:r>
    </w:p>
    <w:p>
      <w:pPr>
        <w:spacing w:line="200" w:lineRule="auto"/>
        <w:ind w:firstLine="0"/>
        <w:jc w:val="left"/>
        <w:contextualSpacing/>
      </w:pPr>
      <w:r>
        <w:rPr>
          <w:rFonts w:ascii="Courier New" w:hAnsi="Courier New" w:cs="Courier New"/>
          <w:sz w:val="15"/>
          <w:szCs w:val="15"/>
        </w:rPr>
        <w:t xml:space="preserve">  if(f.humid&amp;&amp;d.dhtGecerli&amp;&amp;d.nem&gt;P.h[1]&amp;&amp;d.sicaklik&gt;=(P.t[0]+P.t[1])/2)out.push(['&amp;#9888;','Warm + humid air raises fungal-disease risk for '+P.name+'. Boost airflow and keep foliage dry.']);</w:t>
      </w:r>
    </w:p>
    <w:p>
      <w:pPr>
        <w:spacing w:line="200" w:lineRule="auto"/>
        <w:ind w:firstLine="0"/>
        <w:jc w:val="left"/>
        <w:contextualSpacing/>
      </w:pPr>
      <w:r>
        <w:rPr>
          <w:rFonts w:ascii="Courier New" w:hAnsi="Courier New" w:cs="Courier New"/>
          <w:sz w:val="15"/>
          <w:szCs w:val="15"/>
        </w:rPr>
        <w:t xml:space="preserve">  if(f.cool&amp;&amp;d.dhtGecerli&amp;&amp;d.sicaklik&gt;P.t[1])out.push(['&amp;#9888;',P.name+' is a cool-season crop — sustained heat triggers bolting. Ventilate or shade now.']);</w:t>
      </w:r>
    </w:p>
    <w:p>
      <w:pPr>
        <w:spacing w:line="200" w:lineRule="auto"/>
        <w:ind w:firstLine="0"/>
        <w:jc w:val="left"/>
        <w:contextualSpacing/>
      </w:pPr>
      <w:r>
        <w:rPr>
          <w:rFonts w:ascii="Courier New" w:hAnsi="Courier New" w:cs="Courier New"/>
          <w:sz w:val="15"/>
          <w:szCs w:val="15"/>
        </w:rPr>
        <w:t xml:space="preserve">  if(f.warm&amp;&amp;d.dhtGecerli&amp;&amp;d.sicaklik&lt;P.t[0])out.push(['&amp;#10052;',P.name+' prefers warmth — current temperature is too low; add heat or reduce venting.']);</w:t>
      </w:r>
    </w:p>
    <w:p>
      <w:pPr>
        <w:spacing w:line="200" w:lineRule="auto"/>
        <w:ind w:firstLine="0"/>
        <w:jc w:val="left"/>
        <w:contextualSpacing/>
      </w:pPr>
      <w:r>
        <w:rPr>
          <w:rFonts w:ascii="Courier New" w:hAnsi="Courier New" w:cs="Courier New"/>
          <w:sz w:val="15"/>
          <w:szCs w:val="15"/>
        </w:rPr>
        <w:t xml:space="preserve">  if(f.light&amp;&amp;d.isikYuzde&lt;P.l[0])out.push(['&amp;#128161;',P.name+' is light-hungry; set the strip LED to manual and raise brightness.']);</w:t>
      </w:r>
    </w:p>
    <w:p>
      <w:pPr>
        <w:spacing w:line="200" w:lineRule="auto"/>
        <w:ind w:firstLine="0"/>
        <w:jc w:val="left"/>
        <w:contextualSpacing/>
      </w:pPr>
      <w:r>
        <w:rPr>
          <w:rFonts w:ascii="Courier New" w:hAnsi="Courier New" w:cs="Courier New"/>
          <w:sz w:val="15"/>
          <w:szCs w:val="15"/>
        </w:rPr>
        <w:t xml:space="preserve">  if(f.thirsty&amp;&amp;sT&lt;-3)out.push(['&amp;#128167;','Soil is drying quickly and '+P.name+' prefers steady moisture — add a watering schedule soon.']);</w:t>
      </w:r>
    </w:p>
    <w:p>
      <w:pPr>
        <w:spacing w:line="200" w:lineRule="auto"/>
        <w:ind w:firstLine="0"/>
        <w:jc w:val="left"/>
        <w:contextualSpacing/>
      </w:pPr>
      <w:r>
        <w:rPr>
          <w:rFonts w:ascii="Courier New" w:hAnsi="Courier New" w:cs="Courier New"/>
          <w:sz w:val="15"/>
          <w:szCs w:val="15"/>
        </w:rPr>
        <w:t xml:space="preserve">  if(tT&gt;3&amp;&amp;d.dhtGecerli&amp;&amp;d.sicaklik&gt;P.t[1]-2)out.push(['&amp;#127777;','Temperature is climbing toward '+P.name+" upper limit — pre-emptive ventilation advised."]);</w:t>
      </w:r>
    </w:p>
    <w:p>
      <w:pPr>
        <w:spacing w:line="200" w:lineRule="auto"/>
        <w:ind w:firstLine="0"/>
        <w:jc w:val="left"/>
        <w:contextualSpacing/>
      </w:pPr>
      <w:r>
        <w:rPr>
          <w:rFonts w:ascii="Courier New" w:hAnsi="Courier New" w:cs="Courier New"/>
          <w:sz w:val="15"/>
          <w:szCs w:val="15"/>
        </w:rPr>
        <w:t xml:space="preserve">  // VPD (hava stresi) + gündüz/gece</w:t>
      </w:r>
    </w:p>
    <w:p>
      <w:pPr>
        <w:spacing w:line="200" w:lineRule="auto"/>
        <w:ind w:firstLine="0"/>
        <w:jc w:val="left"/>
        <w:contextualSpacing/>
      </w:pPr>
      <w:r>
        <w:rPr>
          <w:rFonts w:ascii="Courier New" w:hAnsi="Courier New" w:cs="Courier New"/>
          <w:sz w:val="15"/>
          <w:szCs w:val="15"/>
        </w:rPr>
        <w:t xml:space="preserve">  if(d.dhtGecerli){var vp=d.vpd||0;</w:t>
      </w:r>
    </w:p>
    <w:p>
      <w:pPr>
        <w:spacing w:line="200" w:lineRule="auto"/>
        <w:ind w:firstLine="0"/>
        <w:jc w:val="left"/>
        <w:contextualSpacing/>
      </w:pPr>
      <w:r>
        <w:rPr>
          <w:rFonts w:ascii="Courier New" w:hAnsi="Courier New" w:cs="Courier New"/>
          <w:sz w:val="15"/>
          <w:szCs w:val="15"/>
        </w:rPr>
        <w:t xml:space="preserve">    if(vp&gt;1.6)out.push(['&amp;#9888;','VPD '+vp.toFixed(2)+' kPa — air too dry (transpiration stress). No humidifier in hardware: mist manually or reduce ventilation.']);</w:t>
      </w:r>
    </w:p>
    <w:p>
      <w:pPr>
        <w:spacing w:line="200" w:lineRule="auto"/>
        <w:ind w:firstLine="0"/>
        <w:jc w:val="left"/>
        <w:contextualSpacing/>
      </w:pPr>
      <w:r>
        <w:rPr>
          <w:rFonts w:ascii="Courier New" w:hAnsi="Courier New" w:cs="Courier New"/>
          <w:sz w:val="15"/>
          <w:szCs w:val="15"/>
        </w:rPr>
        <w:t xml:space="preserve">    else if(vp&gt;0&amp;&amp;vp&lt;0.5)out.push(['&amp;#128167;','VPD '+vp.toFixed(2)+' kPa — air too humid (fungal risk). Increase ventilation.']);}</w:t>
      </w:r>
    </w:p>
    <w:p>
      <w:pPr>
        <w:spacing w:line="200" w:lineRule="auto"/>
        <w:ind w:firstLine="0"/>
        <w:jc w:val="left"/>
        <w:contextualSpacing/>
      </w:pPr>
      <w:r>
        <w:rPr>
          <w:rFonts w:ascii="Courier New" w:hAnsi="Courier New" w:cs="Courier New"/>
          <w:sz w:val="15"/>
          <w:szCs w:val="15"/>
        </w:rPr>
        <w:t xml:space="preserve">  if(d.gece)out.push(['&amp;#127769;','Night mode: grow light off and cooler target — plants resting.']);</w:t>
      </w:r>
    </w:p>
    <w:p>
      <w:pPr>
        <w:spacing w:line="200" w:lineRule="auto"/>
        <w:ind w:firstLine="0"/>
        <w:jc w:val="left"/>
        <w:contextualSpacing/>
      </w:pPr>
      <w:r>
        <w:rPr>
          <w:rFonts w:ascii="Courier New" w:hAnsi="Courier New" w:cs="Courier New"/>
          <w:sz w:val="15"/>
          <w:szCs w:val="15"/>
        </w:rPr>
        <w:t xml:space="preserve">  if(!out.length)out.push(['&amp;#9989;','All conditions are within ideal range for '+P.name+' (auto mode holding the band).']);</w:t>
      </w:r>
    </w:p>
    <w:p>
      <w:pPr>
        <w:spacing w:line="200" w:lineRule="auto"/>
        <w:ind w:firstLine="0"/>
        <w:jc w:val="left"/>
        <w:contextualSpacing/>
      </w:pPr>
      <w:r>
        <w:rPr>
          <w:rFonts w:ascii="Courier New" w:hAnsi="Courier New" w:cs="Courier New"/>
          <w:sz w:val="15"/>
          <w:szCs w:val="15"/>
        </w:rPr>
        <w:t xml:space="preserve">  var u=q('ins');u.innerHTML='';out.forEach(function(o){var li=document.createElement('li');li.className='ins';</w:t>
      </w:r>
    </w:p>
    <w:p>
      <w:pPr>
        <w:spacing w:line="200" w:lineRule="auto"/>
        <w:ind w:firstLine="0"/>
        <w:jc w:val="left"/>
        <w:contextualSpacing/>
      </w:pPr>
      <w:r>
        <w:rPr>
          <w:rFonts w:ascii="Courier New" w:hAnsi="Courier New" w:cs="Courier New"/>
          <w:sz w:val="15"/>
          <w:szCs w:val="15"/>
        </w:rPr>
        <w:t xml:space="preserve">    li.innerHTML='&lt;span&gt;'+o[0]+'&lt;/span&gt;&lt;span&gt;'+o[1]+'&lt;/span&gt;';u.appendChild(li);});}</w:t>
      </w:r>
    </w:p>
    <w:p>
      <w:pPr>
        <w:spacing w:line="200" w:lineRule="auto"/>
        <w:ind w:firstLine="0"/>
        <w:jc w:val="left"/>
        <w:contextualSpacing/>
      </w:pPr>
      <w:r>
        <w:rPr>
          <w:rFonts w:ascii="Courier New" w:hAnsi="Courier New" w:cs="Courier New"/>
          <w:sz w:val="15"/>
          <w:szCs w:val="15"/>
        </w:rPr>
        <w:t xml:space="preserve">function gauge(name,val,mn,mx,lo,hi,unit){</w:t>
      </w:r>
    </w:p>
    <w:p>
      <w:pPr>
        <w:spacing w:line="200" w:lineRule="auto"/>
        <w:ind w:firstLine="0"/>
        <w:jc w:val="left"/>
        <w:contextualSpacing/>
      </w:pPr>
      <w:r>
        <w:rPr>
          <w:rFonts w:ascii="Courier New" w:hAnsi="Courier New" w:cs="Courier New"/>
          <w:sz w:val="15"/>
          <w:szCs w:val="15"/>
        </w:rPr>
        <w:t xml:space="preserve">  var v=Number(val);var p=Math.max(0,Math.min(100,(v-mn)/(mx-mn)*100));</w:t>
      </w:r>
    </w:p>
    <w:p>
      <w:pPr>
        <w:spacing w:line="200" w:lineRule="auto"/>
        <w:ind w:firstLine="0"/>
        <w:jc w:val="left"/>
        <w:contextualSpacing/>
      </w:pPr>
      <w:r>
        <w:rPr>
          <w:rFonts w:ascii="Courier New" w:hAnsi="Courier New" w:cs="Courier New"/>
          <w:sz w:val="15"/>
          <w:szCs w:val="15"/>
        </w:rPr>
        <w:t xml:space="preserve">  var bl=(lo-mn)/(mx-mn)*100,bw=(hi-lo)/(mx-mn)*100;var ok=v&gt;=lo&amp;&amp;v&lt;=hi;var tag=ok?'OK':(v&lt;lo?'low':'high');</w:t>
      </w:r>
    </w:p>
    <w:p>
      <w:pPr>
        <w:spacing w:line="200" w:lineRule="auto"/>
        <w:ind w:firstLine="0"/>
        <w:jc w:val="left"/>
        <w:contextualSpacing/>
      </w:pPr>
      <w:r>
        <w:rPr>
          <w:rFonts w:ascii="Courier New" w:hAnsi="Courier New" w:cs="Courier New"/>
          <w:sz w:val="15"/>
          <w:szCs w:val="15"/>
        </w:rPr>
        <w:t xml:space="preserve">  return '&lt;div style="margin:12px 0"&gt;&lt;div style="display:flex;justify-content:space-between;font-size:13px"&gt;&lt;span&gt;'+name+'&lt;/span&gt;&lt;span style="font-weight:700;color:'+(ok?'var(--ac)':'var(--dg)')+'"&gt;'+val+unit+' · '+tag+'&lt;/span&gt;&lt;/div&gt;&lt;div style="position:relative;height:12px;background:var(--ln);border-radius:6px;margin-top:5px"&gt;&lt;div style="position:absolute;left:'+bl+'%;width:'+bw+'%;top:0;bottom:0;background:rgba(67,209,122,.35);border-radius:6px"&gt;&lt;/div&gt;&lt;div style="position:absolute;left:'+p+'%;top:-4px;width:4px;height:20px;background:var(--tx);border-radius:2px;transform:translateX(-2px)"&gt;&lt;/div&gt;&lt;/div&gt;&lt;/div&gt;';</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function renderRanges(d){var P=etkinBitki();var h='';</w:t>
      </w:r>
    </w:p>
    <w:p>
      <w:pPr>
        <w:spacing w:line="200" w:lineRule="auto"/>
        <w:ind w:firstLine="0"/>
        <w:jc w:val="left"/>
        <w:contextualSpacing/>
      </w:pPr>
      <w:r>
        <w:rPr>
          <w:rFonts w:ascii="Courier New" w:hAnsi="Courier New" w:cs="Courier New"/>
          <w:sz w:val="15"/>
          <w:szCs w:val="15"/>
        </w:rPr>
        <w:t xml:space="preserve">  if(d.dhtGecerli){h+=gauge('Temperature',d.sicaklik.toFixed(1),0,50,P.t[0],P.t[1],' °C');h+=gauge('Humidity',Math.round(d.nem),0,100,P.h[0],P.h[1],'%');}</w:t>
      </w:r>
    </w:p>
    <w:p>
      <w:pPr>
        <w:spacing w:line="200" w:lineRule="auto"/>
        <w:ind w:firstLine="0"/>
        <w:jc w:val="left"/>
        <w:contextualSpacing/>
      </w:pPr>
      <w:r>
        <w:rPr>
          <w:rFonts w:ascii="Courier New" w:hAnsi="Courier New" w:cs="Courier New"/>
          <w:sz w:val="15"/>
          <w:szCs w:val="15"/>
        </w:rPr>
        <w:t xml:space="preserve">  h+=gauge('Soil Moisture',d.toprakYuzde,0,100,P.s[0],P.s[1],'%');h+=gauge('Light',d.isikYuzde,0,100,P.l[0],P.l[1],'%');</w:t>
      </w:r>
    </w:p>
    <w:p>
      <w:pPr>
        <w:spacing w:line="200" w:lineRule="auto"/>
        <w:ind w:firstLine="0"/>
        <w:jc w:val="left"/>
        <w:contextualSpacing/>
      </w:pPr>
      <w:r>
        <w:rPr>
          <w:rFonts w:ascii="Courier New" w:hAnsi="Courier New" w:cs="Courier New"/>
          <w:sz w:val="15"/>
          <w:szCs w:val="15"/>
        </w:rPr>
        <w:t xml:space="preserve">  h+='&lt;div class="note"&gt;Ideal ranges for &lt;b&gt;'+P.name+'&lt;/b&gt; · '+evreAdi()+' · '+mevsimAdi()+'. '+P.tip+'&lt;/div&gt;';q('ranges').innerHTML=h;}</w:t>
      </w:r>
    </w:p>
    <w:p>
      <w:pPr>
        <w:spacing w:line="200" w:lineRule="auto"/>
        <w:ind w:firstLine="0"/>
        <w:jc w:val="left"/>
        <w:contextualSpacing/>
      </w:pPr>
      <w:r>
        <w:rPr>
          <w:rFonts w:ascii="Courier New" w:hAnsi="Courier New" w:cs="Courier New"/>
          <w:sz w:val="15"/>
          <w:szCs w:val="15"/>
        </w:rPr>
        <w:t xml:space="preserve">function ring(name,pct){return '&lt;div style="text-align:center"&gt;&lt;div style="width:72px;height:72px;border-radius:50%;background:conic-gradient(var(--ac) '+pct+'%,var(--ln) 0)"&gt;&lt;div style="position:relative;top:10px;left:10px;width:52px;height:52px;border-radius:50%;background:var(--card);display:flex;align-items:center;justify-content:center;font-weight:700"&gt;'+pct+'%&lt;/div&gt;&lt;/div&gt;&lt;div style="font-size:12px;color:var(--mut);margin-top:4px"&gt;'+name+'&lt;/div&gt;&lt;/div&gt;';}</w:t>
      </w:r>
    </w:p>
    <w:p>
      <w:pPr>
        <w:spacing w:line="200" w:lineRule="auto"/>
        <w:ind w:firstLine="0"/>
        <w:jc w:val="left"/>
        <w:contextualSpacing/>
      </w:pPr>
      <w:r>
        <w:rPr>
          <w:rFonts w:ascii="Courier New" w:hAnsi="Courier New" w:cs="Courier New"/>
          <w:sz w:val="15"/>
          <w:szCs w:val="15"/>
        </w:rPr>
        <w:t xml:space="preserve">function nextWatering(saat){</w:t>
      </w:r>
    </w:p>
    <w:p>
      <w:pPr>
        <w:spacing w:line="200" w:lineRule="auto"/>
        <w:ind w:firstLine="0"/>
        <w:jc w:val="left"/>
        <w:contextualSpacing/>
      </w:pPr>
      <w:r>
        <w:rPr>
          <w:rFonts w:ascii="Courier New" w:hAnsi="Courier New" w:cs="Courier New"/>
          <w:sz w:val="15"/>
          <w:szCs w:val="15"/>
        </w:rPr>
        <w:t xml:space="preserve">  if(!planList.length||!saat||saat.charAt(0)=='-')return '—';</w:t>
      </w:r>
    </w:p>
    <w:p>
      <w:pPr>
        <w:spacing w:line="200" w:lineRule="auto"/>
        <w:ind w:firstLine="0"/>
        <w:jc w:val="left"/>
        <w:contextualSpacing/>
      </w:pPr>
      <w:r>
        <w:rPr>
          <w:rFonts w:ascii="Courier New" w:hAnsi="Courier New" w:cs="Courier New"/>
          <w:sz w:val="15"/>
          <w:szCs w:val="15"/>
        </w:rPr>
        <w:t xml:space="preserve">  var p=saat.split(':');var now=parseInt(p[0])*60+parseInt(p[1]);var best=1e9,bt='';</w:t>
      </w:r>
    </w:p>
    <w:p>
      <w:pPr>
        <w:spacing w:line="200" w:lineRule="auto"/>
        <w:ind w:firstLine="0"/>
        <w:jc w:val="left"/>
        <w:contextualSpacing/>
      </w:pPr>
      <w:r>
        <w:rPr>
          <w:rFonts w:ascii="Courier New" w:hAnsi="Courier New" w:cs="Courier New"/>
          <w:sz w:val="15"/>
          <w:szCs w:val="15"/>
        </w:rPr>
        <w:t xml:space="preserve">  planList.forEach(function(z){var sm=z.saat*60+z.dakika;var df=(sm-now+1440)%1440;if(df&lt;best){best=df;bt=('0'+z.saat).slice(-2)+':'+('0'+z.dakika).slice(-2);}});</w:t>
      </w:r>
    </w:p>
    <w:p>
      <w:pPr>
        <w:spacing w:line="200" w:lineRule="auto"/>
        <w:ind w:firstLine="0"/>
        <w:jc w:val="left"/>
        <w:contextualSpacing/>
      </w:pPr>
      <w:r>
        <w:rPr>
          <w:rFonts w:ascii="Courier New" w:hAnsi="Courier New" w:cs="Courier New"/>
          <w:sz w:val="15"/>
          <w:szCs w:val="15"/>
        </w:rPr>
        <w:t xml:space="preserve">  return bt+' (in '+Math.floor(best/60)+'h '+(best%60)+'m)';}</w:t>
      </w:r>
    </w:p>
    <w:p>
      <w:pPr>
        <w:spacing w:line="200" w:lineRule="auto"/>
        <w:ind w:firstLine="0"/>
        <w:jc w:val="left"/>
        <w:contextualSpacing/>
      </w:pPr>
      <w:r>
        <w:rPr>
          <w:rFonts w:ascii="Courier New" w:hAnsi="Courier New" w:cs="Courier New"/>
          <w:sz w:val="15"/>
          <w:szCs w:val="15"/>
        </w:rPr>
        <w:t xml:space="preserve">function renderTS(k){var t=q('ts');</w:t>
      </w:r>
    </w:p>
    <w:p>
      <w:pPr>
        <w:spacing w:line="200" w:lineRule="auto"/>
        <w:ind w:firstLine="0"/>
        <w:jc w:val="left"/>
        <w:contextualSpacing/>
      </w:pPr>
      <w:r>
        <w:rPr>
          <w:rFonts w:ascii="Courier New" w:hAnsi="Courier New" w:cs="Courier New"/>
          <w:sz w:val="15"/>
          <w:szCs w:val="15"/>
        </w:rPr>
        <w:t xml:space="preserve">  if(!k||k=='THINGSPEAK_CHANNEL_ID'||k=='kanal_id'||k=='KANAL_ID'){t.innerHTML='&lt;div class="note" style="grid-column:1/-1"&gt;Set a public ThingSpeak channel to see history charts.&lt;/div&gt;';return;}</w:t>
      </w:r>
    </w:p>
    <w:p>
      <w:pPr>
        <w:spacing w:line="200" w:lineRule="auto"/>
        <w:ind w:firstLine="0"/>
        <w:jc w:val="left"/>
        <w:contextualSpacing/>
      </w:pPr>
      <w:r>
        <w:rPr>
          <w:rFonts w:ascii="Courier New" w:hAnsi="Courier New" w:cs="Courier New"/>
          <w:sz w:val="15"/>
          <w:szCs w:val="15"/>
        </w:rPr>
        <w:t xml:space="preserve">  if(t.getAttribute('data-k')==k)return;t.setAttribute('data-k',k);   // iframe'leri bir kez kur</w:t>
      </w:r>
    </w:p>
    <w:p>
      <w:pPr>
        <w:spacing w:line="200" w:lineRule="auto"/>
        <w:ind w:firstLine="0"/>
        <w:jc w:val="left"/>
        <w:contextualSpacing/>
      </w:pPr>
      <w:r>
        <w:rPr>
          <w:rFonts w:ascii="Courier New" w:hAnsi="Courier New" w:cs="Courier New"/>
          <w:sz w:val="15"/>
          <w:szCs w:val="15"/>
        </w:rPr>
        <w:t xml:space="preserve">  var f=[[1,'Temperature','d62020'],[2,'Humidity','1f6feb'],[3,'Soil','2ea043'],[4,'Light','e3b341']];</w:t>
      </w:r>
    </w:p>
    <w:p>
      <w:pPr>
        <w:spacing w:line="200" w:lineRule="auto"/>
        <w:ind w:firstLine="0"/>
        <w:jc w:val="left"/>
        <w:contextualSpacing/>
      </w:pPr>
      <w:r>
        <w:rPr>
          <w:rFonts w:ascii="Courier New" w:hAnsi="Courier New" w:cs="Courier New"/>
          <w:sz w:val="15"/>
          <w:szCs w:val="15"/>
        </w:rPr>
        <w:t xml:space="preserve">  t.innerHTML=f.map(function(x){return '&lt;iframe title="'+x[1]+'" loading="lazy" style="border:1px solid var(--ln);border-radius:8px;width:100%;height:160px" src="https://thingspeak.com/channels/'+k+'/charts/'+x[0]+'?bgcolor=%23ffffff&amp;color=%23'+x[2]+'&amp;dynamic=true&amp;days=1&amp;results=60&amp;type=line&amp;title='+encodeURIComponent(x[1])+'&amp;xaxis=Time&amp;yaxis="&gt;&lt;/iframe&gt;';}).join('');}</w:t>
      </w:r>
    </w:p>
    <w:p>
      <w:pPr>
        <w:spacing w:line="200" w:lineRule="auto"/>
        <w:ind w:firstLine="0"/>
        <w:jc w:val="left"/>
        <w:contextualSpacing/>
      </w:pPr>
      <w:r>
        <w:rPr>
          <w:rFonts w:ascii="Courier New" w:hAnsi="Courier New" w:cs="Courier New"/>
          <w:sz w:val="15"/>
          <w:szCs w:val="15"/>
        </w:rPr>
        <w:t xml:space="preserve">function renderActivity(d){var n=acc.n||1;</w:t>
      </w:r>
    </w:p>
    <w:p>
      <w:pPr>
        <w:spacing w:line="200" w:lineRule="auto"/>
        <w:ind w:firstLine="0"/>
        <w:jc w:val="left"/>
        <w:contextualSpacing/>
      </w:pPr>
      <w:r>
        <w:rPr>
          <w:rFonts w:ascii="Courier New" w:hAnsi="Courier New" w:cs="Courier New"/>
          <w:sz w:val="15"/>
          <w:szCs w:val="15"/>
        </w:rPr>
        <w:t xml:space="preserve">  var html=ring('Fan',Math.round(acc.fan/n*100))+ring('LED',Math.round(acc.led/n*100))+ring('Pump',Math.round(acc.pump/n*100));</w:t>
      </w:r>
    </w:p>
    <w:p>
      <w:pPr>
        <w:spacing w:line="200" w:lineRule="auto"/>
        <w:ind w:firstLine="0"/>
        <w:jc w:val="left"/>
        <w:contextualSpacing/>
      </w:pPr>
      <w:r>
        <w:rPr>
          <w:rFonts w:ascii="Courier New" w:hAnsi="Courier New" w:cs="Courier New"/>
          <w:sz w:val="15"/>
          <w:szCs w:val="15"/>
        </w:rPr>
        <w:t xml:space="preserve">  var vpd=(d.vpd||0).toFixed(2);</w:t>
      </w:r>
    </w:p>
    <w:p>
      <w:pPr>
        <w:spacing w:line="200" w:lineRule="auto"/>
        <w:ind w:firstLine="0"/>
        <w:jc w:val="left"/>
        <w:contextualSpacing/>
      </w:pPr>
      <w:r>
        <w:rPr>
          <w:rFonts w:ascii="Courier New" w:hAnsi="Courier New" w:cs="Courier New"/>
          <w:sz w:val="15"/>
          <w:szCs w:val="15"/>
        </w:rPr>
        <w:t xml:space="preserve">  html+='&lt;div style="flex:1;min-width:150px"&gt;'</w:t>
      </w:r>
    </w:p>
    <w:p>
      <w:pPr>
        <w:spacing w:line="200" w:lineRule="auto"/>
        <w:ind w:firstLine="0"/>
        <w:jc w:val="left"/>
        <w:contextualSpacing/>
      </w:pPr>
      <w:r>
        <w:rPr>
          <w:rFonts w:ascii="Courier New" w:hAnsi="Courier New" w:cs="Courier New"/>
          <w:sz w:val="15"/>
          <w:szCs w:val="15"/>
        </w:rPr>
        <w:t xml:space="preserve">    +'&lt;div style="font-size:13px;color:var(--mut)"&gt;Next watering&lt;/div&gt;&lt;div style="font-size:19px;font-weight:700;color:var(--ac)"&gt;'+nextWatering(d.saat)+'&lt;/div&gt;'</w:t>
      </w:r>
    </w:p>
    <w:p>
      <w:pPr>
        <w:spacing w:line="200" w:lineRule="auto"/>
        <w:ind w:firstLine="0"/>
        <w:jc w:val="left"/>
        <w:contextualSpacing/>
      </w:pPr>
      <w:r>
        <w:rPr>
          <w:rFonts w:ascii="Courier New" w:hAnsi="Courier New" w:cs="Courier New"/>
          <w:sz w:val="15"/>
          <w:szCs w:val="15"/>
        </w:rPr>
        <w:t xml:space="preserve">    +'&lt;div style="font-size:13px;color:var(--mut);margin-top:8px"&gt;VPD · Mode&lt;/div&gt;'</w:t>
      </w:r>
    </w:p>
    <w:p>
      <w:pPr>
        <w:spacing w:line="200" w:lineRule="auto"/>
        <w:ind w:firstLine="0"/>
        <w:jc w:val="left"/>
        <w:contextualSpacing/>
      </w:pPr>
      <w:r>
        <w:rPr>
          <w:rFonts w:ascii="Courier New" w:hAnsi="Courier New" w:cs="Courier New"/>
          <w:sz w:val="15"/>
          <w:szCs w:val="15"/>
        </w:rPr>
        <w:t xml:space="preserve">    +'&lt;div style="font-size:16px;font-weight:700"&gt;'+vpd+' kPa · '+(d.gece?'&amp;#127769; Night':'&amp;#9728; Day')+'&lt;/div&gt;&lt;/div&gt;';</w:t>
      </w:r>
    </w:p>
    <w:p>
      <w:pPr>
        <w:spacing w:line="200" w:lineRule="auto"/>
        <w:ind w:firstLine="0"/>
        <w:jc w:val="left"/>
        <w:contextualSpacing/>
      </w:pPr>
      <w:r>
        <w:rPr>
          <w:rFonts w:ascii="Courier New" w:hAnsi="Courier New" w:cs="Courier New"/>
          <w:sz w:val="15"/>
          <w:szCs w:val="15"/>
        </w:rPr>
        <w:t xml:space="preserve">  q('act').innerHTML=html;}</w:t>
      </w:r>
    </w:p>
    <w:p>
      <w:pPr>
        <w:spacing w:line="200" w:lineRule="auto"/>
        <w:ind w:firstLine="0"/>
        <w:jc w:val="left"/>
        <w:contextualSpacing/>
      </w:pPr>
      <w:r>
        <w:rPr>
          <w:rFonts w:ascii="Courier New" w:hAnsi="Courier New" w:cs="Courier New"/>
          <w:sz w:val="15"/>
          <w:szCs w:val="15"/>
        </w:rPr>
        <w:t xml:space="preserve">async function durumCek(){</w:t>
      </w:r>
    </w:p>
    <w:p>
      <w:pPr>
        <w:spacing w:line="200" w:lineRule="auto"/>
        <w:ind w:firstLine="0"/>
        <w:jc w:val="left"/>
        <w:contextualSpacing/>
      </w:pPr>
      <w:r>
        <w:rPr>
          <w:rFonts w:ascii="Courier New" w:hAnsi="Courier New" w:cs="Courier New"/>
          <w:sz w:val="15"/>
          <w:szCs w:val="15"/>
        </w:rPr>
        <w:t xml:space="preserve">  try{</w:t>
      </w:r>
    </w:p>
    <w:p>
      <w:pPr>
        <w:spacing w:line="200" w:lineRule="auto"/>
        <w:ind w:firstLine="0"/>
        <w:jc w:val="left"/>
        <w:contextualSpacing/>
      </w:pPr>
      <w:r>
        <w:rPr>
          <w:rFonts w:ascii="Courier New" w:hAnsi="Courier New" w:cs="Courier New"/>
          <w:sz w:val="15"/>
          <w:szCs w:val="15"/>
        </w:rPr>
        <w:t xml:space="preserve">    var r=await fetch('/api/durum');if(!r.ok)throw 0;var d=await r.json();hataSay=0;</w:t>
      </w:r>
    </w:p>
    <w:p>
      <w:pPr>
        <w:spacing w:line="200" w:lineRule="auto"/>
        <w:ind w:firstLine="0"/>
        <w:jc w:val="left"/>
        <w:contextualSpacing/>
      </w:pPr>
      <w:r>
        <w:rPr>
          <w:rFonts w:ascii="Courier New" w:hAnsi="Courier New" w:cs="Courier New"/>
          <w:sz w:val="15"/>
          <w:szCs w:val="15"/>
        </w:rPr>
        <w:t xml:space="preserve">    q('dot').className='dot ok';q('stt').textContent='Connected';</w:t>
      </w:r>
    </w:p>
    <w:p>
      <w:pPr>
        <w:spacing w:line="200" w:lineRule="auto"/>
        <w:ind w:firstLine="0"/>
        <w:jc w:val="left"/>
        <w:contextualSpacing/>
      </w:pPr>
      <w:r>
        <w:rPr>
          <w:rFonts w:ascii="Courier New" w:hAnsi="Courier New" w:cs="Courier New"/>
          <w:sz w:val="15"/>
          <w:szCs w:val="15"/>
        </w:rPr>
        <w:t xml:space="preserve">    var ge=d.dhtGecerli;</w:t>
      </w:r>
    </w:p>
    <w:p>
      <w:pPr>
        <w:spacing w:line="200" w:lineRule="auto"/>
        <w:ind w:firstLine="0"/>
        <w:jc w:val="left"/>
        <w:contextualSpacing/>
      </w:pPr>
      <w:r>
        <w:rPr>
          <w:rFonts w:ascii="Courier New" w:hAnsi="Courier New" w:cs="Courier New"/>
          <w:sz w:val="15"/>
          <w:szCs w:val="15"/>
        </w:rPr>
        <w:t xml:space="preserve">    q('sic').textContent=ge?d.sicaklik.toFixed(1):'--';q('nem').textContent=ge?Math.round(d.nem):'--';</w:t>
      </w:r>
    </w:p>
    <w:p>
      <w:pPr>
        <w:spacing w:line="200" w:lineRule="auto"/>
        <w:ind w:firstLine="0"/>
        <w:jc w:val="left"/>
        <w:contextualSpacing/>
      </w:pPr>
      <w:r>
        <w:rPr>
          <w:rFonts w:ascii="Courier New" w:hAnsi="Courier New" w:cs="Courier New"/>
          <w:sz w:val="15"/>
          <w:szCs w:val="15"/>
        </w:rPr>
        <w:t xml:space="preserve">    q('cSic').className='card'+(ge?'':' dim');q('cNem').className='card'+(ge?'':' dim');</w:t>
      </w:r>
    </w:p>
    <w:p>
      <w:pPr>
        <w:spacing w:line="200" w:lineRule="auto"/>
        <w:ind w:firstLine="0"/>
        <w:jc w:val="left"/>
        <w:contextualSpacing/>
      </w:pPr>
      <w:r>
        <w:rPr>
          <w:rFonts w:ascii="Courier New" w:hAnsi="Courier New" w:cs="Courier New"/>
          <w:sz w:val="15"/>
          <w:szCs w:val="15"/>
        </w:rPr>
        <w:t xml:space="preserve">    q('top').textContent=d.toprakYuzde;q('topb').style.width=d.toprakYuzde+'%';</w:t>
      </w:r>
    </w:p>
    <w:p>
      <w:pPr>
        <w:spacing w:line="200" w:lineRule="auto"/>
        <w:ind w:firstLine="0"/>
        <w:jc w:val="left"/>
        <w:contextualSpacing/>
      </w:pPr>
      <w:r>
        <w:rPr>
          <w:rFonts w:ascii="Courier New" w:hAnsi="Courier New" w:cs="Courier New"/>
          <w:sz w:val="15"/>
          <w:szCs w:val="15"/>
        </w:rPr>
        <w:t xml:space="preserve">    q('isk').textContent=d.isikYuzde;q('iskb').style.width=d.isikYuzde+'%';</w:t>
      </w:r>
    </w:p>
    <w:p>
      <w:pPr>
        <w:spacing w:line="200" w:lineRule="auto"/>
        <w:ind w:firstLine="0"/>
        <w:jc w:val="left"/>
        <w:contextualSpacing/>
      </w:pPr>
      <w:r>
        <w:rPr>
          <w:rFonts w:ascii="Courier New" w:hAnsi="Courier New" w:cs="Courier New"/>
          <w:sz w:val="15"/>
          <w:szCs w:val="15"/>
        </w:rPr>
        <w:t xml:space="preserve">    q('fan').setAttribute('aria-checked',d.fan?'true':'false');</w:t>
      </w:r>
    </w:p>
    <w:p>
      <w:pPr>
        <w:spacing w:line="200" w:lineRule="auto"/>
        <w:ind w:firstLine="0"/>
        <w:jc w:val="left"/>
        <w:contextualSpacing/>
      </w:pPr>
      <w:r>
        <w:rPr>
          <w:rFonts w:ascii="Courier New" w:hAnsi="Courier New" w:cs="Courier New"/>
          <w:sz w:val="15"/>
          <w:szCs w:val="15"/>
        </w:rPr>
        <w:t xml:space="preserve">    var ls=q('led');if(document.activeElement!==ls){ls.value=d.led;q('ledv').textContent=d.led;}</w:t>
      </w:r>
    </w:p>
    <w:p>
      <w:pPr>
        <w:spacing w:line="200" w:lineRule="auto"/>
        <w:ind w:firstLine="0"/>
        <w:jc w:val="left"/>
        <w:contextualSpacing/>
      </w:pPr>
      <w:r>
        <w:rPr>
          <w:rFonts w:ascii="Courier New" w:hAnsi="Courier New" w:cs="Courier New"/>
          <w:sz w:val="15"/>
          <w:szCs w:val="15"/>
        </w:rPr>
        <w:t xml:space="preserve">    fanOto=d.fanOto;ledOto=d.ledOto;modGorunum();</w:t>
      </w:r>
    </w:p>
    <w:p>
      <w:pPr>
        <w:spacing w:line="200" w:lineRule="auto"/>
        <w:ind w:firstLine="0"/>
        <w:jc w:val="left"/>
        <w:contextualSpacing/>
      </w:pPr>
      <w:r>
        <w:rPr>
          <w:rFonts w:ascii="Courier New" w:hAnsi="Courier New" w:cs="Courier New"/>
          <w:sz w:val="15"/>
          <w:szCs w:val="15"/>
        </w:rPr>
        <w:t xml:space="preserve">    if(d.bitki)bitki=d.bitki;var bs=q('bitki');if(bs&amp;&amp;bs.value!=bitki)bs.value=bitki;</w:t>
      </w:r>
    </w:p>
    <w:p>
      <w:pPr>
        <w:spacing w:line="200" w:lineRule="auto"/>
        <w:ind w:firstLine="0"/>
        <w:jc w:val="left"/>
        <w:contextualSpacing/>
      </w:pPr>
      <w:r>
        <w:rPr>
          <w:rFonts w:ascii="Courier New" w:hAnsi="Courier New" w:cs="Courier New"/>
          <w:sz w:val="15"/>
          <w:szCs w:val="15"/>
        </w:rPr>
        <w:t xml:space="preserve">    if(d.evre)evre=d.evre;var es=q('evre');if(es&amp;&amp;es.value!=evre)es.value=evre;</w:t>
      </w:r>
    </w:p>
    <w:p>
      <w:pPr>
        <w:spacing w:line="200" w:lineRule="auto"/>
        <w:ind w:firstLine="0"/>
        <w:jc w:val="left"/>
        <w:contextualSpacing/>
      </w:pPr>
      <w:r>
        <w:rPr>
          <w:rFonts w:ascii="Courier New" w:hAnsi="Courier New" w:cs="Courier New"/>
          <w:sz w:val="15"/>
          <w:szCs w:val="15"/>
        </w:rPr>
        <w:t xml:space="preserve">    if(d.mevsim)mevsim=d.mevsim;var ms=q('mevsim');if(ms&amp;&amp;ms.value!=mevsim)ms.value=mevsim;</w:t>
      </w:r>
    </w:p>
    <w:p>
      <w:pPr>
        <w:spacing w:line="200" w:lineRule="auto"/>
        <w:ind w:firstLine="0"/>
        <w:jc w:val="left"/>
        <w:contextualSpacing/>
      </w:pPr>
      <w:r>
        <w:rPr>
          <w:rFonts w:ascii="Courier New" w:hAnsi="Courier New" w:cs="Courier New"/>
          <w:sz w:val="15"/>
          <w:szCs w:val="15"/>
        </w:rPr>
        <w:t xml:space="preserve">    gecemi=!!d.gece;</w:t>
      </w:r>
    </w:p>
    <w:p>
      <w:pPr>
        <w:spacing w:line="200" w:lineRule="auto"/>
        <w:ind w:firstLine="0"/>
        <w:jc w:val="left"/>
        <w:contextualSpacing/>
      </w:pPr>
      <w:r>
        <w:rPr>
          <w:rFonts w:ascii="Courier New" w:hAnsi="Courier New" w:cs="Courier New"/>
          <w:sz w:val="15"/>
          <w:szCs w:val="15"/>
        </w:rPr>
        <w:t xml:space="preserve">    renderSulama(d);</w:t>
      </w:r>
    </w:p>
    <w:p>
      <w:pPr>
        <w:spacing w:line="200" w:lineRule="auto"/>
        <w:ind w:firstLine="0"/>
        <w:jc w:val="left"/>
        <w:contextualSpacing/>
      </w:pPr>
      <w:r>
        <w:rPr>
          <w:rFonts w:ascii="Courier New" w:hAnsi="Courier New" w:cs="Courier New"/>
          <w:sz w:val="15"/>
          <w:szCs w:val="15"/>
        </w:rPr>
        <w:t xml:space="preserve">    q('saat').textContent=d.saat||'--:--:--';</w:t>
      </w:r>
    </w:p>
    <w:p>
      <w:pPr>
        <w:spacing w:line="200" w:lineRule="auto"/>
        <w:ind w:firstLine="0"/>
        <w:jc w:val="left"/>
        <w:contextualSpacing/>
      </w:pPr>
      <w:r>
        <w:rPr>
          <w:rFonts w:ascii="Courier New" w:hAnsi="Courier New" w:cs="Courier New"/>
          <w:sz w:val="15"/>
          <w:szCs w:val="15"/>
        </w:rPr>
        <w:t xml:space="preserve">    q('up').textContent='Uptime: '+Math.floor(d.calismaSuresi/1000)+'s';</w:t>
      </w:r>
    </w:p>
    <w:p>
      <w:pPr>
        <w:spacing w:line="200" w:lineRule="auto"/>
        <w:ind w:firstLine="0"/>
        <w:jc w:val="left"/>
        <w:contextualSpacing/>
      </w:pPr>
      <w:r>
        <w:rPr>
          <w:rFonts w:ascii="Courier New" w:hAnsi="Courier New" w:cs="Courier New"/>
          <w:sz w:val="15"/>
          <w:szCs w:val="15"/>
        </w:rPr>
        <w:t xml:space="preserve">    q('rssi').textContent='Signal: '+(d.rssi||'--')+' dBm';</w:t>
      </w:r>
    </w:p>
    <w:p>
      <w:pPr>
        <w:spacing w:line="200" w:lineRule="auto"/>
        <w:ind w:firstLine="0"/>
        <w:jc w:val="left"/>
        <w:contextualSpacing/>
      </w:pPr>
      <w:r>
        <w:rPr>
          <w:rFonts w:ascii="Courier New" w:hAnsi="Courier New" w:cs="Courier New"/>
          <w:sz w:val="15"/>
          <w:szCs w:val="15"/>
        </w:rPr>
        <w:t xml:space="preserve">    q('son').textContent='Updated: now';</w:t>
      </w:r>
    </w:p>
    <w:p>
      <w:pPr>
        <w:spacing w:line="200" w:lineRule="auto"/>
        <w:ind w:firstLine="0"/>
        <w:jc w:val="left"/>
        <w:contextualSpacing/>
      </w:pPr>
      <w:r>
        <w:rPr>
          <w:rFonts w:ascii="Courier New" w:hAnsi="Courier New" w:cs="Courier New"/>
          <w:sz w:val="15"/>
          <w:szCs w:val="15"/>
        </w:rPr>
        <w:t xml:space="preserve">    acc.n++;if(d.fan)acc.fan++;if(d.led&gt;0)acc.led++;if(d.pompa)acc.pump++;</w:t>
      </w:r>
    </w:p>
    <w:p>
      <w:pPr>
        <w:spacing w:line="200" w:lineRule="auto"/>
        <w:ind w:firstLine="0"/>
        <w:jc w:val="left"/>
        <w:contextualSpacing/>
      </w:pPr>
      <w:r>
        <w:rPr>
          <w:rFonts w:ascii="Courier New" w:hAnsi="Courier New" w:cs="Courier New"/>
          <w:sz w:val="15"/>
          <w:szCs w:val="15"/>
        </w:rPr>
        <w:t xml:space="preserve">    pushHist(d);drawChart();insights(d);renderRanges(d);renderActivity(d);renderTS(d.tsKanal);</w:t>
      </w:r>
    </w:p>
    <w:p>
      <w:pPr>
        <w:spacing w:line="200" w:lineRule="auto"/>
        <w:ind w:firstLine="0"/>
        <w:jc w:val="left"/>
        <w:contextualSpacing/>
      </w:pPr>
      <w:r>
        <w:rPr>
          <w:rFonts w:ascii="Courier New" w:hAnsi="Courier New" w:cs="Courier New"/>
          <w:sz w:val="15"/>
          <w:szCs w:val="15"/>
        </w:rPr>
        <w:t xml:space="preserve">  }catch(e){hataSay++;q('dot').className='dot';q('stt').textContent='No connection';}</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bitkiDoldur();durumCek();setInterval(durumCek,2000);</w:t>
      </w:r>
    </w:p>
    <w:p>
      <w:pPr>
        <w:spacing w:line="200" w:lineRule="auto"/>
        <w:ind w:firstLine="0"/>
        <w:jc w:val="left"/>
        <w:contextualSpacing/>
      </w:pPr>
      <w:r>
        <w:rPr>
          <w:rFonts w:ascii="Courier New" w:hAnsi="Courier New" w:cs="Courier New"/>
          <w:sz w:val="15"/>
          <w:szCs w:val="15"/>
        </w:rPr>
        <w:t xml:space="preserve">addEventListener('resize',drawChart);</w:t>
      </w:r>
    </w:p>
    <w:p>
      <w:pPr>
        <w:spacing w:line="200" w:lineRule="auto"/>
        <w:ind w:firstLine="0"/>
        <w:jc w:val="left"/>
        <w:contextualSpacing/>
      </w:pPr>
      <w:r>
        <w:rPr>
          <w:rFonts w:ascii="Courier New" w:hAnsi="Courier New" w:cs="Courier New"/>
          <w:sz w:val="15"/>
          <w:szCs w:val="15"/>
        </w:rPr>
        <w:t xml:space="preserve">&lt;/script&gt;</w:t>
      </w:r>
    </w:p>
    <w:p>
      <w:pPr>
        <w:spacing w:line="200" w:lineRule="auto"/>
        <w:ind w:firstLine="0"/>
        <w:jc w:val="left"/>
        <w:contextualSpacing/>
      </w:pPr>
      <w:r>
        <w:rPr>
          <w:rFonts w:ascii="Courier New" w:hAnsi="Courier New" w:cs="Courier New"/>
          <w:sz w:val="15"/>
          <w:szCs w:val="15"/>
        </w:rPr>
        <w:t xml:space="preserve">&lt;/body&gt;</w:t>
      </w:r>
    </w:p>
    <w:p>
      <w:pPr>
        <w:spacing w:line="200" w:lineRule="auto"/>
        <w:ind w:firstLine="0"/>
        <w:jc w:val="left"/>
        <w:contextualSpacing/>
      </w:pPr>
      <w:r>
        <w:rPr>
          <w:rFonts w:ascii="Courier New" w:hAnsi="Courier New" w:cs="Courier New"/>
          <w:sz w:val="15"/>
          <w:szCs w:val="15"/>
        </w:rPr>
        <w:t xml:space="preserve">&lt;/html&gt;)HTMLDOC";</w:t>
      </w:r>
    </w:p>
    <w:p>
      <w:pPr>
        <w:spacing w:before="280" w:after="60"/>
        <w:ind w:firstLine="0"/>
        <w:pBdr>
          <w:bottom w:val="single" w:sz="6" w:space="2" w:color="777777"/>
        </w:pBdr>
      </w:pPr>
      <w:r>
        <w:rPr>
          <w:b/>
          <w:sz w:val="24"/>
          <w:szCs w:val="24"/>
        </w:rPr>
        <w:t xml:space="preserve">akillisera/cloud.h</w:t>
      </w:r>
      <w:r>
        <w:rPr>
          <w:sz w:val="20"/>
          <w:szCs w:val="20"/>
        </w:rPr>
        <w:t xml:space="preserve">   -   Layer 4 - ThingSpeak and TalkBack client</w:t>
      </w:r>
    </w:p>
    <w:p>
      <w:pPr>
        <w:ind w:firstLine="0"/>
      </w:pPr>
      <w:r>
        <w:t xml:space="preserve">Uploads the eight measured fields and polls the remote command queue on independent timers offset from each other so the two HTTP requests never coincide. It checks the response body rather than only the HTTP status, because ThingSpeak answers a rejected update with HTTP 200 and a body of "0". Incoming command strings are copied with bounded string operations and trimmed before parsing, so a malformed remote command cannot overflow a buffer.</w:t>
      </w:r>
    </w:p>
    <w:p>
      <w:pPr>
        <w:spacing w:line="200" w:lineRule="auto"/>
        <w:ind w:firstLine="0"/>
        <w:jc w:val="left"/>
        <w:contextualSpacing/>
      </w:pPr>
      <w:r>
        <w:rPr>
          <w:rFonts w:ascii="Courier New" w:hAnsi="Courier New" w:cs="Courier New"/>
          <w:sz w:val="15"/>
          <w:szCs w:val="15"/>
        </w:rPr>
        <w:t xml:space="preserve">// cloud.h — ThingSpeak gönderimi + TalkBack yoklaması + komut uygulama.</w:t>
      </w:r>
    </w:p>
    <w:p>
      <w:pPr>
        <w:spacing w:line="200" w:lineRule="auto"/>
        <w:ind w:firstLine="0"/>
        <w:jc w:val="left"/>
        <w:contextualSpacing/>
      </w:pPr>
      <w:r>
        <w:rPr>
          <w:rFonts w:ascii="Courier New" w:hAnsi="Courier New" w:cs="Courier New"/>
          <w:sz w:val="15"/>
          <w:szCs w:val="15"/>
        </w:rPr>
        <w:t xml:space="preserve">// NTP saat zaman.h'da. Wi-Fi yoksa hiç deneme yapılmaz (sera otonom).</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 API BÜTÇESİ (DÜŞÜRME!) ────────────────────────────────────────────────</w:t>
      </w:r>
    </w:p>
    <w:p>
      <w:pPr>
        <w:spacing w:line="200" w:lineRule="auto"/>
        <w:ind w:firstLine="0"/>
        <w:jc w:val="left"/>
        <w:contextualSpacing/>
      </w:pPr>
      <w:r>
        <w:rPr>
          <w:rFonts w:ascii="Courier New" w:hAnsi="Courier New" w:cs="Courier New"/>
          <w:sz w:val="15"/>
          <w:szCs w:val="15"/>
        </w:rPr>
        <w:t xml:space="preserve">// Ücretsiz ThingSpeak günde ~8000 istek kabul eder. İki görev (gönderim +</w:t>
      </w:r>
    </w:p>
    <w:p>
      <w:pPr>
        <w:spacing w:line="200" w:lineRule="auto"/>
        <w:ind w:firstLine="0"/>
        <w:jc w:val="left"/>
        <w:contextualSpacing/>
      </w:pPr>
      <w:r>
        <w:rPr>
          <w:rFonts w:ascii="Courier New" w:hAnsi="Courier New" w:cs="Courier New"/>
          <w:sz w:val="15"/>
          <w:szCs w:val="15"/>
        </w:rPr>
        <w:t xml:space="preserve">// TalkBack) 30 sn'de bir çalışınca: 2880 + 2880 = 5760 istek/gün (limit altı).</w:t>
      </w:r>
    </w:p>
    <w:p>
      <w:pPr>
        <w:spacing w:line="200" w:lineRule="auto"/>
        <w:ind w:firstLine="0"/>
        <w:jc w:val="left"/>
        <w:contextualSpacing/>
      </w:pPr>
      <w:r>
        <w:rPr>
          <w:rFonts w:ascii="Courier New" w:hAnsi="Courier New" w:cs="Courier New"/>
          <w:sz w:val="15"/>
          <w:szCs w:val="15"/>
        </w:rPr>
        <w:t xml:space="preserve">// 15 sn yapılırsa 5760 + 5760 = 11520 &gt; 8000 -&gt; KOTA AŞILIR. config.h'daki</w:t>
      </w:r>
    </w:p>
    <w:p>
      <w:pPr>
        <w:spacing w:line="200" w:lineRule="auto"/>
        <w:ind w:firstLine="0"/>
        <w:jc w:val="left"/>
        <w:contextualSpacing/>
      </w:pPr>
      <w:r>
        <w:rPr>
          <w:rFonts w:ascii="Courier New" w:hAnsi="Courier New" w:cs="Courier New"/>
          <w:sz w:val="15"/>
          <w:szCs w:val="15"/>
        </w:rPr>
        <w:t xml:space="preserve">// static_assert bunu derleme anında korur (bkz. control_logic.h gunlukIstekSayisi).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#include &lt;WiFi.h&gt;</w:t>
      </w:r>
    </w:p>
    <w:p>
      <w:pPr>
        <w:spacing w:line="200" w:lineRule="auto"/>
        <w:ind w:firstLine="0"/>
        <w:jc w:val="left"/>
        <w:contextualSpacing/>
      </w:pPr>
      <w:r>
        <w:rPr>
          <w:rFonts w:ascii="Courier New" w:hAnsi="Courier New" w:cs="Courier New"/>
          <w:sz w:val="15"/>
          <w:szCs w:val="15"/>
        </w:rPr>
        <w:t xml:space="preserve">#include &lt;HTTPClient.h&gt;</w:t>
      </w:r>
    </w:p>
    <w:p>
      <w:pPr>
        <w:spacing w:line="200" w:lineRule="auto"/>
        <w:ind w:firstLine="0"/>
        <w:jc w:val="left"/>
        <w:contextualSpacing/>
      </w:pPr>
      <w:r>
        <w:rPr>
          <w:rFonts w:ascii="Courier New" w:hAnsi="Courier New" w:cs="Courier New"/>
          <w:sz w:val="15"/>
          <w:szCs w:val="15"/>
        </w:rPr>
        <w:t xml:space="preserve">#include "config.h"</w:t>
      </w:r>
    </w:p>
    <w:p>
      <w:pPr>
        <w:spacing w:line="200" w:lineRule="auto"/>
        <w:ind w:firstLine="0"/>
        <w:jc w:val="left"/>
        <w:contextualSpacing/>
      </w:pPr>
      <w:r>
        <w:rPr>
          <w:rFonts w:ascii="Courier New" w:hAnsi="Courier New" w:cs="Courier New"/>
          <w:sz w:val="15"/>
          <w:szCs w:val="15"/>
        </w:rPr>
        <w:t xml:space="preserve">#include "control_logic.h"</w:t>
      </w:r>
    </w:p>
    <w:p>
      <w:pPr>
        <w:spacing w:line="200" w:lineRule="auto"/>
        <w:ind w:firstLine="0"/>
        <w:jc w:val="left"/>
        <w:contextualSpacing/>
      </w:pPr>
      <w:r>
        <w:rPr>
          <w:rFonts w:ascii="Courier New" w:hAnsi="Courier New" w:cs="Courier New"/>
          <w:sz w:val="15"/>
          <w:szCs w:val="15"/>
        </w:rPr>
        <w:t xml:space="preserve">#include "kontrol_durumu.h"</w:t>
      </w:r>
    </w:p>
    <w:p>
      <w:pPr>
        <w:spacing w:line="200" w:lineRule="auto"/>
        <w:ind w:firstLine="0"/>
        <w:jc w:val="left"/>
        <w:contextualSpacing/>
      </w:pPr>
      <w:r>
        <w:rPr>
          <w:rFonts w:ascii="Courier New" w:hAnsi="Courier New" w:cs="Courier New"/>
          <w:sz w:val="15"/>
          <w:szCs w:val="15"/>
        </w:rPr>
        <w:t xml:space="preserve">#include "actuators.h"</w:t>
      </w:r>
    </w:p>
    <w:p>
      <w:pPr>
        <w:spacing w:line="200" w:lineRule="auto"/>
        <w:ind w:firstLine="0"/>
        <w:jc w:val="left"/>
        <w:contextualSpacing/>
      </w:pPr>
      <w:r>
        <w:rPr>
          <w:rFonts w:ascii="Courier New" w:hAnsi="Courier New" w:cs="Courier New"/>
          <w:sz w:val="15"/>
          <w:szCs w:val="15"/>
        </w:rPr>
        <w:t xml:space="preserve">#include "display.h"</w:t>
      </w:r>
    </w:p>
    <w:p>
      <w:pPr>
        <w:spacing w:line="200" w:lineRule="auto"/>
        <w:ind w:firstLine="0"/>
        <w:jc w:val="left"/>
        <w:contextualSpacing/>
      </w:pPr>
      <w:r>
        <w:rPr>
          <w:rFonts w:ascii="Courier New" w:hAnsi="Courier New" w:cs="Courier New"/>
          <w:sz w:val="15"/>
          <w:szCs w:val="15"/>
        </w:rPr>
        <w:t xml:space="preserve">#include "secrets.h"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ThingSpeak'e 8 alan gönderir. Yanıt gövdesi yeni girdi no'su; "0" REDDEDİLMİŞTİR</w:t>
      </w:r>
    </w:p>
    <w:p>
      <w:pPr>
        <w:spacing w:line="200" w:lineRule="auto"/>
        <w:ind w:firstLine="0"/>
        <w:jc w:val="left"/>
        <w:contextualSpacing/>
      </w:pPr>
      <w:r>
        <w:rPr>
          <w:rFonts w:ascii="Courier New" w:hAnsi="Courier New" w:cs="Courier New"/>
          <w:sz w:val="15"/>
          <w:szCs w:val="15"/>
        </w:rPr>
        <w:t xml:space="preserve">// (HTTP kodu yine 200'dür — bu yüzden gövde kontrol edilir).</w:t>
      </w:r>
    </w:p>
    <w:p>
      <w:pPr>
        <w:spacing w:line="200" w:lineRule="auto"/>
        <w:ind w:firstLine="0"/>
        <w:jc w:val="left"/>
        <w:contextualSpacing/>
      </w:pPr>
      <w:r>
        <w:rPr>
          <w:rFonts w:ascii="Courier New" w:hAnsi="Courier New" w:cs="Courier New"/>
          <w:sz w:val="15"/>
          <w:szCs w:val="15"/>
        </w:rPr>
        <w:t xml:space="preserve">inline bool thingSpeakGonder(const DurumKaydi&amp; d) {</w:t>
      </w:r>
    </w:p>
    <w:p>
      <w:pPr>
        <w:spacing w:line="200" w:lineRule="auto"/>
        <w:ind w:firstLine="0"/>
        <w:jc w:val="left"/>
        <w:contextualSpacing/>
      </w:pPr>
      <w:r>
        <w:rPr>
          <w:rFonts w:ascii="Courier New" w:hAnsi="Courier New" w:cs="Courier New"/>
          <w:sz w:val="15"/>
          <w:szCs w:val="15"/>
        </w:rPr>
        <w:t xml:space="preserve">  HTTPClient http;</w:t>
      </w:r>
    </w:p>
    <w:p>
      <w:pPr>
        <w:spacing w:line="200" w:lineRule="auto"/>
        <w:ind w:firstLine="0"/>
        <w:jc w:val="left"/>
        <w:contextualSpacing/>
      </w:pPr>
      <w:r>
        <w:rPr>
          <w:rFonts w:ascii="Courier New" w:hAnsi="Courier New" w:cs="Courier New"/>
          <w:sz w:val="15"/>
          <w:szCs w:val="15"/>
        </w:rPr>
        <w:t xml:space="preserve">  http.setTimeout(5000);   // varsayılan çok uzun; ağ sorununda loop'u kilitler</w:t>
      </w:r>
    </w:p>
    <w:p>
      <w:pPr>
        <w:spacing w:line="200" w:lineRule="auto"/>
        <w:ind w:firstLine="0"/>
        <w:jc w:val="left"/>
        <w:contextualSpacing/>
      </w:pPr>
      <w:r>
        <w:rPr>
          <w:rFonts w:ascii="Courier New" w:hAnsi="Courier New" w:cs="Courier New"/>
          <w:sz w:val="15"/>
          <w:szCs w:val="15"/>
        </w:rPr>
        <w:t xml:space="preserve">  String url = String("http://api.thingspeak.com/update?api_key=") + TS_WRITE_API_KEY</w:t>
      </w:r>
    </w:p>
    <w:p>
      <w:pPr>
        <w:spacing w:line="200" w:lineRule="auto"/>
        <w:ind w:firstLine="0"/>
        <w:jc w:val="left"/>
        <w:contextualSpacing/>
      </w:pPr>
      <w:r>
        <w:rPr>
          <w:rFonts w:ascii="Courier New" w:hAnsi="Courier New" w:cs="Courier New"/>
          <w:sz w:val="15"/>
          <w:szCs w:val="15"/>
        </w:rPr>
        <w:t xml:space="preserve">    + "&amp;field1=" + String(d.sicaklik, 1)</w:t>
      </w:r>
    </w:p>
    <w:p>
      <w:pPr>
        <w:spacing w:line="200" w:lineRule="auto"/>
        <w:ind w:firstLine="0"/>
        <w:jc w:val="left"/>
        <w:contextualSpacing/>
      </w:pPr>
      <w:r>
        <w:rPr>
          <w:rFonts w:ascii="Courier New" w:hAnsi="Courier New" w:cs="Courier New"/>
          <w:sz w:val="15"/>
          <w:szCs w:val="15"/>
        </w:rPr>
        <w:t xml:space="preserve">    + "&amp;field2=" + String(d.nem, 1)</w:t>
      </w:r>
    </w:p>
    <w:p>
      <w:pPr>
        <w:spacing w:line="200" w:lineRule="auto"/>
        <w:ind w:firstLine="0"/>
        <w:jc w:val="left"/>
        <w:contextualSpacing/>
      </w:pPr>
      <w:r>
        <w:rPr>
          <w:rFonts w:ascii="Courier New" w:hAnsi="Courier New" w:cs="Courier New"/>
          <w:sz w:val="15"/>
          <w:szCs w:val="15"/>
        </w:rPr>
        <w:t xml:space="preserve">    + "&amp;field3=" + d.toprakYuzde</w:t>
      </w:r>
    </w:p>
    <w:p>
      <w:pPr>
        <w:spacing w:line="200" w:lineRule="auto"/>
        <w:ind w:firstLine="0"/>
        <w:jc w:val="left"/>
        <w:contextualSpacing/>
      </w:pPr>
      <w:r>
        <w:rPr>
          <w:rFonts w:ascii="Courier New" w:hAnsi="Courier New" w:cs="Courier New"/>
          <w:sz w:val="15"/>
          <w:szCs w:val="15"/>
        </w:rPr>
        <w:t xml:space="preserve">    + "&amp;field4=" + d.isikYuzde</w:t>
      </w:r>
    </w:p>
    <w:p>
      <w:pPr>
        <w:spacing w:line="200" w:lineRule="auto"/>
        <w:ind w:firstLine="0"/>
        <w:jc w:val="left"/>
        <w:contextualSpacing/>
      </w:pPr>
      <w:r>
        <w:rPr>
          <w:rFonts w:ascii="Courier New" w:hAnsi="Courier New" w:cs="Courier New"/>
          <w:sz w:val="15"/>
          <w:szCs w:val="15"/>
        </w:rPr>
        <w:t xml:space="preserve">    + "&amp;field5=" + (d.pompa ? 1 : 0)</w:t>
      </w:r>
    </w:p>
    <w:p>
      <w:pPr>
        <w:spacing w:line="200" w:lineRule="auto"/>
        <w:ind w:firstLine="0"/>
        <w:jc w:val="left"/>
        <w:contextualSpacing/>
      </w:pPr>
      <w:r>
        <w:rPr>
          <w:rFonts w:ascii="Courier New" w:hAnsi="Courier New" w:cs="Courier New"/>
          <w:sz w:val="15"/>
          <w:szCs w:val="15"/>
        </w:rPr>
        <w:t xml:space="preserve">    + "&amp;field6=" + (d.fan ? 1 : 0)</w:t>
      </w:r>
    </w:p>
    <w:p>
      <w:pPr>
        <w:spacing w:line="200" w:lineRule="auto"/>
        <w:ind w:firstLine="0"/>
        <w:jc w:val="left"/>
        <w:contextualSpacing/>
      </w:pPr>
      <w:r>
        <w:rPr>
          <w:rFonts w:ascii="Courier New" w:hAnsi="Courier New" w:cs="Courier New"/>
          <w:sz w:val="15"/>
          <w:szCs w:val="15"/>
        </w:rPr>
        <w:t xml:space="preserve">    + "&amp;field7=" + d.led</w:t>
      </w:r>
    </w:p>
    <w:p>
      <w:pPr>
        <w:spacing w:line="200" w:lineRule="auto"/>
        <w:ind w:firstLine="0"/>
        <w:jc w:val="left"/>
        <w:contextualSpacing/>
      </w:pPr>
      <w:r>
        <w:rPr>
          <w:rFonts w:ascii="Courier New" w:hAnsi="Courier New" w:cs="Courier New"/>
          <w:sz w:val="15"/>
          <w:szCs w:val="15"/>
        </w:rPr>
        <w:t xml:space="preserve">    + "&amp;field8=" + (d.alarm ? 1 : 0);</w:t>
      </w:r>
    </w:p>
    <w:p>
      <w:pPr>
        <w:spacing w:line="200" w:lineRule="auto"/>
        <w:ind w:firstLine="0"/>
        <w:jc w:val="left"/>
        <w:contextualSpacing/>
      </w:pPr>
      <w:r>
        <w:rPr>
          <w:rFonts w:ascii="Courier New" w:hAnsi="Courier New" w:cs="Courier New"/>
          <w:sz w:val="15"/>
          <w:szCs w:val="15"/>
        </w:rPr>
        <w:t xml:space="preserve">  http.begin(url);</w:t>
      </w:r>
    </w:p>
    <w:p>
      <w:pPr>
        <w:spacing w:line="200" w:lineRule="auto"/>
        <w:ind w:firstLine="0"/>
        <w:jc w:val="left"/>
        <w:contextualSpacing/>
      </w:pPr>
      <w:r>
        <w:rPr>
          <w:rFonts w:ascii="Courier New" w:hAnsi="Courier New" w:cs="Courier New"/>
          <w:sz w:val="15"/>
          <w:szCs w:val="15"/>
        </w:rPr>
        <w:t xml:space="preserve">  int kod = http.GET();</w:t>
      </w:r>
    </w:p>
    <w:p>
      <w:pPr>
        <w:spacing w:line="200" w:lineRule="auto"/>
        <w:ind w:firstLine="0"/>
        <w:jc w:val="left"/>
        <w:contextualSpacing/>
      </w:pPr>
      <w:r>
        <w:rPr>
          <w:rFonts w:ascii="Courier New" w:hAnsi="Courier New" w:cs="Courier New"/>
          <w:sz w:val="15"/>
          <w:szCs w:val="15"/>
        </w:rPr>
        <w:t xml:space="preserve">  bool ok = false;</w:t>
      </w:r>
    </w:p>
    <w:p>
      <w:pPr>
        <w:spacing w:line="200" w:lineRule="auto"/>
        <w:ind w:firstLine="0"/>
        <w:jc w:val="left"/>
        <w:contextualSpacing/>
      </w:pPr>
      <w:r>
        <w:rPr>
          <w:rFonts w:ascii="Courier New" w:hAnsi="Courier New" w:cs="Courier New"/>
          <w:sz w:val="15"/>
          <w:szCs w:val="15"/>
        </w:rPr>
        <w:t xml:space="preserve">  if (kod == 200) {</w:t>
      </w:r>
    </w:p>
    <w:p>
      <w:pPr>
        <w:spacing w:line="200" w:lineRule="auto"/>
        <w:ind w:firstLine="0"/>
        <w:jc w:val="left"/>
        <w:contextualSpacing/>
      </w:pPr>
      <w:r>
        <w:rPr>
          <w:rFonts w:ascii="Courier New" w:hAnsi="Courier New" w:cs="Courier New"/>
          <w:sz w:val="15"/>
          <w:szCs w:val="15"/>
        </w:rPr>
        <w:t xml:space="preserve">    String govde = http.getString();</w:t>
      </w:r>
    </w:p>
    <w:p>
      <w:pPr>
        <w:spacing w:line="200" w:lineRule="auto"/>
        <w:ind w:firstLine="0"/>
        <w:jc w:val="left"/>
        <w:contextualSpacing/>
      </w:pPr>
      <w:r>
        <w:rPr>
          <w:rFonts w:ascii="Courier New" w:hAnsi="Courier New" w:cs="Courier New"/>
          <w:sz w:val="15"/>
          <w:szCs w:val="15"/>
        </w:rPr>
        <w:t xml:space="preserve">    if (govde == "0") Serial.println(F("ThingSpeak reddetti (15 sn kurali veya kota)"));</w:t>
      </w:r>
    </w:p>
    <w:p>
      <w:pPr>
        <w:spacing w:line="200" w:lineRule="auto"/>
        <w:ind w:firstLine="0"/>
        <w:jc w:val="left"/>
        <w:contextualSpacing/>
      </w:pPr>
      <w:r>
        <w:rPr>
          <w:rFonts w:ascii="Courier New" w:hAnsi="Courier New" w:cs="Courier New"/>
          <w:sz w:val="15"/>
          <w:szCs w:val="15"/>
        </w:rPr>
        <w:t xml:space="preserve">    else { Serial.print(F("ThingSpeak OK, girdi #")); Serial.println(govde); ok = true; }</w:t>
      </w:r>
    </w:p>
    <w:p>
      <w:pPr>
        <w:spacing w:line="200" w:lineRule="auto"/>
        <w:ind w:firstLine="0"/>
        <w:jc w:val="left"/>
        <w:contextualSpacing/>
      </w:pPr>
      <w:r>
        <w:rPr>
          <w:rFonts w:ascii="Courier New" w:hAnsi="Courier New" w:cs="Courier New"/>
          <w:sz w:val="15"/>
          <w:szCs w:val="15"/>
        </w:rPr>
        <w:t xml:space="preserve">  } else {</w:t>
      </w:r>
    </w:p>
    <w:p>
      <w:pPr>
        <w:spacing w:line="200" w:lineRule="auto"/>
        <w:ind w:firstLine="0"/>
        <w:jc w:val="left"/>
        <w:contextualSpacing/>
      </w:pPr>
      <w:r>
        <w:rPr>
          <w:rFonts w:ascii="Courier New" w:hAnsi="Courier New" w:cs="Courier New"/>
          <w:sz w:val="15"/>
          <w:szCs w:val="15"/>
        </w:rPr>
        <w:t xml:space="preserve">    Serial.print(F("ThingSpeak HTTP hata: ")); Serial.println(kod);</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http.end();</w:t>
      </w:r>
    </w:p>
    <w:p>
      <w:pPr>
        <w:spacing w:line="200" w:lineRule="auto"/>
        <w:ind w:firstLine="0"/>
        <w:jc w:val="left"/>
        <w:contextualSpacing/>
      </w:pPr>
      <w:r>
        <w:rPr>
          <w:rFonts w:ascii="Courier New" w:hAnsi="Courier New" w:cs="Courier New"/>
          <w:sz w:val="15"/>
          <w:szCs w:val="15"/>
        </w:rPr>
        <w:t xml:space="preserve">  return ok;</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TalkBack kuyruğundan sıradaki komutu çeker (ve siler). Komut varsa buf'a</w:t>
      </w:r>
    </w:p>
    <w:p>
      <w:pPr>
        <w:spacing w:line="200" w:lineRule="auto"/>
        <w:ind w:firstLine="0"/>
        <w:jc w:val="left"/>
        <w:contextualSpacing/>
      </w:pPr>
      <w:r>
        <w:rPr>
          <w:rFonts w:ascii="Courier New" w:hAnsi="Courier New" w:cs="Courier New"/>
          <w:sz w:val="15"/>
          <w:szCs w:val="15"/>
        </w:rPr>
        <w:t xml:space="preserve">// güvenli kopyalar (tampon taşması koruması) ve true döner.</w:t>
      </w:r>
    </w:p>
    <w:p>
      <w:pPr>
        <w:spacing w:line="200" w:lineRule="auto"/>
        <w:ind w:firstLine="0"/>
        <w:jc w:val="left"/>
        <w:contextualSpacing/>
      </w:pPr>
      <w:r>
        <w:rPr>
          <w:rFonts w:ascii="Courier New" w:hAnsi="Courier New" w:cs="Courier New"/>
          <w:sz w:val="15"/>
          <w:szCs w:val="15"/>
        </w:rPr>
        <w:t xml:space="preserve">inline bool talkBackYokla(char* buf, size_t boyut) {</w:t>
      </w:r>
    </w:p>
    <w:p>
      <w:pPr>
        <w:spacing w:line="200" w:lineRule="auto"/>
        <w:ind w:firstLine="0"/>
        <w:jc w:val="left"/>
        <w:contextualSpacing/>
      </w:pPr>
      <w:r>
        <w:rPr>
          <w:rFonts w:ascii="Courier New" w:hAnsi="Courier New" w:cs="Courier New"/>
          <w:sz w:val="15"/>
          <w:szCs w:val="15"/>
        </w:rPr>
        <w:t xml:space="preserve">  HTTPClient http;</w:t>
      </w:r>
    </w:p>
    <w:p>
      <w:pPr>
        <w:spacing w:line="200" w:lineRule="auto"/>
        <w:ind w:firstLine="0"/>
        <w:jc w:val="left"/>
        <w:contextualSpacing/>
      </w:pPr>
      <w:r>
        <w:rPr>
          <w:rFonts w:ascii="Courier New" w:hAnsi="Courier New" w:cs="Courier New"/>
          <w:sz w:val="15"/>
          <w:szCs w:val="15"/>
        </w:rPr>
        <w:t xml:space="preserve">  http.setTimeout(5000);</w:t>
      </w:r>
    </w:p>
    <w:p>
      <w:pPr>
        <w:spacing w:line="200" w:lineRule="auto"/>
        <w:ind w:firstLine="0"/>
        <w:jc w:val="left"/>
        <w:contextualSpacing/>
      </w:pPr>
      <w:r>
        <w:rPr>
          <w:rFonts w:ascii="Courier New" w:hAnsi="Courier New" w:cs="Courier New"/>
          <w:sz w:val="15"/>
          <w:szCs w:val="15"/>
        </w:rPr>
        <w:t xml:space="preserve">  String url = String("http://api.thingspeak.com/talkbacks/") + TB_ID</w:t>
      </w:r>
    </w:p>
    <w:p>
      <w:pPr>
        <w:spacing w:line="200" w:lineRule="auto"/>
        <w:ind w:firstLine="0"/>
        <w:jc w:val="left"/>
        <w:contextualSpacing/>
      </w:pPr>
      <w:r>
        <w:rPr>
          <w:rFonts w:ascii="Courier New" w:hAnsi="Courier New" w:cs="Courier New"/>
          <w:sz w:val="15"/>
          <w:szCs w:val="15"/>
        </w:rPr>
        <w:t xml:space="preserve">    + "/commands/execute?api_key=" + TB_KEY;</w:t>
      </w:r>
    </w:p>
    <w:p>
      <w:pPr>
        <w:spacing w:line="200" w:lineRule="auto"/>
        <w:ind w:firstLine="0"/>
        <w:jc w:val="left"/>
        <w:contextualSpacing/>
      </w:pPr>
      <w:r>
        <w:rPr>
          <w:rFonts w:ascii="Courier New" w:hAnsi="Courier New" w:cs="Courier New"/>
          <w:sz w:val="15"/>
          <w:szCs w:val="15"/>
        </w:rPr>
        <w:t xml:space="preserve">  http.begin(url);</w:t>
      </w:r>
    </w:p>
    <w:p>
      <w:pPr>
        <w:spacing w:line="200" w:lineRule="auto"/>
        <w:ind w:firstLine="0"/>
        <w:jc w:val="left"/>
        <w:contextualSpacing/>
      </w:pPr>
      <w:r>
        <w:rPr>
          <w:rFonts w:ascii="Courier New" w:hAnsi="Courier New" w:cs="Courier New"/>
          <w:sz w:val="15"/>
          <w:szCs w:val="15"/>
        </w:rPr>
        <w:t xml:space="preserve">  int kod = http.GET();</w:t>
      </w:r>
    </w:p>
    <w:p>
      <w:pPr>
        <w:spacing w:line="200" w:lineRule="auto"/>
        <w:ind w:firstLine="0"/>
        <w:jc w:val="left"/>
        <w:contextualSpacing/>
      </w:pPr>
      <w:r>
        <w:rPr>
          <w:rFonts w:ascii="Courier New" w:hAnsi="Courier New" w:cs="Courier New"/>
          <w:sz w:val="15"/>
          <w:szCs w:val="15"/>
        </w:rPr>
        <w:t xml:space="preserve">  bool var = false;</w:t>
      </w:r>
    </w:p>
    <w:p>
      <w:pPr>
        <w:spacing w:line="200" w:lineRule="auto"/>
        <w:ind w:firstLine="0"/>
        <w:jc w:val="left"/>
        <w:contextualSpacing/>
      </w:pPr>
      <w:r>
        <w:rPr>
          <w:rFonts w:ascii="Courier New" w:hAnsi="Courier New" w:cs="Courier New"/>
          <w:sz w:val="15"/>
          <w:szCs w:val="15"/>
        </w:rPr>
        <w:t xml:space="preserve">  if (kod == 200) {</w:t>
      </w:r>
    </w:p>
    <w:p>
      <w:pPr>
        <w:spacing w:line="200" w:lineRule="auto"/>
        <w:ind w:firstLine="0"/>
        <w:jc w:val="left"/>
        <w:contextualSpacing/>
      </w:pPr>
      <w:r>
        <w:rPr>
          <w:rFonts w:ascii="Courier New" w:hAnsi="Courier New" w:cs="Courier New"/>
          <w:sz w:val="15"/>
          <w:szCs w:val="15"/>
        </w:rPr>
        <w:t xml:space="preserve">    String govde = http.getString();</w:t>
      </w:r>
    </w:p>
    <w:p>
      <w:pPr>
        <w:spacing w:line="200" w:lineRule="auto"/>
        <w:ind w:firstLine="0"/>
        <w:jc w:val="left"/>
        <w:contextualSpacing/>
      </w:pPr>
      <w:r>
        <w:rPr>
          <w:rFonts w:ascii="Courier New" w:hAnsi="Courier New" w:cs="Courier New"/>
          <w:sz w:val="15"/>
          <w:szCs w:val="15"/>
        </w:rPr>
        <w:t xml:space="preserve">    if (govde.length() &gt; 0) {</w:t>
      </w:r>
    </w:p>
    <w:p>
      <w:pPr>
        <w:spacing w:line="200" w:lineRule="auto"/>
        <w:ind w:firstLine="0"/>
        <w:jc w:val="left"/>
        <w:contextualSpacing/>
      </w:pPr>
      <w:r>
        <w:rPr>
          <w:rFonts w:ascii="Courier New" w:hAnsi="Courier New" w:cs="Courier New"/>
          <w:sz w:val="15"/>
          <w:szCs w:val="15"/>
        </w:rPr>
        <w:t xml:space="preserve">      strncpy(buf, govde.c_str(), boyut - 1);</w:t>
      </w:r>
    </w:p>
    <w:p>
      <w:pPr>
        <w:spacing w:line="200" w:lineRule="auto"/>
        <w:ind w:firstLine="0"/>
        <w:jc w:val="left"/>
        <w:contextualSpacing/>
      </w:pPr>
      <w:r>
        <w:rPr>
          <w:rFonts w:ascii="Courier New" w:hAnsi="Courier New" w:cs="Courier New"/>
          <w:sz w:val="15"/>
          <w:szCs w:val="15"/>
        </w:rPr>
        <w:t xml:space="preserve">      buf[boyut - 1] = '\0';         // her koşulda sonlandır (taşma koruması)</w:t>
      </w:r>
    </w:p>
    <w:p>
      <w:pPr>
        <w:spacing w:line="200" w:lineRule="auto"/>
        <w:ind w:firstLine="0"/>
        <w:jc w:val="left"/>
        <w:contextualSpacing/>
      </w:pPr>
      <w:r>
        <w:rPr>
          <w:rFonts w:ascii="Courier New" w:hAnsi="Courier New" w:cs="Courier New"/>
          <w:sz w:val="15"/>
          <w:szCs w:val="15"/>
        </w:rPr>
        <w:t xml:space="preserve">      var = true;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else {</w:t>
      </w:r>
    </w:p>
    <w:p>
      <w:pPr>
        <w:spacing w:line="200" w:lineRule="auto"/>
        <w:ind w:firstLine="0"/>
        <w:jc w:val="left"/>
        <w:contextualSpacing/>
      </w:pPr>
      <w:r>
        <w:rPr>
          <w:rFonts w:ascii="Courier New" w:hAnsi="Courier New" w:cs="Courier New"/>
          <w:sz w:val="15"/>
          <w:szCs w:val="15"/>
        </w:rPr>
        <w:t xml:space="preserve">    Serial.print(F("TalkBack HTTP hata: ")); Serial.println(kod);</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http.end();</w:t>
      </w:r>
    </w:p>
    <w:p>
      <w:pPr>
        <w:spacing w:line="200" w:lineRule="auto"/>
        <w:ind w:firstLine="0"/>
        <w:jc w:val="left"/>
        <w:contextualSpacing/>
      </w:pPr>
      <w:r>
        <w:rPr>
          <w:rFonts w:ascii="Courier New" w:hAnsi="Courier New" w:cs="Courier New"/>
          <w:sz w:val="15"/>
          <w:szCs w:val="15"/>
        </w:rPr>
        <w:t xml:space="preserve">  return var;</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Gelen komut metnini ayrıştırıp uygular. Metni önce kırpar (TalkBack "\r\n" ekler).</w:t>
      </w:r>
    </w:p>
    <w:p>
      <w:pPr>
        <w:spacing w:line="200" w:lineRule="auto"/>
        <w:ind w:firstLine="0"/>
        <w:jc w:val="left"/>
        <w:contextualSpacing/>
      </w:pPr>
      <w:r>
        <w:rPr>
          <w:rFonts w:ascii="Courier New" w:hAnsi="Courier New" w:cs="Courier New"/>
          <w:sz w:val="15"/>
          <w:szCs w:val="15"/>
        </w:rPr>
        <w:t xml:space="preserve">inline void komutUygula(const char* komutMetni, unsigned long simdi) {</w:t>
      </w:r>
    </w:p>
    <w:p>
      <w:pPr>
        <w:spacing w:line="200" w:lineRule="auto"/>
        <w:ind w:firstLine="0"/>
        <w:jc w:val="left"/>
        <w:contextualSpacing/>
      </w:pPr>
      <w:r>
        <w:rPr>
          <w:rFonts w:ascii="Courier New" w:hAnsi="Courier New" w:cs="Courier New"/>
          <w:sz w:val="15"/>
          <w:szCs w:val="15"/>
        </w:rPr>
        <w:t xml:space="preserve">  char tmp[32];</w:t>
      </w:r>
    </w:p>
    <w:p>
      <w:pPr>
        <w:spacing w:line="200" w:lineRule="auto"/>
        <w:ind w:firstLine="0"/>
        <w:jc w:val="left"/>
        <w:contextualSpacing/>
      </w:pPr>
      <w:r>
        <w:rPr>
          <w:rFonts w:ascii="Courier New" w:hAnsi="Courier New" w:cs="Courier New"/>
          <w:sz w:val="15"/>
          <w:szCs w:val="15"/>
        </w:rPr>
        <w:t xml:space="preserve">  strncpy(tmp, komutMetni, sizeof(tmp) - 1);</w:t>
      </w:r>
    </w:p>
    <w:p>
      <w:pPr>
        <w:spacing w:line="200" w:lineRule="auto"/>
        <w:ind w:firstLine="0"/>
        <w:jc w:val="left"/>
        <w:contextualSpacing/>
      </w:pPr>
      <w:r>
        <w:rPr>
          <w:rFonts w:ascii="Courier New" w:hAnsi="Courier New" w:cs="Courier New"/>
          <w:sz w:val="15"/>
          <w:szCs w:val="15"/>
        </w:rPr>
        <w:t xml:space="preserve">  tmp[sizeof(tmp) - 1] = '\0';</w:t>
      </w:r>
    </w:p>
    <w:p>
      <w:pPr>
        <w:spacing w:line="200" w:lineRule="auto"/>
        <w:ind w:firstLine="0"/>
        <w:jc w:val="left"/>
        <w:contextualSpacing/>
      </w:pPr>
      <w:r>
        <w:rPr>
          <w:rFonts w:ascii="Courier New" w:hAnsi="Courier New" w:cs="Courier New"/>
          <w:sz w:val="15"/>
          <w:szCs w:val="15"/>
        </w:rPr>
        <w:t xml:space="preserve">  metniKirp(tmp);                    // "SULA\r\n" -&gt; "SULA"</w:t>
      </w:r>
    </w:p>
    <w:p>
      <w:pPr>
        <w:spacing w:line="200" w:lineRule="auto"/>
        <w:ind w:firstLine="0"/>
        <w:jc w:val="left"/>
        <w:contextualSpacing/>
      </w:pPr>
      <w:r>
        <w:rPr>
          <w:rFonts w:ascii="Courier New" w:hAnsi="Courier New" w:cs="Courier New"/>
          <w:sz w:val="15"/>
          <w:szCs w:val="15"/>
        </w:rPr>
        <w:t xml:space="preserve">  KomutSonucu k = komutAyristir(tmp);</w:t>
      </w:r>
    </w:p>
    <w:p>
      <w:pPr>
        <w:spacing w:line="200" w:lineRule="auto"/>
        <w:ind w:firstLine="0"/>
        <w:jc w:val="left"/>
        <w:contextualSpacing/>
      </w:pPr>
      <w:r>
        <w:rPr>
          <w:rFonts w:ascii="Courier New" w:hAnsi="Courier New" w:cs="Courier New"/>
          <w:sz w:val="15"/>
          <w:szCs w:val="15"/>
        </w:rPr>
        <w:t xml:space="preserve">  switch (k.komut) {</w:t>
      </w:r>
    </w:p>
    <w:p>
      <w:pPr>
        <w:spacing w:line="200" w:lineRule="auto"/>
        <w:ind w:firstLine="0"/>
        <w:jc w:val="left"/>
        <w:contextualSpacing/>
      </w:pPr>
      <w:r>
        <w:rPr>
          <w:rFonts w:ascii="Courier New" w:hAnsi="Courier New" w:cs="Courier New"/>
          <w:sz w:val="15"/>
          <w:szCs w:val="15"/>
        </w:rPr>
        <w:t xml:space="preserve">    case Komut::SULA:</w:t>
      </w:r>
    </w:p>
    <w:p>
      <w:pPr>
        <w:spacing w:line="200" w:lineRule="auto"/>
        <w:ind w:firstLine="0"/>
        <w:jc w:val="left"/>
        <w:contextualSpacing/>
      </w:pPr>
      <w:r>
        <w:rPr>
          <w:rFonts w:ascii="Courier New" w:hAnsi="Courier New" w:cs="Courier New"/>
          <w:sz w:val="15"/>
          <w:szCs w:val="15"/>
        </w:rPr>
        <w:t xml:space="preserve">      pompayiTetikle(simdi);         // 60 sn soğuma kilidi devrede kalır</w:t>
      </w:r>
    </w:p>
    <w:p>
      <w:pPr>
        <w:spacing w:line="200" w:lineRule="auto"/>
        <w:ind w:firstLine="0"/>
        <w:jc w:val="left"/>
        <w:contextualSpacing/>
      </w:pPr>
      <w:r>
        <w:rPr>
          <w:rFonts w:ascii="Courier New" w:hAnsi="Courier New" w:cs="Courier New"/>
          <w:sz w:val="15"/>
          <w:szCs w:val="15"/>
        </w:rPr>
        <w:t xml:space="preserve">      ekranMesaji("Uzak komut", "SULA");</w:t>
      </w:r>
    </w:p>
    <w:p>
      <w:pPr>
        <w:spacing w:line="200" w:lineRule="auto"/>
        <w:ind w:firstLine="0"/>
        <w:jc w:val="left"/>
        <w:contextualSpacing/>
      </w:pPr>
      <w:r>
        <w:rPr>
          <w:rFonts w:ascii="Courier New" w:hAnsi="Courier New" w:cs="Courier New"/>
          <w:sz w:val="15"/>
          <w:szCs w:val="15"/>
        </w:rPr>
        <w:t xml:space="preserve">      Serial.println(F("TalkBack: SULA"));</w:t>
      </w:r>
    </w:p>
    <w:p>
      <w:pPr>
        <w:spacing w:line="200" w:lineRule="auto"/>
        <w:ind w:firstLine="0"/>
        <w:jc w:val="left"/>
        <w:contextualSpacing/>
      </w:pPr>
      <w:r>
        <w:rPr>
          <w:rFonts w:ascii="Courier New" w:hAnsi="Courier New" w:cs="Courier New"/>
          <w:sz w:val="15"/>
          <w:szCs w:val="15"/>
        </w:rPr>
        <w:t xml:space="preserve">      break;</w:t>
      </w:r>
    </w:p>
    <w:p>
      <w:pPr>
        <w:spacing w:line="200" w:lineRule="auto"/>
        <w:ind w:firstLine="0"/>
        <w:jc w:val="left"/>
        <w:contextualSpacing/>
      </w:pPr>
      <w:r>
        <w:rPr>
          <w:rFonts w:ascii="Courier New" w:hAnsi="Courier New" w:cs="Courier New"/>
          <w:sz w:val="15"/>
          <w:szCs w:val="15"/>
        </w:rPr>
        <w:t xml:space="preserve">    case Komut::FAN_AC:</w:t>
      </w:r>
    </w:p>
    <w:p>
      <w:pPr>
        <w:spacing w:line="200" w:lineRule="auto"/>
        <w:ind w:firstLine="0"/>
        <w:jc w:val="left"/>
        <w:contextualSpacing/>
      </w:pPr>
      <w:r>
        <w:rPr>
          <w:rFonts w:ascii="Courier New" w:hAnsi="Courier New" w:cs="Courier New"/>
          <w:sz w:val="15"/>
          <w:szCs w:val="15"/>
        </w:rPr>
        <w:t xml:space="preserve">      kdFanElle(true);  ekranMesaji("Uzak komut", "FAN AC");  break;</w:t>
      </w:r>
    </w:p>
    <w:p>
      <w:pPr>
        <w:spacing w:line="200" w:lineRule="auto"/>
        <w:ind w:firstLine="0"/>
        <w:jc w:val="left"/>
        <w:contextualSpacing/>
      </w:pPr>
      <w:r>
        <w:rPr>
          <w:rFonts w:ascii="Courier New" w:hAnsi="Courier New" w:cs="Courier New"/>
          <w:sz w:val="15"/>
          <w:szCs w:val="15"/>
        </w:rPr>
        <w:t xml:space="preserve">    case Komut::FAN_KAPA:</w:t>
      </w:r>
    </w:p>
    <w:p>
      <w:pPr>
        <w:spacing w:line="200" w:lineRule="auto"/>
        <w:ind w:firstLine="0"/>
        <w:jc w:val="left"/>
        <w:contextualSpacing/>
      </w:pPr>
      <w:r>
        <w:rPr>
          <w:rFonts w:ascii="Courier New" w:hAnsi="Courier New" w:cs="Courier New"/>
          <w:sz w:val="15"/>
          <w:szCs w:val="15"/>
        </w:rPr>
        <w:t xml:space="preserve">      kdFanElle(false); ekranMesaji("Uzak komut", "FAN KAPA"); break;</w:t>
      </w:r>
    </w:p>
    <w:p>
      <w:pPr>
        <w:spacing w:line="200" w:lineRule="auto"/>
        <w:ind w:firstLine="0"/>
        <w:jc w:val="left"/>
        <w:contextualSpacing/>
      </w:pPr>
      <w:r>
        <w:rPr>
          <w:rFonts w:ascii="Courier New" w:hAnsi="Courier New" w:cs="Courier New"/>
          <w:sz w:val="15"/>
          <w:szCs w:val="15"/>
        </w:rPr>
        <w:t xml:space="preserve">    case Komut::OTO:</w:t>
      </w:r>
    </w:p>
    <w:p>
      <w:pPr>
        <w:spacing w:line="200" w:lineRule="auto"/>
        <w:ind w:firstLine="0"/>
        <w:jc w:val="left"/>
        <w:contextualSpacing/>
      </w:pPr>
      <w:r>
        <w:rPr>
          <w:rFonts w:ascii="Courier New" w:hAnsi="Courier New" w:cs="Courier New"/>
          <w:sz w:val="15"/>
          <w:szCs w:val="15"/>
        </w:rPr>
        <w:t xml:space="preserve">      kdFanOtoAyarla(true); kdLedOtoAyarla(true); ekranMesaji("Uzak komut", "OTO"); break;</w:t>
      </w:r>
    </w:p>
    <w:p>
      <w:pPr>
        <w:spacing w:line="200" w:lineRule="auto"/>
        <w:ind w:firstLine="0"/>
        <w:jc w:val="left"/>
        <w:contextualSpacing/>
      </w:pPr>
      <w:r>
        <w:rPr>
          <w:rFonts w:ascii="Courier New" w:hAnsi="Courier New" w:cs="Courier New"/>
          <w:sz w:val="15"/>
          <w:szCs w:val="15"/>
        </w:rPr>
        <w:t xml:space="preserve">    case Komut::LED_AYARLA:</w:t>
      </w:r>
    </w:p>
    <w:p>
      <w:pPr>
        <w:spacing w:line="200" w:lineRule="auto"/>
        <w:ind w:firstLine="0"/>
        <w:jc w:val="left"/>
        <w:contextualSpacing/>
      </w:pPr>
      <w:r>
        <w:rPr>
          <w:rFonts w:ascii="Courier New" w:hAnsi="Courier New" w:cs="Courier New"/>
          <w:sz w:val="15"/>
          <w:szCs w:val="15"/>
        </w:rPr>
        <w:t xml:space="preserve">      kdLedElle(k.deger);</w:t>
      </w:r>
    </w:p>
    <w:p>
      <w:pPr>
        <w:spacing w:line="200" w:lineRule="auto"/>
        <w:ind w:firstLine="0"/>
        <w:jc w:val="left"/>
        <w:contextualSpacing/>
      </w:pPr>
      <w:r>
        <w:rPr>
          <w:rFonts w:ascii="Courier New" w:hAnsi="Courier New" w:cs="Courier New"/>
          <w:sz w:val="15"/>
          <w:szCs w:val="15"/>
        </w:rPr>
        <w:t xml:space="preserve">      { char m[17]; snprintf(m, sizeof(m), "LED %d", k.deger); ekranMesaji("Uzak komut", m); }</w:t>
      </w:r>
    </w:p>
    <w:p>
      <w:pPr>
        <w:spacing w:line="200" w:lineRule="auto"/>
        <w:ind w:firstLine="0"/>
        <w:jc w:val="left"/>
        <w:contextualSpacing/>
      </w:pPr>
      <w:r>
        <w:rPr>
          <w:rFonts w:ascii="Courier New" w:hAnsi="Courier New" w:cs="Courier New"/>
          <w:sz w:val="15"/>
          <w:szCs w:val="15"/>
        </w:rPr>
        <w:t xml:space="preserve">      break;</w:t>
      </w:r>
    </w:p>
    <w:p>
      <w:pPr>
        <w:spacing w:line="200" w:lineRule="auto"/>
        <w:ind w:firstLine="0"/>
        <w:jc w:val="left"/>
        <w:contextualSpacing/>
      </w:pPr>
      <w:r>
        <w:rPr>
          <w:rFonts w:ascii="Courier New" w:hAnsi="Courier New" w:cs="Courier New"/>
          <w:sz w:val="15"/>
          <w:szCs w:val="15"/>
        </w:rPr>
        <w:t xml:space="preserve">    case Komut::YOK:</w:t>
      </w:r>
    </w:p>
    <w:p>
      <w:pPr>
        <w:spacing w:line="200" w:lineRule="auto"/>
        <w:ind w:firstLine="0"/>
        <w:jc w:val="left"/>
        <w:contextualSpacing/>
      </w:pPr>
      <w:r>
        <w:rPr>
          <w:rFonts w:ascii="Courier New" w:hAnsi="Courier New" w:cs="Courier New"/>
          <w:sz w:val="15"/>
          <w:szCs w:val="15"/>
        </w:rPr>
        <w:t xml:space="preserve">    default:</w:t>
      </w:r>
    </w:p>
    <w:p>
      <w:pPr>
        <w:spacing w:line="200" w:lineRule="auto"/>
        <w:ind w:firstLine="0"/>
        <w:jc w:val="left"/>
        <w:contextualSpacing/>
      </w:pPr>
      <w:r>
        <w:rPr>
          <w:rFonts w:ascii="Courier New" w:hAnsi="Courier New" w:cs="Courier New"/>
          <w:sz w:val="15"/>
          <w:szCs w:val="15"/>
        </w:rPr>
        <w:t xml:space="preserve">      Serial.print(F("Bilinmeyen komut: ")); Serial.println(tmp);</w:t>
      </w:r>
    </w:p>
    <w:p>
      <w:pPr>
        <w:spacing w:line="200" w:lineRule="auto"/>
        <w:ind w:firstLine="0"/>
        <w:jc w:val="left"/>
        <w:contextualSpacing/>
      </w:pPr>
      <w:r>
        <w:rPr>
          <w:rFonts w:ascii="Courier New" w:hAnsi="Courier New" w:cs="Courier New"/>
          <w:sz w:val="15"/>
          <w:szCs w:val="15"/>
        </w:rPr>
        <w:t xml:space="preserve">      break;</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Bulut zamanlayıcı. Wi-Fi bağlı değilse hiç deneme.</w:t>
      </w:r>
    </w:p>
    <w:p>
      <w:pPr>
        <w:spacing w:line="200" w:lineRule="auto"/>
        <w:ind w:firstLine="0"/>
        <w:jc w:val="left"/>
        <w:contextualSpacing/>
      </w:pPr>
      <w:r>
        <w:rPr>
          <w:rFonts w:ascii="Courier New" w:hAnsi="Courier New" w:cs="Courier New"/>
          <w:sz w:val="15"/>
          <w:szCs w:val="15"/>
        </w:rPr>
        <w:t xml:space="preserve">// İki HTTP görevini AYNI loop turunda çalıştırmaz: gönderimden sonra en az 5 sn</w:t>
      </w:r>
    </w:p>
    <w:p>
      <w:pPr>
        <w:spacing w:line="200" w:lineRule="auto"/>
        <w:ind w:firstLine="0"/>
        <w:jc w:val="left"/>
        <w:contextualSpacing/>
      </w:pPr>
      <w:r>
        <w:rPr>
          <w:rFonts w:ascii="Courier New" w:hAnsi="Courier New" w:cs="Courier New"/>
          <w:sz w:val="15"/>
          <w:szCs w:val="15"/>
        </w:rPr>
        <w:t xml:space="preserve">// geçmeden TalkBack yoklaması yapılmaz. Art arda iki istek loop'u 10 sn'ye kadar</w:t>
      </w:r>
    </w:p>
    <w:p>
      <w:pPr>
        <w:spacing w:line="200" w:lineRule="auto"/>
        <w:ind w:firstLine="0"/>
        <w:jc w:val="left"/>
        <w:contextualSpacing/>
      </w:pPr>
      <w:r>
        <w:rPr>
          <w:rFonts w:ascii="Courier New" w:hAnsi="Courier New" w:cs="Courier New"/>
          <w:sz w:val="15"/>
          <w:szCs w:val="15"/>
        </w:rPr>
        <w:t xml:space="preserve">// kilitleyebilir; bu ofset bunu önler.</w:t>
      </w:r>
    </w:p>
    <w:p>
      <w:pPr>
        <w:spacing w:line="200" w:lineRule="auto"/>
        <w:ind w:firstLine="0"/>
        <w:jc w:val="left"/>
        <w:contextualSpacing/>
      </w:pPr>
      <w:r>
        <w:rPr>
          <w:rFonts w:ascii="Courier New" w:hAnsi="Courier New" w:cs="Courier New"/>
          <w:sz w:val="15"/>
          <w:szCs w:val="15"/>
        </w:rPr>
        <w:t xml:space="preserve">inline void bulutGuncelle(unsigned long simdi) {</w:t>
      </w:r>
    </w:p>
    <w:p>
      <w:pPr>
        <w:spacing w:line="200" w:lineRule="auto"/>
        <w:ind w:firstLine="0"/>
        <w:jc w:val="left"/>
        <w:contextualSpacing/>
      </w:pPr>
      <w:r>
        <w:rPr>
          <w:rFonts w:ascii="Courier New" w:hAnsi="Courier New" w:cs="Courier New"/>
          <w:sz w:val="15"/>
          <w:szCs w:val="15"/>
        </w:rPr>
        <w:t xml:space="preserve">  if (WiFi.status() != WL_CONNECTED) return;</w:t>
      </w:r>
    </w:p>
    <w:p>
      <w:pPr>
        <w:spacing w:line="200" w:lineRule="auto"/>
        <w:ind w:firstLine="0"/>
        <w:jc w:val="left"/>
        <w:contextualSpacing/>
      </w:pPr>
      <w:r>
        <w:rPr>
          <w:rFonts w:ascii="Courier New" w:hAnsi="Courier New" w:cs="Courier New"/>
          <w:sz w:val="15"/>
          <w:szCs w:val="15"/>
        </w:rPr>
        <w:t xml:space="preserve">  static unsigned long sonGonderim = 0, sonYoklama = 0;</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if (simdi - sonGonderim &gt;= CLOUD_INTERVAL) {</w:t>
      </w:r>
    </w:p>
    <w:p>
      <w:pPr>
        <w:spacing w:line="200" w:lineRule="auto"/>
        <w:ind w:firstLine="0"/>
        <w:jc w:val="left"/>
        <w:contextualSpacing/>
      </w:pPr>
      <w:r>
        <w:rPr>
          <w:rFonts w:ascii="Courier New" w:hAnsi="Courier New" w:cs="Courier New"/>
          <w:sz w:val="15"/>
          <w:szCs w:val="15"/>
        </w:rPr>
        <w:t xml:space="preserve">    sonGonderim = simdi;</w:t>
      </w:r>
    </w:p>
    <w:p>
      <w:pPr>
        <w:spacing w:line="200" w:lineRule="auto"/>
        <w:ind w:firstLine="0"/>
        <w:jc w:val="left"/>
        <w:contextualSpacing/>
      </w:pPr>
      <w:r>
        <w:rPr>
          <w:rFonts w:ascii="Courier New" w:hAnsi="Courier New" w:cs="Courier New"/>
          <w:sz w:val="15"/>
          <w:szCs w:val="15"/>
        </w:rPr>
        <w:t xml:space="preserve">    thingSpeakGonder(kdDurum());</w:t>
      </w:r>
    </w:p>
    <w:p>
      <w:pPr>
        <w:spacing w:line="200" w:lineRule="auto"/>
        <w:ind w:firstLine="0"/>
        <w:jc w:val="left"/>
        <w:contextualSpacing/>
      </w:pPr>
      <w:r>
        <w:rPr>
          <w:rFonts w:ascii="Courier New" w:hAnsi="Courier New" w:cs="Courier New"/>
          <w:sz w:val="15"/>
          <w:szCs w:val="15"/>
        </w:rPr>
        <w:t xml:space="preserve">    return;                          // bu turda TalkBack'i çalıştırma (5 sn ofset)</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if (simdi - sonYoklama &gt;= TALKBACK_INTERVAL &amp;&amp; simdi - sonGonderim &gt;= 5000) {</w:t>
      </w:r>
    </w:p>
    <w:p>
      <w:pPr>
        <w:spacing w:line="200" w:lineRule="auto"/>
        <w:ind w:firstLine="0"/>
        <w:jc w:val="left"/>
        <w:contextualSpacing/>
      </w:pPr>
      <w:r>
        <w:rPr>
          <w:rFonts w:ascii="Courier New" w:hAnsi="Courier New" w:cs="Courier New"/>
          <w:sz w:val="15"/>
          <w:szCs w:val="15"/>
        </w:rPr>
        <w:t xml:space="preserve">    sonYoklama = simdi;</w:t>
      </w:r>
    </w:p>
    <w:p>
      <w:pPr>
        <w:spacing w:line="200" w:lineRule="auto"/>
        <w:ind w:firstLine="0"/>
        <w:jc w:val="left"/>
        <w:contextualSpacing/>
      </w:pPr>
      <w:r>
        <w:rPr>
          <w:rFonts w:ascii="Courier New" w:hAnsi="Courier New" w:cs="Courier New"/>
          <w:sz w:val="15"/>
          <w:szCs w:val="15"/>
        </w:rPr>
        <w:t xml:space="preserve">    char komut[32];</w:t>
      </w:r>
    </w:p>
    <w:p>
      <w:pPr>
        <w:spacing w:line="200" w:lineRule="auto"/>
        <w:ind w:firstLine="0"/>
        <w:jc w:val="left"/>
        <w:contextualSpacing/>
      </w:pPr>
      <w:r>
        <w:rPr>
          <w:rFonts w:ascii="Courier New" w:hAnsi="Courier New" w:cs="Courier New"/>
          <w:sz w:val="15"/>
          <w:szCs w:val="15"/>
        </w:rPr>
        <w:t xml:space="preserve">    if (talkBackYokla(komut, sizeof(komut))) komutUygula(komut, simdi);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w:t>
      </w:r>
    </w:p>
    <w:p>
      <w:pPr>
        <w:spacing w:before="280" w:after="60"/>
        <w:ind w:firstLine="0"/>
        <w:pBdr>
          <w:bottom w:val="single" w:sz="6" w:space="2" w:color="777777"/>
        </w:pBdr>
      </w:pPr>
      <w:r>
        <w:rPr>
          <w:b/>
          <w:sz w:val="24"/>
          <w:szCs w:val="24"/>
        </w:rPr>
        <w:t xml:space="preserve">akillisera/akillisera.ino</w:t>
      </w:r>
      <w:r>
        <w:rPr>
          <w:sz w:val="20"/>
          <w:szCs w:val="20"/>
        </w:rPr>
        <w:t xml:space="preserve">   -   Layer 4 - Orchestration</w:t>
      </w:r>
    </w:p>
    <w:p>
      <w:pPr>
        <w:ind w:firstLine="0"/>
      </w:pPr>
      <w:r>
        <w:t xml:space="preserve">The sketch entry point. setup() initialises each module in dependency order; loop() runs with no blocking call at all. Every iteration recomputes the effective plant parameters from species, growth stage, season and day/night state, then services the network, the cloud, the pump state machine, the scheduler and the buttons, and finally samples the sensors on a two-second cadence and applies the resulting decisions to the actuators and the display.</w:t>
      </w:r>
    </w:p>
    <w:p>
      <w:pPr>
        <w:spacing w:line="200" w:lineRule="auto"/>
        <w:ind w:firstLine="0"/>
        <w:jc w:val="left"/>
        <w:contextualSpacing/>
      </w:pPr>
      <w:r>
        <w:rPr>
          <w:rFonts w:ascii="Courier New" w:hAnsi="Courier New" w:cs="Courier New"/>
          <w:sz w:val="15"/>
          <w:szCs w:val="15"/>
        </w:rPr>
        <w:t xml:space="preserve">// akillisera.ino — ESP32 Akıllı Sera firmware orkestrasyonu</w:t>
      </w:r>
    </w:p>
    <w:p>
      <w:pPr>
        <w:spacing w:line="200" w:lineRule="auto"/>
        <w:ind w:firstLine="0"/>
        <w:jc w:val="left"/>
        <w:contextualSpacing/>
      </w:pPr>
      <w:r>
        <w:rPr>
          <w:rFonts w:ascii="Courier New" w:hAnsi="Courier New" w:cs="Courier New"/>
          <w:sz w:val="15"/>
          <w:szCs w:val="15"/>
        </w:rPr>
        <w:t xml:space="preserve">// Otonom kontrol SEÇİLİ BİTKİYE göre (bitki_veri.h). loop()'ta delay/while YOK.</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#include "config.h"</w:t>
      </w:r>
    </w:p>
    <w:p>
      <w:pPr>
        <w:spacing w:line="200" w:lineRule="auto"/>
        <w:ind w:firstLine="0"/>
        <w:jc w:val="left"/>
        <w:contextualSpacing/>
      </w:pPr>
      <w:r>
        <w:rPr>
          <w:rFonts w:ascii="Courier New" w:hAnsi="Courier New" w:cs="Courier New"/>
          <w:sz w:val="15"/>
          <w:szCs w:val="15"/>
        </w:rPr>
        <w:t xml:space="preserve">#include "control_logic.h"</w:t>
      </w:r>
    </w:p>
    <w:p>
      <w:pPr>
        <w:spacing w:line="200" w:lineRule="auto"/>
        <w:ind w:firstLine="0"/>
        <w:jc w:val="left"/>
        <w:contextualSpacing/>
      </w:pPr>
      <w:r>
        <w:rPr>
          <w:rFonts w:ascii="Courier New" w:hAnsi="Courier New" w:cs="Courier New"/>
          <w:sz w:val="15"/>
          <w:szCs w:val="15"/>
        </w:rPr>
        <w:t xml:space="preserve">#include "sensors.h"</w:t>
      </w:r>
    </w:p>
    <w:p>
      <w:pPr>
        <w:spacing w:line="200" w:lineRule="auto"/>
        <w:ind w:firstLine="0"/>
        <w:jc w:val="left"/>
        <w:contextualSpacing/>
      </w:pPr>
      <w:r>
        <w:rPr>
          <w:rFonts w:ascii="Courier New" w:hAnsi="Courier New" w:cs="Courier New"/>
          <w:sz w:val="15"/>
          <w:szCs w:val="15"/>
        </w:rPr>
        <w:t xml:space="preserve">#include "actuators.h"</w:t>
      </w:r>
    </w:p>
    <w:p>
      <w:pPr>
        <w:spacing w:line="200" w:lineRule="auto"/>
        <w:ind w:firstLine="0"/>
        <w:jc w:val="left"/>
        <w:contextualSpacing/>
      </w:pPr>
      <w:r>
        <w:rPr>
          <w:rFonts w:ascii="Courier New" w:hAnsi="Courier New" w:cs="Courier New"/>
          <w:sz w:val="15"/>
          <w:szCs w:val="15"/>
        </w:rPr>
        <w:t xml:space="preserve">#include "display.h"</w:t>
      </w:r>
    </w:p>
    <w:p>
      <w:pPr>
        <w:spacing w:line="200" w:lineRule="auto"/>
        <w:ind w:firstLine="0"/>
        <w:jc w:val="left"/>
        <w:contextualSpacing/>
      </w:pPr>
      <w:r>
        <w:rPr>
          <w:rFonts w:ascii="Courier New" w:hAnsi="Courier New" w:cs="Courier New"/>
          <w:sz w:val="15"/>
          <w:szCs w:val="15"/>
        </w:rPr>
        <w:t xml:space="preserve">#include "buttons.h"</w:t>
      </w:r>
    </w:p>
    <w:p>
      <w:pPr>
        <w:spacing w:line="200" w:lineRule="auto"/>
        <w:ind w:firstLine="0"/>
        <w:jc w:val="left"/>
        <w:contextualSpacing/>
      </w:pPr>
      <w:r>
        <w:rPr>
          <w:rFonts w:ascii="Courier New" w:hAnsi="Courier New" w:cs="Courier New"/>
          <w:sz w:val="15"/>
          <w:szCs w:val="15"/>
        </w:rPr>
        <w:t xml:space="preserve">#include "agkatmani.h"   // NOT: "network.h" macOS case-insensitive FS'de core'un Network.h ile cakisir</w:t>
      </w:r>
    </w:p>
    <w:p>
      <w:pPr>
        <w:spacing w:line="200" w:lineRule="auto"/>
        <w:ind w:firstLine="0"/>
        <w:jc w:val="left"/>
        <w:contextualSpacing/>
      </w:pPr>
      <w:r>
        <w:rPr>
          <w:rFonts w:ascii="Courier New" w:hAnsi="Courier New" w:cs="Courier New"/>
          <w:sz w:val="15"/>
          <w:szCs w:val="15"/>
        </w:rPr>
        <w:t xml:space="preserve">#include "cloud.h"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void setup() {</w:t>
      </w:r>
    </w:p>
    <w:p>
      <w:pPr>
        <w:spacing w:line="200" w:lineRule="auto"/>
        <w:ind w:firstLine="0"/>
        <w:jc w:val="left"/>
        <w:contextualSpacing/>
      </w:pPr>
      <w:r>
        <w:rPr>
          <w:rFonts w:ascii="Courier New" w:hAnsi="Courier New" w:cs="Courier New"/>
          <w:sz w:val="15"/>
          <w:szCs w:val="15"/>
        </w:rPr>
        <w:t xml:space="preserve">  Serial.begin(115200);</w:t>
      </w:r>
    </w:p>
    <w:p>
      <w:pPr>
        <w:spacing w:line="200" w:lineRule="auto"/>
        <w:ind w:firstLine="0"/>
        <w:jc w:val="left"/>
        <w:contextualSpacing/>
      </w:pPr>
      <w:r>
        <w:rPr>
          <w:rFonts w:ascii="Courier New" w:hAnsi="Courier New" w:cs="Courier New"/>
          <w:sz w:val="15"/>
          <w:szCs w:val="15"/>
        </w:rPr>
        <w:t xml:space="preserve">  eyleyicileriBaslat();</w:t>
      </w:r>
    </w:p>
    <w:p>
      <w:pPr>
        <w:spacing w:line="200" w:lineRule="auto"/>
        <w:ind w:firstLine="0"/>
        <w:jc w:val="left"/>
        <w:contextualSpacing/>
      </w:pPr>
      <w:r>
        <w:rPr>
          <w:rFonts w:ascii="Courier New" w:hAnsi="Courier New" w:cs="Courier New"/>
          <w:sz w:val="15"/>
          <w:szCs w:val="15"/>
        </w:rPr>
        <w:t xml:space="preserve">  sensorlerBaslat();</w:t>
      </w:r>
    </w:p>
    <w:p>
      <w:pPr>
        <w:spacing w:line="200" w:lineRule="auto"/>
        <w:ind w:firstLine="0"/>
        <w:jc w:val="left"/>
        <w:contextualSpacing/>
      </w:pPr>
      <w:r>
        <w:rPr>
          <w:rFonts w:ascii="Courier New" w:hAnsi="Courier New" w:cs="Courier New"/>
          <w:sz w:val="15"/>
          <w:szCs w:val="15"/>
        </w:rPr>
        <w:t xml:space="preserve">  butonlariBaslat();</w:t>
      </w:r>
    </w:p>
    <w:p>
      <w:pPr>
        <w:spacing w:line="200" w:lineRule="auto"/>
        <w:ind w:firstLine="0"/>
        <w:jc w:val="left"/>
        <w:contextualSpacing/>
      </w:pPr>
      <w:r>
        <w:rPr>
          <w:rFonts w:ascii="Courier New" w:hAnsi="Courier New" w:cs="Courier New"/>
          <w:sz w:val="15"/>
          <w:szCs w:val="15"/>
        </w:rPr>
        <w:t xml:space="preserve">  ekraniBaslat();</w:t>
      </w:r>
    </w:p>
    <w:p>
      <w:pPr>
        <w:spacing w:line="200" w:lineRule="auto"/>
        <w:ind w:firstLine="0"/>
        <w:jc w:val="left"/>
        <w:contextualSpacing/>
      </w:pPr>
      <w:r>
        <w:rPr>
          <w:rFonts w:ascii="Courier New" w:hAnsi="Courier New" w:cs="Courier New"/>
          <w:sz w:val="15"/>
          <w:szCs w:val="15"/>
        </w:rPr>
        <w:t xml:space="preserve">  planBaslat();           // kullanıcı sulama planını flash'tan yükle</w:t>
      </w:r>
    </w:p>
    <w:p>
      <w:pPr>
        <w:spacing w:line="200" w:lineRule="auto"/>
        <w:ind w:firstLine="0"/>
        <w:jc w:val="left"/>
        <w:contextualSpacing/>
      </w:pPr>
      <w:r>
        <w:rPr>
          <w:rFonts w:ascii="Courier New" w:hAnsi="Courier New" w:cs="Courier New"/>
          <w:sz w:val="15"/>
          <w:szCs w:val="15"/>
        </w:rPr>
        <w:t xml:space="preserve">  bitkiYukle();            // seçili bitki türünü flash'tan yükle</w:t>
      </w:r>
    </w:p>
    <w:p>
      <w:pPr>
        <w:spacing w:line="200" w:lineRule="auto"/>
        <w:ind w:firstLine="0"/>
        <w:jc w:val="left"/>
        <w:contextualSpacing/>
      </w:pPr>
      <w:r>
        <w:rPr>
          <w:rFonts w:ascii="Courier New" w:hAnsi="Courier New" w:cs="Courier New"/>
          <w:sz w:val="15"/>
          <w:szCs w:val="15"/>
        </w:rPr>
        <w:t xml:space="preserve">  agBaslat();             // bloklamaz — bağlantı arka planda</w:t>
      </w:r>
    </w:p>
    <w:p>
      <w:pPr>
        <w:spacing w:line="200" w:lineRule="auto"/>
        <w:ind w:firstLine="0"/>
        <w:jc w:val="left"/>
        <w:contextualSpacing/>
      </w:pPr>
      <w:r>
        <w:rPr>
          <w:rFonts w:ascii="Courier New" w:hAnsi="Courier New" w:cs="Courier New"/>
          <w:sz w:val="15"/>
          <w:szCs w:val="15"/>
        </w:rPr>
        <w:t xml:space="preserve">  Serial.println(F("Akilli Sera — ag katmani hazir"));</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void loop() {</w:t>
      </w:r>
    </w:p>
    <w:p>
      <w:pPr>
        <w:spacing w:line="200" w:lineRule="auto"/>
        <w:ind w:firstLine="0"/>
        <w:jc w:val="left"/>
        <w:contextualSpacing/>
      </w:pPr>
      <w:r>
        <w:rPr>
          <w:rFonts w:ascii="Courier New" w:hAnsi="Courier New" w:cs="Courier New"/>
          <w:sz w:val="15"/>
          <w:szCs w:val="15"/>
        </w:rPr>
        <w:t xml:space="preserve">  unsigned long loopBasla = micros();</w:t>
      </w:r>
    </w:p>
    <w:p>
      <w:pPr>
        <w:spacing w:line="200" w:lineRule="auto"/>
        <w:ind w:firstLine="0"/>
        <w:jc w:val="left"/>
        <w:contextualSpacing/>
      </w:pPr>
      <w:r>
        <w:rPr>
          <w:rFonts w:ascii="Courier New" w:hAnsi="Courier New" w:cs="Courier New"/>
          <w:sz w:val="15"/>
          <w:szCs w:val="15"/>
        </w:rPr>
        <w:t xml:space="preserve">  unsigned long simdi = millis();</w:t>
      </w:r>
    </w:p>
    <w:p>
      <w:pPr>
        <w:spacing w:line="200" w:lineRule="auto"/>
        <w:ind w:firstLine="0"/>
        <w:jc w:val="left"/>
        <w:contextualSpacing/>
      </w:pPr>
      <w:r>
        <w:rPr>
          <w:rFonts w:ascii="Courier New" w:hAnsi="Courier New" w:cs="Courier New"/>
          <w:sz w:val="15"/>
          <w:szCs w:val="15"/>
        </w:rPr>
        <w:t xml:space="preserve">  // Gündüz/gece (NTP): 20:00-06:00 gece. Saat senkron değilse gündüz varsay.</w:t>
      </w:r>
    </w:p>
    <w:p>
      <w:pPr>
        <w:spacing w:line="200" w:lineRule="auto"/>
        <w:ind w:firstLine="0"/>
        <w:jc w:val="left"/>
        <w:contextualSpacing/>
      </w:pPr>
      <w:r>
        <w:rPr>
          <w:rFonts w:ascii="Courier New" w:hAnsi="Courier New" w:cs="Courier New"/>
          <w:sz w:val="15"/>
          <w:szCs w:val="15"/>
        </w:rPr>
        <w:t xml:space="preserve">  int gS, gD, gSn; bool gece = false;</w:t>
      </w:r>
    </w:p>
    <w:p>
      <w:pPr>
        <w:spacing w:line="200" w:lineRule="auto"/>
        <w:ind w:firstLine="0"/>
        <w:jc w:val="left"/>
        <w:contextualSpacing/>
      </w:pPr>
      <w:r>
        <w:rPr>
          <w:rFonts w:ascii="Courier New" w:hAnsi="Courier New" w:cs="Courier New"/>
          <w:sz w:val="15"/>
          <w:szCs w:val="15"/>
        </w:rPr>
        <w:t xml:space="preserve">  if (suankiZaman(gS, gD, gSn)) gece = (gS &lt; 6 || gS &gt;= 20);</w:t>
      </w:r>
    </w:p>
    <w:p>
      <w:pPr>
        <w:spacing w:line="200" w:lineRule="auto"/>
        <w:ind w:firstLine="0"/>
        <w:jc w:val="left"/>
        <w:contextualSpacing/>
      </w:pPr>
      <w:r>
        <w:rPr>
          <w:rFonts w:ascii="Courier New" w:hAnsi="Courier New" w:cs="Courier New"/>
          <w:sz w:val="15"/>
          <w:szCs w:val="15"/>
        </w:rPr>
        <w:t xml:space="preserve">  // Seçili bitki + büyüme evresi + mevsim + gündüz/gece -&gt; ETKİN ideal bantlar.</w:t>
      </w:r>
    </w:p>
    <w:p>
      <w:pPr>
        <w:spacing w:line="200" w:lineRule="auto"/>
        <w:ind w:firstLine="0"/>
        <w:jc w:val="left"/>
        <w:contextualSpacing/>
      </w:pPr>
      <w:r>
        <w:rPr>
          <w:rFonts w:ascii="Courier New" w:hAnsi="Courier New" w:cs="Courier New"/>
          <w:sz w:val="15"/>
          <w:szCs w:val="15"/>
        </w:rPr>
        <w:t xml:space="preserve">  EtkinParam ep = etkinParam(bitkiParam(bitkiAl()), evreAl(), mevsimAl(), gece);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pompaSuresiAyarla(ep.sulamaMs);   // sulama MİKTARI bitki+evre+mevsime göre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Ağ + bulut + pompa: her turda, gecikmesiz.</w:t>
      </w:r>
    </w:p>
    <w:p>
      <w:pPr>
        <w:spacing w:line="200" w:lineRule="auto"/>
        <w:ind w:firstLine="0"/>
        <w:jc w:val="left"/>
        <w:contextualSpacing/>
      </w:pPr>
      <w:r>
        <w:rPr>
          <w:rFonts w:ascii="Courier New" w:hAnsi="Courier New" w:cs="Courier New"/>
          <w:sz w:val="15"/>
          <w:szCs w:val="15"/>
        </w:rPr>
        <w:t xml:space="preserve">  agGuncelle(simdi);</w:t>
      </w:r>
    </w:p>
    <w:p>
      <w:pPr>
        <w:spacing w:line="200" w:lineRule="auto"/>
        <w:ind w:firstLine="0"/>
        <w:jc w:val="left"/>
        <w:contextualSpacing/>
      </w:pPr>
      <w:r>
        <w:rPr>
          <w:rFonts w:ascii="Courier New" w:hAnsi="Courier New" w:cs="Courier New"/>
          <w:sz w:val="15"/>
          <w:szCs w:val="15"/>
        </w:rPr>
        <w:t xml:space="preserve">  agIsle();</w:t>
      </w:r>
    </w:p>
    <w:p>
      <w:pPr>
        <w:spacing w:line="200" w:lineRule="auto"/>
        <w:ind w:firstLine="0"/>
        <w:jc w:val="left"/>
        <w:contextualSpacing/>
      </w:pPr>
      <w:r>
        <w:rPr>
          <w:rFonts w:ascii="Courier New" w:hAnsi="Courier New" w:cs="Courier New"/>
          <w:sz w:val="15"/>
          <w:szCs w:val="15"/>
        </w:rPr>
        <w:t xml:space="preserve">  bulutGuncelle(simdi);</w:t>
      </w:r>
    </w:p>
    <w:p>
      <w:pPr>
        <w:spacing w:line="200" w:lineRule="auto"/>
        <w:ind w:firstLine="0"/>
        <w:jc w:val="left"/>
        <w:contextualSpacing/>
      </w:pPr>
      <w:r>
        <w:rPr>
          <w:rFonts w:ascii="Courier New" w:hAnsi="Courier New" w:cs="Courier New"/>
          <w:sz w:val="15"/>
          <w:szCs w:val="15"/>
        </w:rPr>
        <w:t xml:space="preserve">  pompayiGuncelle(simdi);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SULAMA modu: OTO = bitkinin optimum saatleri; MANUEL = kullanıcı planı.</w:t>
      </w:r>
    </w:p>
    <w:p>
      <w:pPr>
        <w:spacing w:line="200" w:lineRule="auto"/>
        <w:ind w:firstLine="0"/>
        <w:jc w:val="left"/>
        <w:contextualSpacing/>
      </w:pPr>
      <w:r>
        <w:rPr>
          <w:rFonts w:ascii="Courier New" w:hAnsi="Courier New" w:cs="Courier New"/>
          <w:sz w:val="15"/>
          <w:szCs w:val="15"/>
        </w:rPr>
        <w:t xml:space="preserve">  // Manuel WATER butonu her koşulda çalışır (elle sulama).</w:t>
      </w:r>
    </w:p>
    <w:p>
      <w:pPr>
        <w:spacing w:line="200" w:lineRule="auto"/>
        <w:ind w:firstLine="0"/>
        <w:jc w:val="left"/>
        <w:contextualSpacing/>
      </w:pPr>
      <w:r>
        <w:rPr>
          <w:rFonts w:ascii="Courier New" w:hAnsi="Courier New" w:cs="Courier New"/>
          <w:sz w:val="15"/>
          <w:szCs w:val="15"/>
        </w:rPr>
        <w:t xml:space="preserve">  if (kdSulamaOto()) bitkiOtoSulamaIsle(ep.otoSulama, ep.otoSulamaAdet, simdi);</w:t>
      </w:r>
    </w:p>
    <w:p>
      <w:pPr>
        <w:spacing w:line="200" w:lineRule="auto"/>
        <w:ind w:firstLine="0"/>
        <w:jc w:val="left"/>
        <w:contextualSpacing/>
      </w:pPr>
      <w:r>
        <w:rPr>
          <w:rFonts w:ascii="Courier New" w:hAnsi="Courier New" w:cs="Courier New"/>
          <w:sz w:val="15"/>
          <w:szCs w:val="15"/>
        </w:rPr>
        <w:t xml:space="preserve">  else               planGuncelle(simdi);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if (sayfaButonunaBasildi(simdi))  sayfaDegistir();</w:t>
      </w:r>
    </w:p>
    <w:p>
      <w:pPr>
        <w:spacing w:line="200" w:lineRule="auto"/>
        <w:ind w:firstLine="0"/>
        <w:jc w:val="left"/>
        <w:contextualSpacing/>
      </w:pPr>
      <w:r>
        <w:rPr>
          <w:rFonts w:ascii="Courier New" w:hAnsi="Courier New" w:cs="Courier New"/>
          <w:sz w:val="15"/>
          <w:szCs w:val="15"/>
        </w:rPr>
        <w:t xml:space="preserve">  if (sulamaButonunaBasildi(simdi)) pompayiTetikle(simdi);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static unsigned long sonSensorOkuma = 0;</w:t>
      </w:r>
    </w:p>
    <w:p>
      <w:pPr>
        <w:spacing w:line="200" w:lineRule="auto"/>
        <w:ind w:firstLine="0"/>
        <w:jc w:val="left"/>
        <w:contextualSpacing/>
      </w:pPr>
      <w:r>
        <w:rPr>
          <w:rFonts w:ascii="Courier New" w:hAnsi="Courier New" w:cs="Courier New"/>
          <w:sz w:val="15"/>
          <w:szCs w:val="15"/>
        </w:rPr>
        <w:t xml:space="preserve">  static bool          fanDurum = false;</w:t>
      </w:r>
    </w:p>
    <w:p>
      <w:pPr>
        <w:spacing w:line="200" w:lineRule="auto"/>
        <w:ind w:firstLine="0"/>
        <w:jc w:val="left"/>
        <w:contextualSpacing/>
      </w:pPr>
      <w:r>
        <w:rPr>
          <w:rFonts w:ascii="Courier New" w:hAnsi="Courier New" w:cs="Courier New"/>
          <w:sz w:val="15"/>
          <w:szCs w:val="15"/>
        </w:rPr>
        <w:t xml:space="preserve">  static EyleyiciKarari karar = {false, 0, false};</w:t>
      </w:r>
    </w:p>
    <w:p>
      <w:pPr>
        <w:spacing w:line="200" w:lineRule="auto"/>
        <w:ind w:firstLine="0"/>
        <w:jc w:val="left"/>
        <w:contextualSpacing/>
      </w:pPr>
      <w:r>
        <w:rPr>
          <w:rFonts w:ascii="Courier New" w:hAnsi="Courier New" w:cs="Courier New"/>
          <w:sz w:val="15"/>
          <w:szCs w:val="15"/>
        </w:rPr>
        <w:t xml:space="preserve">  static EkranVerisi   ekran =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if (simdi - sonSensorOkuma &gt;= SENSOR_READ_INTERVAL) {</w:t>
      </w:r>
    </w:p>
    <w:p>
      <w:pPr>
        <w:spacing w:line="200" w:lineRule="auto"/>
        <w:ind w:firstLine="0"/>
        <w:jc w:val="left"/>
        <w:contextualSpacing/>
      </w:pPr>
      <w:r>
        <w:rPr>
          <w:rFonts w:ascii="Courier New" w:hAnsi="Courier New" w:cs="Courier New"/>
          <w:sz w:val="15"/>
          <w:szCs w:val="15"/>
        </w:rPr>
        <w:t xml:space="preserve">    sonSensorOkuma = simdi;</w:t>
      </w:r>
    </w:p>
    <w:p>
      <w:pPr>
        <w:spacing w:line="200" w:lineRule="auto"/>
        <w:ind w:firstLine="0"/>
        <w:jc w:val="left"/>
        <w:contextualSpacing/>
      </w:pPr>
      <w:r>
        <w:rPr>
          <w:rFonts w:ascii="Courier New" w:hAnsi="Courier New" w:cs="Courier New"/>
          <w:sz w:val="15"/>
          <w:szCs w:val="15"/>
        </w:rPr>
        <w:t xml:space="preserve">    SensorVerisi v = tumSensorleriOku();</w:t>
      </w:r>
    </w:p>
    <w:p>
      <w:pPr>
        <w:spacing w:line="200" w:lineRule="auto"/>
        <w:ind w:firstLine="0"/>
        <w:jc w:val="left"/>
        <w:contextualSpacing/>
      </w:pPr>
      <w:r>
        <w:rPr>
          <w:rFonts w:ascii="Courier New" w:hAnsi="Courier New" w:cs="Courier New"/>
          <w:sz w:val="15"/>
          <w:szCs w:val="15"/>
        </w:rPr>
        <w:t xml:space="preserve">    int toprakY = toprakNemYuzde(v.toprakHam);</w:t>
      </w:r>
    </w:p>
    <w:p>
      <w:pPr>
        <w:spacing w:line="200" w:lineRule="auto"/>
        <w:ind w:firstLine="0"/>
        <w:jc w:val="left"/>
        <w:contextualSpacing/>
      </w:pPr>
      <w:r>
        <w:rPr>
          <w:rFonts w:ascii="Courier New" w:hAnsi="Courier New" w:cs="Courier New"/>
          <w:sz w:val="15"/>
          <w:szCs w:val="15"/>
        </w:rPr>
        <w:t xml:space="preserve">    int isikY   = isikYuzde(v.isikHam);</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OTO sulama: toprak ideal bandın ALTINA inince banda çek (bitkiye özel %).</w:t>
      </w:r>
    </w:p>
    <w:p>
      <w:pPr>
        <w:spacing w:line="200" w:lineRule="auto"/>
        <w:ind w:firstLine="0"/>
        <w:jc w:val="left"/>
        <w:contextualSpacing/>
      </w:pPr>
      <w:r>
        <w:rPr>
          <w:rFonts w:ascii="Courier New" w:hAnsi="Courier New" w:cs="Courier New"/>
          <w:sz w:val="15"/>
          <w:szCs w:val="15"/>
        </w:rPr>
        <w:t xml:space="preserve">    if (kdSulamaOto() &amp;&amp; sulamaGerekliYuzde(toprakY, ep.sLo, pompaCalisiyor()))</w:t>
      </w:r>
    </w:p>
    <w:p>
      <w:pPr>
        <w:spacing w:line="200" w:lineRule="auto"/>
        <w:ind w:firstLine="0"/>
        <w:jc w:val="left"/>
        <w:contextualSpacing/>
      </w:pPr>
      <w:r>
        <w:rPr>
          <w:rFonts w:ascii="Courier New" w:hAnsi="Courier New" w:cs="Courier New"/>
          <w:sz w:val="15"/>
          <w:szCs w:val="15"/>
        </w:rPr>
        <w:t xml:space="preserve">      pompayiTetikle(simdi);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Fan: BANT hedefli — sıcaklık/nem bandın üstüne çıkınca havalandır, banda döndür.</w:t>
      </w:r>
    </w:p>
    <w:p>
      <w:pPr>
        <w:spacing w:line="200" w:lineRule="auto"/>
        <w:ind w:firstLine="0"/>
        <w:jc w:val="left"/>
        <w:contextualSpacing/>
      </w:pPr>
      <w:r>
        <w:rPr>
          <w:rFonts w:ascii="Courier New" w:hAnsi="Courier New" w:cs="Courier New"/>
          <w:sz w:val="15"/>
          <w:szCs w:val="15"/>
        </w:rPr>
        <w:t xml:space="preserve">    if (agFanOto()) {</w:t>
      </w:r>
    </w:p>
    <w:p>
      <w:pPr>
        <w:spacing w:line="200" w:lineRule="auto"/>
        <w:ind w:firstLine="0"/>
        <w:jc w:val="left"/>
        <w:contextualSpacing/>
      </w:pPr>
      <w:r>
        <w:rPr>
          <w:rFonts w:ascii="Courier New" w:hAnsi="Courier New" w:cs="Courier New"/>
          <w:sz w:val="15"/>
          <w:szCs w:val="15"/>
        </w:rPr>
        <w:t xml:space="preserve">      fanDurum      = fanKarariBant(v.nem, v.sicaklik, fanDurum, ep.hLo, ep.hHi, ep.tLo, ep.tHi);</w:t>
      </w:r>
    </w:p>
    <w:p>
      <w:pPr>
        <w:spacing w:line="200" w:lineRule="auto"/>
        <w:ind w:firstLine="0"/>
        <w:jc w:val="left"/>
        <w:contextualSpacing/>
      </w:pPr>
      <w:r>
        <w:rPr>
          <w:rFonts w:ascii="Courier New" w:hAnsi="Courier New" w:cs="Courier New"/>
          <w:sz w:val="15"/>
          <w:szCs w:val="15"/>
        </w:rPr>
        <w:t xml:space="preserve">      karar.fanAcik = fanDurum;</w:t>
      </w:r>
    </w:p>
    <w:p>
      <w:pPr>
        <w:spacing w:line="200" w:lineRule="auto"/>
        <w:ind w:firstLine="0"/>
        <w:jc w:val="left"/>
        <w:contextualSpacing/>
      </w:pPr>
      <w:r>
        <w:rPr>
          <w:rFonts w:ascii="Courier New" w:hAnsi="Courier New" w:cs="Courier New"/>
          <w:sz w:val="15"/>
          <w:szCs w:val="15"/>
        </w:rPr>
        <w:t xml:space="preserve">    } else {</w:t>
      </w:r>
    </w:p>
    <w:p>
      <w:pPr>
        <w:spacing w:line="200" w:lineRule="auto"/>
        <w:ind w:firstLine="0"/>
        <w:jc w:val="left"/>
        <w:contextualSpacing/>
      </w:pPr>
      <w:r>
        <w:rPr>
          <w:rFonts w:ascii="Courier New" w:hAnsi="Courier New" w:cs="Courier New"/>
          <w:sz w:val="15"/>
          <w:szCs w:val="15"/>
        </w:rPr>
        <w:t xml:space="preserve">      karar.fanAcik = agManuelFan();</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LED: gece söndür (fotoperiyot/dinlenme); gündüz ışık bandın altındaysa yak.</w:t>
      </w:r>
    </w:p>
    <w:p>
      <w:pPr>
        <w:spacing w:line="200" w:lineRule="auto"/>
        <w:ind w:firstLine="0"/>
        <w:jc w:val="left"/>
        <w:contextualSpacing/>
      </w:pPr>
      <w:r>
        <w:rPr>
          <w:rFonts w:ascii="Courier New" w:hAnsi="Courier New" w:cs="Courier New"/>
          <w:sz w:val="15"/>
          <w:szCs w:val="15"/>
        </w:rPr>
        <w:t xml:space="preserve">    if (agLedOto()) karar.ledParlaklik = (!gece &amp;&amp; isikY &lt; ep.lLo) ? LED_BRIGHTNESS : 0;</w:t>
      </w:r>
    </w:p>
    <w:p>
      <w:pPr>
        <w:spacing w:line="200" w:lineRule="auto"/>
        <w:ind w:firstLine="0"/>
        <w:jc w:val="left"/>
        <w:contextualSpacing/>
      </w:pPr>
      <w:r>
        <w:rPr>
          <w:rFonts w:ascii="Courier New" w:hAnsi="Courier New" w:cs="Courier New"/>
          <w:sz w:val="15"/>
          <w:szCs w:val="15"/>
        </w:rPr>
        <w:t xml:space="preserve">    else            karar.ledParlaklik = ledParlaklikKarari(0, true, agManuelLed());</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karar.alarmAktif = alarmKarari(v.sicaklik, ep.alarmHigh);   // bant+4C = tehlike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 Ekran + API durum snapshot</w:t>
      </w:r>
    </w:p>
    <w:p>
      <w:pPr>
        <w:spacing w:line="200" w:lineRule="auto"/>
        <w:ind w:firstLine="0"/>
        <w:jc w:val="left"/>
        <w:contextualSpacing/>
      </w:pPr>
      <w:r>
        <w:rPr>
          <w:rFonts w:ascii="Courier New" w:hAnsi="Courier New" w:cs="Courier New"/>
          <w:sz w:val="15"/>
          <w:szCs w:val="15"/>
        </w:rPr>
        <w:t xml:space="preserve">    ekran.sicaklik    = v.sicaklik;</w:t>
      </w:r>
    </w:p>
    <w:p>
      <w:pPr>
        <w:spacing w:line="200" w:lineRule="auto"/>
        <w:ind w:firstLine="0"/>
        <w:jc w:val="left"/>
        <w:contextualSpacing/>
      </w:pPr>
      <w:r>
        <w:rPr>
          <w:rFonts w:ascii="Courier New" w:hAnsi="Courier New" w:cs="Courier New"/>
          <w:sz w:val="15"/>
          <w:szCs w:val="15"/>
        </w:rPr>
        <w:t xml:space="preserve">    ekran.nem         = v.nem;</w:t>
      </w:r>
    </w:p>
    <w:p>
      <w:pPr>
        <w:spacing w:line="200" w:lineRule="auto"/>
        <w:ind w:firstLine="0"/>
        <w:jc w:val="left"/>
        <w:contextualSpacing/>
      </w:pPr>
      <w:r>
        <w:rPr>
          <w:rFonts w:ascii="Courier New" w:hAnsi="Courier New" w:cs="Courier New"/>
          <w:sz w:val="15"/>
          <w:szCs w:val="15"/>
        </w:rPr>
        <w:t xml:space="preserve">    ekran.toprakYuzde = toprakY;</w:t>
      </w:r>
    </w:p>
    <w:p>
      <w:pPr>
        <w:spacing w:line="200" w:lineRule="auto"/>
        <w:ind w:firstLine="0"/>
        <w:jc w:val="left"/>
        <w:contextualSpacing/>
      </w:pPr>
      <w:r>
        <w:rPr>
          <w:rFonts w:ascii="Courier New" w:hAnsi="Courier New" w:cs="Courier New"/>
          <w:sz w:val="15"/>
          <w:szCs w:val="15"/>
        </w:rPr>
        <w:t xml:space="preserve">    ekran.fanAcik     = karar.fanAcik;</w:t>
      </w:r>
    </w:p>
    <w:p>
      <w:pPr>
        <w:spacing w:line="200" w:lineRule="auto"/>
        <w:ind w:firstLine="0"/>
        <w:jc w:val="left"/>
        <w:contextualSpacing/>
      </w:pPr>
      <w:r>
        <w:rPr>
          <w:rFonts w:ascii="Courier New" w:hAnsi="Courier New" w:cs="Courier New"/>
          <w:sz w:val="15"/>
          <w:szCs w:val="15"/>
        </w:rPr>
        <w:t xml:space="preserve">    ekran.ledParlaklik = karar.ledParlaklik;</w:t>
      </w:r>
    </w:p>
    <w:p>
      <w:pPr>
        <w:spacing w:line="200" w:lineRule="auto"/>
        <w:ind w:firstLine="0"/>
        <w:jc w:val="left"/>
        <w:contextualSpacing/>
      </w:pPr>
      <w:r>
        <w:rPr>
          <w:rFonts w:ascii="Courier New" w:hAnsi="Courier New" w:cs="Courier New"/>
          <w:sz w:val="15"/>
          <w:szCs w:val="15"/>
        </w:rPr>
        <w:t xml:space="preserve">    ekran.dhtArizali  = !v.dhtGecerli;</w:t>
      </w:r>
    </w:p>
    <w:p>
      <w:pPr>
        <w:spacing w:line="200" w:lineRule="auto"/>
        <w:ind w:firstLine="0"/>
        <w:jc w:val="left"/>
        <w:contextualSpacing/>
      </w:pPr>
      <w:r>
        <w:rPr>
          <w:rFonts w:ascii="Courier New" w:hAnsi="Courier New" w:cs="Courier New"/>
          <w:sz w:val="15"/>
          <w:szCs w:val="15"/>
        </w:rPr>
        <w:t xml:space="preserve">    ekran.wifiVar     = agBagli();</w:t>
      </w:r>
    </w:p>
    <w:p>
      <w:pPr>
        <w:spacing w:line="200" w:lineRule="auto"/>
        <w:ind w:firstLine="0"/>
        <w:jc w:val="left"/>
        <w:contextualSpacing/>
      </w:pPr>
      <w:r>
        <w:rPr>
          <w:rFonts w:ascii="Courier New" w:hAnsi="Courier New" w:cs="Courier New"/>
          <w:sz w:val="15"/>
          <w:szCs w:val="15"/>
        </w:rPr>
        <w:t xml:space="preserve">    ekran.ipSonOktet  = agIpSonOktet();</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DurumKaydi dk;</w:t>
      </w:r>
    </w:p>
    <w:p>
      <w:pPr>
        <w:spacing w:line="200" w:lineRule="auto"/>
        <w:ind w:firstLine="0"/>
        <w:jc w:val="left"/>
        <w:contextualSpacing/>
      </w:pPr>
      <w:r>
        <w:rPr>
          <w:rFonts w:ascii="Courier New" w:hAnsi="Courier New" w:cs="Courier New"/>
          <w:sz w:val="15"/>
          <w:szCs w:val="15"/>
        </w:rPr>
        <w:t xml:space="preserve">    dk.sicaklik = v.sicaklik; dk.nem = v.nem;</w:t>
      </w:r>
    </w:p>
    <w:p>
      <w:pPr>
        <w:spacing w:line="200" w:lineRule="auto"/>
        <w:ind w:firstLine="0"/>
        <w:jc w:val="left"/>
        <w:contextualSpacing/>
      </w:pPr>
      <w:r>
        <w:rPr>
          <w:rFonts w:ascii="Courier New" w:hAnsi="Courier New" w:cs="Courier New"/>
          <w:sz w:val="15"/>
          <w:szCs w:val="15"/>
        </w:rPr>
        <w:t xml:space="preserve">    dk.toprakHam = v.toprakHam; dk.toprakYuzde = toprakY;</w:t>
      </w:r>
    </w:p>
    <w:p>
      <w:pPr>
        <w:spacing w:line="200" w:lineRule="auto"/>
        <w:ind w:firstLine="0"/>
        <w:jc w:val="left"/>
        <w:contextualSpacing/>
      </w:pPr>
      <w:r>
        <w:rPr>
          <w:rFonts w:ascii="Courier New" w:hAnsi="Courier New" w:cs="Courier New"/>
          <w:sz w:val="15"/>
          <w:szCs w:val="15"/>
        </w:rPr>
        <w:t xml:space="preserve">    dk.isikHam = v.isikHam;     dk.isikYuzde = isikY;</w:t>
      </w:r>
    </w:p>
    <w:p>
      <w:pPr>
        <w:spacing w:line="200" w:lineRule="auto"/>
        <w:ind w:firstLine="0"/>
        <w:jc w:val="left"/>
        <w:contextualSpacing/>
      </w:pPr>
      <w:r>
        <w:rPr>
          <w:rFonts w:ascii="Courier New" w:hAnsi="Courier New" w:cs="Courier New"/>
          <w:sz w:val="15"/>
          <w:szCs w:val="15"/>
        </w:rPr>
        <w:t xml:space="preserve">    dk.pompa = pompaCalisiyor(); dk.fan = karar.fanAcik; dk.led = karar.ledParlaklik;</w:t>
      </w:r>
    </w:p>
    <w:p>
      <w:pPr>
        <w:spacing w:line="200" w:lineRule="auto"/>
        <w:ind w:firstLine="0"/>
        <w:jc w:val="left"/>
        <w:contextualSpacing/>
      </w:pPr>
      <w:r>
        <w:rPr>
          <w:rFonts w:ascii="Courier New" w:hAnsi="Courier New" w:cs="Courier New"/>
          <w:sz w:val="15"/>
          <w:szCs w:val="15"/>
        </w:rPr>
        <w:t xml:space="preserve">    dk.alarm = karar.alarmAktif; dk.dhtGecerli = v.dhtGecerli; dk.dhtHata = dhtHataSayisi();</w:t>
      </w:r>
    </w:p>
    <w:p>
      <w:pPr>
        <w:spacing w:line="200" w:lineRule="auto"/>
        <w:ind w:firstLine="0"/>
        <w:jc w:val="left"/>
        <w:contextualSpacing/>
      </w:pPr>
      <w:r>
        <w:rPr>
          <w:rFonts w:ascii="Courier New" w:hAnsi="Courier New" w:cs="Courier New"/>
          <w:sz w:val="15"/>
          <w:szCs w:val="15"/>
        </w:rPr>
        <w:t xml:space="preserve">    dk.gece = gece; dk.vpd = v.dhtGecerli ? vpdKpa(v.sicaklik, v.nem) : 0.0f;</w:t>
      </w:r>
    </w:p>
    <w:p>
      <w:pPr>
        <w:spacing w:line="200" w:lineRule="auto"/>
        <w:ind w:firstLine="0"/>
        <w:jc w:val="left"/>
        <w:contextualSpacing/>
      </w:pPr>
      <w:r>
        <w:rPr>
          <w:rFonts w:ascii="Courier New" w:hAnsi="Courier New" w:cs="Courier New"/>
          <w:sz w:val="15"/>
          <w:szCs w:val="15"/>
        </w:rPr>
        <w:t xml:space="preserve">    kdDurumGuncelle(dk);</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ekran.pompaCalisiyor = pompaCalisiyor();</w:t>
      </w:r>
    </w:p>
    <w:p>
      <w:pPr>
        <w:spacing w:line="200" w:lineRule="auto"/>
        <w:ind w:firstLine="0"/>
        <w:jc w:val="left"/>
        <w:contextualSpacing/>
      </w:pPr>
      <w:r>
        <w:rPr>
          <w:rFonts w:ascii="Courier New" w:hAnsi="Courier New" w:cs="Courier New"/>
          <w:sz w:val="15"/>
          <w:szCs w:val="15"/>
        </w:rPr>
        <w:t xml:space="preserve">  ekran.pompaKalanSn   = pompaKalanSaniye(simdi);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eyleyicileriUygula(karar, simdi);</w:t>
      </w:r>
    </w:p>
    <w:p>
      <w:pPr>
        <w:spacing w:line="200" w:lineRule="auto"/>
        <w:ind w:firstLine="0"/>
        <w:jc w:val="left"/>
        <w:contextualSpacing/>
      </w:pPr>
      <w:r>
        <w:rPr>
          <w:rFonts w:ascii="Courier New" w:hAnsi="Courier New" w:cs="Courier New"/>
          <w:sz w:val="15"/>
          <w:szCs w:val="15"/>
        </w:rPr>
        <w:t xml:space="preserve">  ekraniGuncelle(ekran, simdi);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kdLoopKaydet(micros() - loopBasla);   // en yüksek loop süresi (/api/saglik)</w:t>
      </w:r>
    </w:p>
    <w:p>
      <w:pPr>
        <w:spacing w:line="200" w:lineRule="auto"/>
        <w:ind w:firstLine="0"/>
        <w:jc w:val="left"/>
        <w:contextualSpacing/>
      </w:pPr>
      <w:r>
        <w:rPr>
          <w:rFonts w:ascii="Courier New" w:hAnsi="Courier New" w:cs="Courier New"/>
          <w:sz w:val="15"/>
          <w:szCs w:val="15"/>
        </w:rPr>
        <w:t xml:space="preserve">}</w:t>
      </w:r>
    </w:p>
    <w:p>
      <w:pPr>
        <w:spacing w:before="280" w:after="60"/>
        <w:ind w:firstLine="0"/>
        <w:pBdr>
          <w:bottom w:val="single" w:sz="6" w:space="2" w:color="777777"/>
        </w:pBdr>
      </w:pPr>
      <w:r>
        <w:rPr>
          <w:b/>
          <w:sz w:val="24"/>
          <w:szCs w:val="24"/>
        </w:rPr>
        <w:t xml:space="preserve">akillisera/secrets.h.example</w:t>
      </w:r>
      <w:r>
        <w:rPr>
          <w:sz w:val="20"/>
          <w:szCs w:val="20"/>
        </w:rPr>
        <w:t xml:space="preserve">   -   Credentials template</w:t>
      </w:r>
    </w:p>
    <w:p>
      <w:pPr>
        <w:ind w:firstLine="0"/>
      </w:pPr>
      <w:r>
        <w:t xml:space="preserve">The committed template for the credentials file. The real secrets.h is listed in .gitignore and has never been committed, so no Wi-Fi password or API key appears anywhere in the repository history.</w:t>
      </w:r>
    </w:p>
    <w:p>
      <w:pPr>
        <w:spacing w:line="200" w:lineRule="auto"/>
        <w:ind w:firstLine="0"/>
        <w:jc w:val="left"/>
        <w:contextualSpacing/>
      </w:pPr>
      <w:r>
        <w:rPr>
          <w:rFonts w:ascii="Courier New" w:hAnsi="Courier New" w:cs="Courier New"/>
          <w:sz w:val="15"/>
          <w:szCs w:val="15"/>
        </w:rPr>
        <w:t xml:space="preserve">// secrets.h.example — ŞABLON.</w:t>
      </w:r>
    </w:p>
    <w:p>
      <w:pPr>
        <w:spacing w:line="200" w:lineRule="auto"/>
        <w:ind w:firstLine="0"/>
        <w:jc w:val="left"/>
        <w:contextualSpacing/>
      </w:pPr>
      <w:r>
        <w:rPr>
          <w:rFonts w:ascii="Courier New" w:hAnsi="Courier New" w:cs="Courier New"/>
          <w:sz w:val="15"/>
          <w:szCs w:val="15"/>
        </w:rPr>
        <w:t xml:space="preserve">// Kopyala:  cp secrets.h.example secrets.h  ve kendi değerlerini gir.</w:t>
      </w:r>
    </w:p>
    <w:p>
      <w:pPr>
        <w:spacing w:line="200" w:lineRule="auto"/>
        <w:ind w:firstLine="0"/>
        <w:jc w:val="left"/>
        <w:contextualSpacing/>
      </w:pPr>
      <w:r>
        <w:rPr>
          <w:rFonts w:ascii="Courier New" w:hAnsi="Courier New" w:cs="Courier New"/>
          <w:sz w:val="15"/>
          <w:szCs w:val="15"/>
        </w:rPr>
        <w:t xml:space="preserve">// secrets.h .gitignore içindedir, repoya yüklenmez. Bu şablon repoda kalır.</w:t>
      </w:r>
    </w:p>
    <w:p>
      <w:pPr>
        <w:spacing w:line="200" w:lineRule="auto"/>
        <w:ind w:firstLine="0"/>
        <w:jc w:val="left"/>
        <w:contextualSpacing/>
      </w:pPr>
      <w:r>
        <w:rPr>
          <w:rFonts w:ascii="Courier New" w:hAnsi="Courier New" w:cs="Courier New"/>
          <w:sz w:val="15"/>
          <w:szCs w:val="15"/>
        </w:rPr>
        <w:t xml:space="preserve">// Yalnızca ihtiyaç duyan modüller include eder (network.h, cloud.h). config.h ETMEZ.</w:t>
      </w:r>
    </w:p>
    <w:p>
      <w:pPr>
        <w:spacing w:line="200" w:lineRule="auto"/>
        <w:ind w:firstLine="0"/>
        <w:jc w:val="left"/>
        <w:contextualSpacing/>
      </w:pPr>
      <w:r>
        <w:rPr>
          <w:rFonts w:ascii="Courier New" w:hAnsi="Courier New" w:cs="Courier New"/>
          <w:sz w:val="15"/>
          <w:szCs w:val="15"/>
        </w:rPr>
        <w:t xml:space="preserve">#pragma once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Wi-Fi (Faz 6)</w:t>
      </w:r>
    </w:p>
    <w:p>
      <w:pPr>
        <w:spacing w:line="200" w:lineRule="auto"/>
        <w:ind w:firstLine="0"/>
        <w:jc w:val="left"/>
        <w:contextualSpacing/>
      </w:pPr>
      <w:r>
        <w:rPr>
          <w:rFonts w:ascii="Courier New" w:hAnsi="Courier New" w:cs="Courier New"/>
          <w:sz w:val="15"/>
          <w:szCs w:val="15"/>
        </w:rPr>
        <w:t xml:space="preserve">constexpr char WIFI_SSID[]     = "AGINIZIN_ADI";</w:t>
      </w:r>
    </w:p>
    <w:p>
      <w:pPr>
        <w:spacing w:line="200" w:lineRule="auto"/>
        <w:ind w:firstLine="0"/>
        <w:jc w:val="left"/>
        <w:contextualSpacing/>
      </w:pPr>
      <w:r>
        <w:rPr>
          <w:rFonts w:ascii="Courier New" w:hAnsi="Courier New" w:cs="Courier New"/>
          <w:sz w:val="15"/>
          <w:szCs w:val="15"/>
        </w:rPr>
        <w:t xml:space="preserve">constexpr char WIFI_PASSWORD[] = "AG_PAROLASI";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ThingSpeak (Faz 8)</w:t>
      </w:r>
    </w:p>
    <w:p>
      <w:pPr>
        <w:spacing w:line="200" w:lineRule="auto"/>
        <w:ind w:firstLine="0"/>
        <w:jc w:val="left"/>
        <w:contextualSpacing/>
      </w:pPr>
      <w:r>
        <w:rPr>
          <w:rFonts w:ascii="Courier New" w:hAnsi="Courier New" w:cs="Courier New"/>
          <w:sz w:val="15"/>
          <w:szCs w:val="15"/>
        </w:rPr>
        <w:t xml:space="preserve">constexpr char TS_WRITE_API_KEY[] = "THINGSPEAK_WRITE_API_KEY";</w:t>
      </w:r>
    </w:p>
    <w:p>
      <w:pPr>
        <w:spacing w:line="200" w:lineRule="auto"/>
        <w:ind w:firstLine="0"/>
        <w:jc w:val="left"/>
        <w:contextualSpacing/>
      </w:pPr>
      <w:r>
        <w:rPr>
          <w:rFonts w:ascii="Courier New" w:hAnsi="Courier New" w:cs="Courier New"/>
          <w:sz w:val="15"/>
          <w:szCs w:val="15"/>
        </w:rPr>
        <w:t xml:space="preserve">constexpr char TS_CHANNEL_ID[]    = "THINGSPEAK_CHANNEL_ID";</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TalkBack (Faz 8)</w:t>
      </w:r>
    </w:p>
    <w:p>
      <w:pPr>
        <w:spacing w:line="200" w:lineRule="auto"/>
        <w:ind w:firstLine="0"/>
        <w:jc w:val="left"/>
        <w:contextualSpacing/>
      </w:pPr>
      <w:r>
        <w:rPr>
          <w:rFonts w:ascii="Courier New" w:hAnsi="Courier New" w:cs="Courier New"/>
          <w:sz w:val="15"/>
          <w:szCs w:val="15"/>
        </w:rPr>
        <w:t xml:space="preserve">constexpr char TB_ID[]  = "TALKBACK_ID";</w:t>
      </w:r>
    </w:p>
    <w:p>
      <w:pPr>
        <w:spacing w:line="200" w:lineRule="auto"/>
        <w:ind w:firstLine="0"/>
        <w:jc w:val="left"/>
        <w:contextualSpacing/>
      </w:pPr>
      <w:r>
        <w:rPr>
          <w:rFonts w:ascii="Courier New" w:hAnsi="Courier New" w:cs="Courier New"/>
          <w:sz w:val="15"/>
          <w:szCs w:val="15"/>
        </w:rPr>
        <w:t xml:space="preserve">constexpr char TB_KEY[] = "TALKBACK_API_KEY";</w:t>
      </w:r>
    </w:p>
    <w:p>
      <w:pPr>
        <w:spacing w:before="280" w:after="60"/>
        <w:ind w:firstLine="0"/>
        <w:pBdr>
          <w:bottom w:val="single" w:sz="6" w:space="2" w:color="777777"/>
        </w:pBdr>
      </w:pPr>
      <w:r>
        <w:rPr>
          <w:b/>
          <w:sz w:val="24"/>
          <w:szCs w:val="24"/>
        </w:rPr>
        <w:t xml:space="preserve">tests/test_control_logic.cpp</w:t>
      </w:r>
      <w:r>
        <w:rPr>
          <w:sz w:val="20"/>
          <w:szCs w:val="20"/>
        </w:rPr>
        <w:t xml:space="preserve">   -   Unit test suite</w:t>
      </w:r>
    </w:p>
    <w:p>
      <w:pPr>
        <w:ind w:firstLine="0"/>
      </w:pPr>
      <w:r>
        <w:t xml:space="preserve">The doctest suite that verifies the pure-logic layer: 83 test cases and 157 assertions covering hysteresis in both sweep directions, the pump cooldown lock, timer-overflow behaviour, button debouncing, command parsing including malformed input, schedule time matching, the per-species bands, the irrigation-volume scaling with its clamps, and an assertion that no two plant species share the same irrigation profile. It builds and runs on a PC with a single g++ command and needs no hardware.</w:t>
      </w:r>
    </w:p>
    <w:p>
      <w:pPr>
        <w:spacing w:line="200" w:lineRule="auto"/>
        <w:ind w:firstLine="0"/>
        <w:jc w:val="left"/>
        <w:contextualSpacing/>
      </w:pPr>
      <w:r>
        <w:rPr>
          <w:rFonts w:ascii="Courier New" w:hAnsi="Courier New" w:cs="Courier New"/>
          <w:sz w:val="15"/>
          <w:szCs w:val="15"/>
        </w:rPr>
        <w:t xml:space="preserve">// Host birim testleri — saf kontrol mantığı (control_logic.h)</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Derleme + çalıştırma:</w:t>
      </w:r>
    </w:p>
    <w:p>
      <w:pPr>
        <w:spacing w:line="200" w:lineRule="auto"/>
        <w:ind w:firstLine="0"/>
        <w:jc w:val="left"/>
        <w:contextualSpacing/>
      </w:pPr>
      <w:r>
        <w:rPr>
          <w:rFonts w:ascii="Courier New" w:hAnsi="Courier New" w:cs="Courier New"/>
          <w:sz w:val="15"/>
          <w:szCs w:val="15"/>
        </w:rPr>
        <w:t xml:space="preserve">//   g++ -std=c++17 -Wall -Wextra -Iakillisera tests/test_control_logic.cpp -o /tmp/tests &amp;&amp; /tmp/tests</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#define DOCTEST_CONFIG_IMPLEMENT_WITH_MAIN</w:t>
      </w:r>
    </w:p>
    <w:p>
      <w:pPr>
        <w:spacing w:line="200" w:lineRule="auto"/>
        <w:ind w:firstLine="0"/>
        <w:jc w:val="left"/>
        <w:contextualSpacing/>
      </w:pPr>
      <w:r>
        <w:rPr>
          <w:rFonts w:ascii="Courier New" w:hAnsi="Courier New" w:cs="Courier New"/>
          <w:sz w:val="15"/>
          <w:szCs w:val="15"/>
        </w:rPr>
        <w:t xml:space="preserve">#include "doctest.h"</w:t>
      </w:r>
    </w:p>
    <w:p>
      <w:pPr>
        <w:spacing w:line="200" w:lineRule="auto"/>
        <w:ind w:firstLine="0"/>
        <w:jc w:val="left"/>
        <w:contextualSpacing/>
      </w:pPr>
      <w:r>
        <w:rPr>
          <w:rFonts w:ascii="Courier New" w:hAnsi="Courier New" w:cs="Courier New"/>
          <w:sz w:val="15"/>
          <w:szCs w:val="15"/>
        </w:rPr>
        <w:t xml:space="preserve">#include &lt;cmath&gt;</w:t>
      </w:r>
    </w:p>
    <w:p>
      <w:pPr>
        <w:spacing w:line="200" w:lineRule="auto"/>
        <w:ind w:firstLine="0"/>
        <w:jc w:val="left"/>
        <w:contextualSpacing/>
      </w:pPr>
      <w:r>
        <w:rPr>
          <w:rFonts w:ascii="Courier New" w:hAnsi="Courier New" w:cs="Courier New"/>
          <w:sz w:val="15"/>
          <w:szCs w:val="15"/>
        </w:rPr>
        <w:t xml:space="preserve">#include &lt;limits&gt;</w:t>
      </w:r>
    </w:p>
    <w:p>
      <w:pPr>
        <w:spacing w:line="200" w:lineRule="auto"/>
        <w:ind w:firstLine="0"/>
        <w:jc w:val="left"/>
        <w:contextualSpacing/>
      </w:pPr>
      <w:r>
        <w:rPr>
          <w:rFonts w:ascii="Courier New" w:hAnsi="Courier New" w:cs="Courier New"/>
          <w:sz w:val="15"/>
          <w:szCs w:val="15"/>
        </w:rPr>
        <w:t xml:space="preserve">#include "control_logic.h"</w:t>
      </w:r>
    </w:p>
    <w:p>
      <w:pPr>
        <w:spacing w:line="200" w:lineRule="auto"/>
        <w:ind w:firstLine="0"/>
        <w:jc w:val="left"/>
        <w:contextualSpacing/>
      </w:pPr>
      <w:r>
        <w:rPr>
          <w:rFonts w:ascii="Courier New" w:hAnsi="Courier New" w:cs="Courier New"/>
          <w:sz w:val="15"/>
          <w:szCs w:val="15"/>
        </w:rPr>
        <w:t xml:space="preserve">#include "bitki_veri.h"</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1. sulamaGerekli — toprakNem &gt; SOIL_DRY_THRESHOLD (2200) VE pompa kapalı</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TEST_CASE("sulamaGerekli: esigin ustunde ve pompa kapali -&gt; sula") {</w:t>
      </w:r>
    </w:p>
    <w:p>
      <w:pPr>
        <w:spacing w:line="200" w:lineRule="auto"/>
        <w:ind w:firstLine="0"/>
        <w:jc w:val="left"/>
        <w:contextualSpacing/>
      </w:pPr>
      <w:r>
        <w:rPr>
          <w:rFonts w:ascii="Courier New" w:hAnsi="Courier New" w:cs="Courier New"/>
          <w:sz w:val="15"/>
          <w:szCs w:val="15"/>
        </w:rPr>
        <w:t xml:space="preserve">  CHECK(sulamaGerekli(2201, false)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TEST_CASE("sulamaGerekli: esik tam degeri -&gt; sulama yok (ust degil)") {</w:t>
      </w:r>
    </w:p>
    <w:p>
      <w:pPr>
        <w:spacing w:line="200" w:lineRule="auto"/>
        <w:ind w:firstLine="0"/>
        <w:jc w:val="left"/>
        <w:contextualSpacing/>
      </w:pPr>
      <w:r>
        <w:rPr>
          <w:rFonts w:ascii="Courier New" w:hAnsi="Courier New" w:cs="Courier New"/>
          <w:sz w:val="15"/>
          <w:szCs w:val="15"/>
        </w:rPr>
        <w:t xml:space="preserve">  CHECK(sulamaGerekli(2200, false)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TEST_CASE("sulamaGerekli: esigin altinda -&gt; sulama yok") {</w:t>
      </w:r>
    </w:p>
    <w:p>
      <w:pPr>
        <w:spacing w:line="200" w:lineRule="auto"/>
        <w:ind w:firstLine="0"/>
        <w:jc w:val="left"/>
        <w:contextualSpacing/>
      </w:pPr>
      <w:r>
        <w:rPr>
          <w:rFonts w:ascii="Courier New" w:hAnsi="Courier New" w:cs="Courier New"/>
          <w:sz w:val="15"/>
          <w:szCs w:val="15"/>
        </w:rPr>
        <w:t xml:space="preserve">  CHECK(sulamaGerekli(2199, false)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TEST_CASE("sulamaGerekli: kuru ama pompa zaten acik -&gt; tekrar baslatma") {</w:t>
      </w:r>
    </w:p>
    <w:p>
      <w:pPr>
        <w:spacing w:line="200" w:lineRule="auto"/>
        <w:ind w:firstLine="0"/>
        <w:jc w:val="left"/>
        <w:contextualSpacing/>
      </w:pPr>
      <w:r>
        <w:rPr>
          <w:rFonts w:ascii="Courier New" w:hAnsi="Courier New" w:cs="Courier New"/>
          <w:sz w:val="15"/>
          <w:szCs w:val="15"/>
        </w:rPr>
        <w:t xml:space="preserve">  CHECK(sulamaGerekli(3000, true)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2. pompaSuresiDoldu — simdi - baslangic &gt;= WATERING_DURATION (5000), 32-bit wrap</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TEST_CASE("pompaSuresiDoldu: sure tam doldu (&gt;=)") {</w:t>
      </w:r>
    </w:p>
    <w:p>
      <w:pPr>
        <w:spacing w:line="200" w:lineRule="auto"/>
        <w:ind w:firstLine="0"/>
        <w:jc w:val="left"/>
        <w:contextualSpacing/>
      </w:pPr>
      <w:r>
        <w:rPr>
          <w:rFonts w:ascii="Courier New" w:hAnsi="Courier New" w:cs="Courier New"/>
          <w:sz w:val="15"/>
          <w:szCs w:val="15"/>
        </w:rPr>
        <w:t xml:space="preserve">  CHECK(pompaSuresiDoldu(5000u, 0u)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TEST_CASE("pompaSuresiDoldu: sure dolmadi") {</w:t>
      </w:r>
    </w:p>
    <w:p>
      <w:pPr>
        <w:spacing w:line="200" w:lineRule="auto"/>
        <w:ind w:firstLine="0"/>
        <w:jc w:val="left"/>
        <w:contextualSpacing/>
      </w:pPr>
      <w:r>
        <w:rPr>
          <w:rFonts w:ascii="Courier New" w:hAnsi="Courier New" w:cs="Courier New"/>
          <w:sz w:val="15"/>
          <w:szCs w:val="15"/>
        </w:rPr>
        <w:t xml:space="preserve">  CHECK(pompaSuresiDoldu(4999u, 0u)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TEST_CASE("pompaSuresiDoldu: millis tasmasi — gecen 32 ms, dolmadi") {</w:t>
      </w:r>
    </w:p>
    <w:p>
      <w:pPr>
        <w:spacing w:line="200" w:lineRule="auto"/>
        <w:ind w:firstLine="0"/>
        <w:jc w:val="left"/>
        <w:contextualSpacing/>
      </w:pPr>
      <w:r>
        <w:rPr>
          <w:rFonts w:ascii="Courier New" w:hAnsi="Courier New" w:cs="Courier New"/>
          <w:sz w:val="15"/>
          <w:szCs w:val="15"/>
        </w:rPr>
        <w:t xml:space="preserve">  // baslangic max'a yakin, simdi wrap sonrasi: 0x10 - 0xFFFFFFF0 = 32 (uint32)</w:t>
      </w:r>
    </w:p>
    <w:p>
      <w:pPr>
        <w:spacing w:line="200" w:lineRule="auto"/>
        <w:ind w:firstLine="0"/>
        <w:jc w:val="left"/>
        <w:contextualSpacing/>
      </w:pPr>
      <w:r>
        <w:rPr>
          <w:rFonts w:ascii="Courier New" w:hAnsi="Courier New" w:cs="Courier New"/>
          <w:sz w:val="15"/>
          <w:szCs w:val="15"/>
        </w:rPr>
        <w:t xml:space="preserve">  CHECK(pompaSuresiDoldu(0x00000010u, 0xFFFFFFF0u)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TEST_CASE("pompaSuresiDoldu: millis tasmasi — gecen 6000 ms, doldu") {</w:t>
      </w:r>
    </w:p>
    <w:p>
      <w:pPr>
        <w:spacing w:line="200" w:lineRule="auto"/>
        <w:ind w:firstLine="0"/>
        <w:jc w:val="left"/>
        <w:contextualSpacing/>
      </w:pPr>
      <w:r>
        <w:rPr>
          <w:rFonts w:ascii="Courier New" w:hAnsi="Courier New" w:cs="Courier New"/>
          <w:sz w:val="15"/>
          <w:szCs w:val="15"/>
        </w:rPr>
        <w:t xml:space="preserve">  // baslangic 0xFFFFF000, simdi wrap sonrasi 1904 -&gt; gecen 6000</w:t>
      </w:r>
    </w:p>
    <w:p>
      <w:pPr>
        <w:spacing w:line="200" w:lineRule="auto"/>
        <w:ind w:firstLine="0"/>
        <w:jc w:val="left"/>
        <w:contextualSpacing/>
      </w:pPr>
      <w:r>
        <w:rPr>
          <w:rFonts w:ascii="Courier New" w:hAnsi="Courier New" w:cs="Courier New"/>
          <w:sz w:val="15"/>
          <w:szCs w:val="15"/>
        </w:rPr>
        <w:t xml:space="preserve">  CHECK(pompaSuresiDoldu(1904u, 0xFFFFF000u)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3. fanKarari — histerezis: HUM_HIGH 70, HUM_LOW 60, TEMP_HIGH 35</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TEST_CASE("fanKarari: nem yuksek -&gt; ac") {</w:t>
      </w:r>
    </w:p>
    <w:p>
      <w:pPr>
        <w:spacing w:line="200" w:lineRule="auto"/>
        <w:ind w:firstLine="0"/>
        <w:jc w:val="left"/>
        <w:contextualSpacing/>
      </w:pPr>
      <w:r>
        <w:rPr>
          <w:rFonts w:ascii="Courier New" w:hAnsi="Courier New" w:cs="Courier New"/>
          <w:sz w:val="15"/>
          <w:szCs w:val="15"/>
        </w:rPr>
        <w:t xml:space="preserve">  CHECK(fanKarari(75.0f, 20.0f, false)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TEST_CASE("fanKarari: sicaklik yuksek -&gt; ac") {</w:t>
      </w:r>
    </w:p>
    <w:p>
      <w:pPr>
        <w:spacing w:line="200" w:lineRule="auto"/>
        <w:ind w:firstLine="0"/>
        <w:jc w:val="left"/>
        <w:contextualSpacing/>
      </w:pPr>
      <w:r>
        <w:rPr>
          <w:rFonts w:ascii="Courier New" w:hAnsi="Courier New" w:cs="Courier New"/>
          <w:sz w:val="15"/>
          <w:szCs w:val="15"/>
        </w:rPr>
        <w:t xml:space="preserve">  CHECK(fanKarari(50.0f, 40.0f, false)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TEST_CASE("fanKarari: ikisi de dusuk -&gt; kapat") {</w:t>
      </w:r>
    </w:p>
    <w:p>
      <w:pPr>
        <w:spacing w:line="200" w:lineRule="auto"/>
        <w:ind w:firstLine="0"/>
        <w:jc w:val="left"/>
        <w:contextualSpacing/>
      </w:pPr>
      <w:r>
        <w:rPr>
          <w:rFonts w:ascii="Courier New" w:hAnsi="Courier New" w:cs="Courier New"/>
          <w:sz w:val="15"/>
          <w:szCs w:val="15"/>
        </w:rPr>
        <w:t xml:space="preserve">  CHECK(fanKarari(50.0f, 20.0f, true)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TEST_CASE("fanKarari: histerezis bandi, onceki KAPALI -&gt; kapali kalir") {</w:t>
      </w:r>
    </w:p>
    <w:p>
      <w:pPr>
        <w:spacing w:line="200" w:lineRule="auto"/>
        <w:ind w:firstLine="0"/>
        <w:jc w:val="left"/>
        <w:contextualSpacing/>
      </w:pPr>
      <w:r>
        <w:rPr>
          <w:rFonts w:ascii="Courier New" w:hAnsi="Courier New" w:cs="Courier New"/>
          <w:sz w:val="15"/>
          <w:szCs w:val="15"/>
        </w:rPr>
        <w:t xml:space="preserve">  CHECK(fanKarari(65.0f, 20.0f, false)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TEST_CASE("fanKarari: histerezis bandi, onceki ACIK -&gt; acik kalir") {</w:t>
      </w:r>
    </w:p>
    <w:p>
      <w:pPr>
        <w:spacing w:line="200" w:lineRule="auto"/>
        <w:ind w:firstLine="0"/>
        <w:jc w:val="left"/>
        <w:contextualSpacing/>
      </w:pPr>
      <w:r>
        <w:rPr>
          <w:rFonts w:ascii="Courier New" w:hAnsi="Courier New" w:cs="Courier New"/>
          <w:sz w:val="15"/>
          <w:szCs w:val="15"/>
        </w:rPr>
        <w:t xml:space="preserve">  CHECK(fanKarari(65.0f, 20.0f, true)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TEST_CASE("fanKarari: nem tam 70 (ust degil) bantta -&gt; onceki korunur") {</w:t>
      </w:r>
    </w:p>
    <w:p>
      <w:pPr>
        <w:spacing w:line="200" w:lineRule="auto"/>
        <w:ind w:firstLine="0"/>
        <w:jc w:val="left"/>
        <w:contextualSpacing/>
      </w:pPr>
      <w:r>
        <w:rPr>
          <w:rFonts w:ascii="Courier New" w:hAnsi="Courier New" w:cs="Courier New"/>
          <w:sz w:val="15"/>
          <w:szCs w:val="15"/>
        </w:rPr>
        <w:t xml:space="preserve">  CHECK(fanKarari(70.0f, 20.0f, false) == false);</w:t>
      </w:r>
    </w:p>
    <w:p>
      <w:pPr>
        <w:spacing w:line="200" w:lineRule="auto"/>
        <w:ind w:firstLine="0"/>
        <w:jc w:val="left"/>
        <w:contextualSpacing/>
      </w:pPr>
      <w:r>
        <w:rPr>
          <w:rFonts w:ascii="Courier New" w:hAnsi="Courier New" w:cs="Courier New"/>
          <w:sz w:val="15"/>
          <w:szCs w:val="15"/>
        </w:rPr>
        <w:t xml:space="preserve">  CHECK(fanKarari(70.0f, 20.0f, true)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TEST_CASE("fanKarari: nem tam 60 (alt degil) bantta -&gt; onceki korunur") {</w:t>
      </w:r>
    </w:p>
    <w:p>
      <w:pPr>
        <w:spacing w:line="200" w:lineRule="auto"/>
        <w:ind w:firstLine="0"/>
        <w:jc w:val="left"/>
        <w:contextualSpacing/>
      </w:pPr>
      <w:r>
        <w:rPr>
          <w:rFonts w:ascii="Courier New" w:hAnsi="Courier New" w:cs="Courier New"/>
          <w:sz w:val="15"/>
          <w:szCs w:val="15"/>
        </w:rPr>
        <w:t xml:space="preserve">  CHECK(fanKarari(60.0f, 20.0f, true) == true);</w:t>
      </w:r>
    </w:p>
    <w:p>
      <w:pPr>
        <w:spacing w:line="200" w:lineRule="auto"/>
        <w:ind w:firstLine="0"/>
        <w:jc w:val="left"/>
        <w:contextualSpacing/>
      </w:pPr>
      <w:r>
        <w:rPr>
          <w:rFonts w:ascii="Courier New" w:hAnsi="Courier New" w:cs="Courier New"/>
          <w:sz w:val="15"/>
          <w:szCs w:val="15"/>
        </w:rPr>
        <w:t xml:space="preserve">  CHECK(fanKarari(60.0f, 20.0f, false)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4. ledParlaklikKarari — manuel kırpma; oto: isik&lt;1500 ? 200 : 0</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TEST_CASE("ledParlaklikKarari: manuel deger aynen") {</w:t>
      </w:r>
    </w:p>
    <w:p>
      <w:pPr>
        <w:spacing w:line="200" w:lineRule="auto"/>
        <w:ind w:firstLine="0"/>
        <w:jc w:val="left"/>
        <w:contextualSpacing/>
      </w:pPr>
      <w:r>
        <w:rPr>
          <w:rFonts w:ascii="Courier New" w:hAnsi="Courier New" w:cs="Courier New"/>
          <w:sz w:val="15"/>
          <w:szCs w:val="15"/>
        </w:rPr>
        <w:t xml:space="preserve">  CHECK(ledParlaklikKarari(0, true, 150) == 150);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TEST_CASE("ledParlaklikKarari: manuel ust kirpma 255") {</w:t>
      </w:r>
    </w:p>
    <w:p>
      <w:pPr>
        <w:spacing w:line="200" w:lineRule="auto"/>
        <w:ind w:firstLine="0"/>
        <w:jc w:val="left"/>
        <w:contextualSpacing/>
      </w:pPr>
      <w:r>
        <w:rPr>
          <w:rFonts w:ascii="Courier New" w:hAnsi="Courier New" w:cs="Courier New"/>
          <w:sz w:val="15"/>
          <w:szCs w:val="15"/>
        </w:rPr>
        <w:t xml:space="preserve">  CHECK(ledParlaklikKarari(0, true, 300) == 255);</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TEST_CASE("ledParlaklikKarari: manuel alt kirpma 0") {</w:t>
      </w:r>
    </w:p>
    <w:p>
      <w:pPr>
        <w:spacing w:line="200" w:lineRule="auto"/>
        <w:ind w:firstLine="0"/>
        <w:jc w:val="left"/>
        <w:contextualSpacing/>
      </w:pPr>
      <w:r>
        <w:rPr>
          <w:rFonts w:ascii="Courier New" w:hAnsi="Courier New" w:cs="Courier New"/>
          <w:sz w:val="15"/>
          <w:szCs w:val="15"/>
        </w:rPr>
        <w:t xml:space="preserve">  CHECK(ledParlaklikKarari(0, true, -10)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TEST_CASE("ledParlaklikKarari: oto karanlik -&gt; LED_BRIGHTNESS") {</w:t>
      </w:r>
    </w:p>
    <w:p>
      <w:pPr>
        <w:spacing w:line="200" w:lineRule="auto"/>
        <w:ind w:firstLine="0"/>
        <w:jc w:val="left"/>
        <w:contextualSpacing/>
      </w:pPr>
      <w:r>
        <w:rPr>
          <w:rFonts w:ascii="Courier New" w:hAnsi="Courier New" w:cs="Courier New"/>
          <w:sz w:val="15"/>
          <w:szCs w:val="15"/>
        </w:rPr>
        <w:t xml:space="preserve">  CHECK(ledParlaklikKarari(1000, false, 0) == 200);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TEST_CASE("ledParlaklikKarari: oto aydinlik -&gt; 0") {</w:t>
      </w:r>
    </w:p>
    <w:p>
      <w:pPr>
        <w:spacing w:line="200" w:lineRule="auto"/>
        <w:ind w:firstLine="0"/>
        <w:jc w:val="left"/>
        <w:contextualSpacing/>
      </w:pPr>
      <w:r>
        <w:rPr>
          <w:rFonts w:ascii="Courier New" w:hAnsi="Courier New" w:cs="Courier New"/>
          <w:sz w:val="15"/>
          <w:szCs w:val="15"/>
        </w:rPr>
        <w:t xml:space="preserve">  CHECK(ledParlaklikKarari(2000, false, 0)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TEST_CASE("ledParlaklikKarari: oto esik tam degeri (alt degil) -&gt; 0") {</w:t>
      </w:r>
    </w:p>
    <w:p>
      <w:pPr>
        <w:spacing w:line="200" w:lineRule="auto"/>
        <w:ind w:firstLine="0"/>
        <w:jc w:val="left"/>
        <w:contextualSpacing/>
      </w:pPr>
      <w:r>
        <w:rPr>
          <w:rFonts w:ascii="Courier New" w:hAnsi="Courier New" w:cs="Courier New"/>
          <w:sz w:val="15"/>
          <w:szCs w:val="15"/>
        </w:rPr>
        <w:t xml:space="preserve">  CHECK(ledParlaklikKarari(1500, false, 0)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5. alarmKarari — sicaklik &gt; TEMP_HIGH_THRESHOLD (35)</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TEST_CASE("alarmKarari: ustunde -&gt; alarm") {</w:t>
      </w:r>
    </w:p>
    <w:p>
      <w:pPr>
        <w:spacing w:line="200" w:lineRule="auto"/>
        <w:ind w:firstLine="0"/>
        <w:jc w:val="left"/>
        <w:contextualSpacing/>
      </w:pPr>
      <w:r>
        <w:rPr>
          <w:rFonts w:ascii="Courier New" w:hAnsi="Courier New" w:cs="Courier New"/>
          <w:sz w:val="15"/>
          <w:szCs w:val="15"/>
        </w:rPr>
        <w:t xml:space="preserve">  CHECK(alarmKarari(36.0f)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TEST_CASE("alarmKarari: tam esik -&gt; alarm yok") {</w:t>
      </w:r>
    </w:p>
    <w:p>
      <w:pPr>
        <w:spacing w:line="200" w:lineRule="auto"/>
        <w:ind w:firstLine="0"/>
        <w:jc w:val="left"/>
        <w:contextualSpacing/>
      </w:pPr>
      <w:r>
        <w:rPr>
          <w:rFonts w:ascii="Courier New" w:hAnsi="Courier New" w:cs="Courier New"/>
          <w:sz w:val="15"/>
          <w:szCs w:val="15"/>
        </w:rPr>
        <w:t xml:space="preserve">  CHECK(alarmKarari(35.0f)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TEST_CASE("alarmKarari: altinda -&gt; alarm yok") {</w:t>
      </w:r>
    </w:p>
    <w:p>
      <w:pPr>
        <w:spacing w:line="200" w:lineRule="auto"/>
        <w:ind w:firstLine="0"/>
        <w:jc w:val="left"/>
        <w:contextualSpacing/>
      </w:pPr>
      <w:r>
        <w:rPr>
          <w:rFonts w:ascii="Courier New" w:hAnsi="Courier New" w:cs="Courier New"/>
          <w:sz w:val="15"/>
          <w:szCs w:val="15"/>
        </w:rPr>
        <w:t xml:space="preserve">  CHECK(alarmKarari(34.0f)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6. sensorDegeriGecerli — NaN/inf degil ve -40..80 araliginda</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TEST_CASE("sensorDegeriGecerli: makul deger") {</w:t>
      </w:r>
    </w:p>
    <w:p>
      <w:pPr>
        <w:spacing w:line="200" w:lineRule="auto"/>
        <w:ind w:firstLine="0"/>
        <w:jc w:val="left"/>
        <w:contextualSpacing/>
      </w:pPr>
      <w:r>
        <w:rPr>
          <w:rFonts w:ascii="Courier New" w:hAnsi="Courier New" w:cs="Courier New"/>
          <w:sz w:val="15"/>
          <w:szCs w:val="15"/>
        </w:rPr>
        <w:t xml:space="preserve">  CHECK(sensorDegeriGecerli(25.0f)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TEST_CASE("sensorDegeriGecerli: NaN -&gt; gecersiz") {</w:t>
      </w:r>
    </w:p>
    <w:p>
      <w:pPr>
        <w:spacing w:line="200" w:lineRule="auto"/>
        <w:ind w:firstLine="0"/>
        <w:jc w:val="left"/>
        <w:contextualSpacing/>
      </w:pPr>
      <w:r>
        <w:rPr>
          <w:rFonts w:ascii="Courier New" w:hAnsi="Courier New" w:cs="Courier New"/>
          <w:sz w:val="15"/>
          <w:szCs w:val="15"/>
        </w:rPr>
        <w:t xml:space="preserve">  CHECK(sensorDegeriGecerli(std::numeric_limits&lt;float&gt;::quiet_NaN())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TEST_CASE("sensorDegeriGecerli: sonsuz -&gt; gecersiz") {</w:t>
      </w:r>
    </w:p>
    <w:p>
      <w:pPr>
        <w:spacing w:line="200" w:lineRule="auto"/>
        <w:ind w:firstLine="0"/>
        <w:jc w:val="left"/>
        <w:contextualSpacing/>
      </w:pPr>
      <w:r>
        <w:rPr>
          <w:rFonts w:ascii="Courier New" w:hAnsi="Courier New" w:cs="Courier New"/>
          <w:sz w:val="15"/>
          <w:szCs w:val="15"/>
        </w:rPr>
        <w:t xml:space="preserve">  CHECK(sensorDegeriGecerli(std::numeric_limits&lt;float&gt;::infinity())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TEST_CASE("sensorDegeriGecerli: alt sinir -40 dahil") {</w:t>
      </w:r>
    </w:p>
    <w:p>
      <w:pPr>
        <w:spacing w:line="200" w:lineRule="auto"/>
        <w:ind w:firstLine="0"/>
        <w:jc w:val="left"/>
        <w:contextualSpacing/>
      </w:pPr>
      <w:r>
        <w:rPr>
          <w:rFonts w:ascii="Courier New" w:hAnsi="Courier New" w:cs="Courier New"/>
          <w:sz w:val="15"/>
          <w:szCs w:val="15"/>
        </w:rPr>
        <w:t xml:space="preserve">  CHECK(sensorDegeriGecerli(-40.0f)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TEST_CASE("sensorDegeriGecerli: ust sinir 80 dahil") {</w:t>
      </w:r>
    </w:p>
    <w:p>
      <w:pPr>
        <w:spacing w:line="200" w:lineRule="auto"/>
        <w:ind w:firstLine="0"/>
        <w:jc w:val="left"/>
        <w:contextualSpacing/>
      </w:pPr>
      <w:r>
        <w:rPr>
          <w:rFonts w:ascii="Courier New" w:hAnsi="Courier New" w:cs="Courier New"/>
          <w:sz w:val="15"/>
          <w:szCs w:val="15"/>
        </w:rPr>
        <w:t xml:space="preserve">  CHECK(sensorDegeriGecerli(80.0f)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TEST_CASE("sensorDegeriGecerli: sinir disi alt") {</w:t>
      </w:r>
    </w:p>
    <w:p>
      <w:pPr>
        <w:spacing w:line="200" w:lineRule="auto"/>
        <w:ind w:firstLine="0"/>
        <w:jc w:val="left"/>
        <w:contextualSpacing/>
      </w:pPr>
      <w:r>
        <w:rPr>
          <w:rFonts w:ascii="Courier New" w:hAnsi="Courier New" w:cs="Courier New"/>
          <w:sz w:val="15"/>
          <w:szCs w:val="15"/>
        </w:rPr>
        <w:t xml:space="preserve">  CHECK(sensorDegeriGecerli(-41.0f)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TEST_CASE("sensorDegeriGecerli: sinir disi ust") {</w:t>
      </w:r>
    </w:p>
    <w:p>
      <w:pPr>
        <w:spacing w:line="200" w:lineRule="auto"/>
        <w:ind w:firstLine="0"/>
        <w:jc w:val="left"/>
        <w:contextualSpacing/>
      </w:pPr>
      <w:r>
        <w:rPr>
          <w:rFonts w:ascii="Courier New" w:hAnsi="Courier New" w:cs="Courier New"/>
          <w:sz w:val="15"/>
          <w:szCs w:val="15"/>
        </w:rPr>
        <w:t xml:space="preserve">  CHECK(sensorDegeriGecerli(81.0f)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7. komutAyristir — metin -&gt; {Komut, deger}</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TEST_CASE("komutAyristir: SULA") {</w:t>
      </w:r>
    </w:p>
    <w:p>
      <w:pPr>
        <w:spacing w:line="200" w:lineRule="auto"/>
        <w:ind w:firstLine="0"/>
        <w:jc w:val="left"/>
        <w:contextualSpacing/>
      </w:pPr>
      <w:r>
        <w:rPr>
          <w:rFonts w:ascii="Courier New" w:hAnsi="Courier New" w:cs="Courier New"/>
          <w:sz w:val="15"/>
          <w:szCs w:val="15"/>
        </w:rPr>
        <w:t xml:space="preserve">  KomutSonucu r = komutAyristir("SULA");</w:t>
      </w:r>
    </w:p>
    <w:p>
      <w:pPr>
        <w:spacing w:line="200" w:lineRule="auto"/>
        <w:ind w:firstLine="0"/>
        <w:jc w:val="left"/>
        <w:contextualSpacing/>
      </w:pPr>
      <w:r>
        <w:rPr>
          <w:rFonts w:ascii="Courier New" w:hAnsi="Courier New" w:cs="Courier New"/>
          <w:sz w:val="15"/>
          <w:szCs w:val="15"/>
        </w:rPr>
        <w:t xml:space="preserve">  CHECK(r.komut == Komut::SULA);</w:t>
      </w:r>
    </w:p>
    <w:p>
      <w:pPr>
        <w:spacing w:line="200" w:lineRule="auto"/>
        <w:ind w:firstLine="0"/>
        <w:jc w:val="left"/>
        <w:contextualSpacing/>
      </w:pPr>
      <w:r>
        <w:rPr>
          <w:rFonts w:ascii="Courier New" w:hAnsi="Courier New" w:cs="Courier New"/>
          <w:sz w:val="15"/>
          <w:szCs w:val="15"/>
        </w:rPr>
        <w:t xml:space="preserve">  CHECK(r.deger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TEST_CASE("komutAyristir: FAN_AC") {</w:t>
      </w:r>
    </w:p>
    <w:p>
      <w:pPr>
        <w:spacing w:line="200" w:lineRule="auto"/>
        <w:ind w:firstLine="0"/>
        <w:jc w:val="left"/>
        <w:contextualSpacing/>
      </w:pPr>
      <w:r>
        <w:rPr>
          <w:rFonts w:ascii="Courier New" w:hAnsi="Courier New" w:cs="Courier New"/>
          <w:sz w:val="15"/>
          <w:szCs w:val="15"/>
        </w:rPr>
        <w:t xml:space="preserve">  CHECK(komutAyristir("FAN_AC").komut == Komut::FAN_AC);</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TEST_CASE("komutAyristir: FAN_KAPA") {</w:t>
      </w:r>
    </w:p>
    <w:p>
      <w:pPr>
        <w:spacing w:line="200" w:lineRule="auto"/>
        <w:ind w:firstLine="0"/>
        <w:jc w:val="left"/>
        <w:contextualSpacing/>
      </w:pPr>
      <w:r>
        <w:rPr>
          <w:rFonts w:ascii="Courier New" w:hAnsi="Courier New" w:cs="Courier New"/>
          <w:sz w:val="15"/>
          <w:szCs w:val="15"/>
        </w:rPr>
        <w:t xml:space="preserve">  CHECK(komutAyristir("FAN_KAPA").komut == Komut::FAN_KAPA);</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TEST_CASE("komutAyristir: OTO") {</w:t>
      </w:r>
    </w:p>
    <w:p>
      <w:pPr>
        <w:spacing w:line="200" w:lineRule="auto"/>
        <w:ind w:firstLine="0"/>
        <w:jc w:val="left"/>
        <w:contextualSpacing/>
      </w:pPr>
      <w:r>
        <w:rPr>
          <w:rFonts w:ascii="Courier New" w:hAnsi="Courier New" w:cs="Courier New"/>
          <w:sz w:val="15"/>
          <w:szCs w:val="15"/>
        </w:rPr>
        <w:t xml:space="preserve">  CHECK(komutAyristir("OTO").komut == Komut::OTO);</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TEST_CASE("komutAyristir: LED_150 -&gt; deger 150") {</w:t>
      </w:r>
    </w:p>
    <w:p>
      <w:pPr>
        <w:spacing w:line="200" w:lineRule="auto"/>
        <w:ind w:firstLine="0"/>
        <w:jc w:val="left"/>
        <w:contextualSpacing/>
      </w:pPr>
      <w:r>
        <w:rPr>
          <w:rFonts w:ascii="Courier New" w:hAnsi="Courier New" w:cs="Courier New"/>
          <w:sz w:val="15"/>
          <w:szCs w:val="15"/>
        </w:rPr>
        <w:t xml:space="preserve">  KomutSonucu r = komutAyristir("LED_150");</w:t>
      </w:r>
    </w:p>
    <w:p>
      <w:pPr>
        <w:spacing w:line="200" w:lineRule="auto"/>
        <w:ind w:firstLine="0"/>
        <w:jc w:val="left"/>
        <w:contextualSpacing/>
      </w:pPr>
      <w:r>
        <w:rPr>
          <w:rFonts w:ascii="Courier New" w:hAnsi="Courier New" w:cs="Courier New"/>
          <w:sz w:val="15"/>
          <w:szCs w:val="15"/>
        </w:rPr>
        <w:t xml:space="preserve">  CHECK(r.komut == Komut::LED_AYARLA);</w:t>
      </w:r>
    </w:p>
    <w:p>
      <w:pPr>
        <w:spacing w:line="200" w:lineRule="auto"/>
        <w:ind w:firstLine="0"/>
        <w:jc w:val="left"/>
        <w:contextualSpacing/>
      </w:pPr>
      <w:r>
        <w:rPr>
          <w:rFonts w:ascii="Courier New" w:hAnsi="Courier New" w:cs="Courier New"/>
          <w:sz w:val="15"/>
          <w:szCs w:val="15"/>
        </w:rPr>
        <w:t xml:space="preserve">  CHECK(r.deger == 150);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TEST_CASE("komutAyristir: LED_999 -&gt; ust kirpma 255") {</w:t>
      </w:r>
    </w:p>
    <w:p>
      <w:pPr>
        <w:spacing w:line="200" w:lineRule="auto"/>
        <w:ind w:firstLine="0"/>
        <w:jc w:val="left"/>
        <w:contextualSpacing/>
      </w:pPr>
      <w:r>
        <w:rPr>
          <w:rFonts w:ascii="Courier New" w:hAnsi="Courier New" w:cs="Courier New"/>
          <w:sz w:val="15"/>
          <w:szCs w:val="15"/>
        </w:rPr>
        <w:t xml:space="preserve">  CHECK(komutAyristir("LED_999").deger == 255);</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TEST_CASE("komutAyristir: LED_-5 -&gt; alt kirpma 0") {</w:t>
      </w:r>
    </w:p>
    <w:p>
      <w:pPr>
        <w:spacing w:line="200" w:lineRule="auto"/>
        <w:ind w:firstLine="0"/>
        <w:jc w:val="left"/>
        <w:contextualSpacing/>
      </w:pPr>
      <w:r>
        <w:rPr>
          <w:rFonts w:ascii="Courier New" w:hAnsi="Courier New" w:cs="Courier New"/>
          <w:sz w:val="15"/>
          <w:szCs w:val="15"/>
        </w:rPr>
        <w:t xml:space="preserve">  KomutSonucu r = komutAyristir("LED_-5");</w:t>
      </w:r>
    </w:p>
    <w:p>
      <w:pPr>
        <w:spacing w:line="200" w:lineRule="auto"/>
        <w:ind w:firstLine="0"/>
        <w:jc w:val="left"/>
        <w:contextualSpacing/>
      </w:pPr>
      <w:r>
        <w:rPr>
          <w:rFonts w:ascii="Courier New" w:hAnsi="Courier New" w:cs="Courier New"/>
          <w:sz w:val="15"/>
          <w:szCs w:val="15"/>
        </w:rPr>
        <w:t xml:space="preserve">  CHECK(r.komut == Komut::LED_AYARLA);</w:t>
      </w:r>
    </w:p>
    <w:p>
      <w:pPr>
        <w:spacing w:line="200" w:lineRule="auto"/>
        <w:ind w:firstLine="0"/>
        <w:jc w:val="left"/>
        <w:contextualSpacing/>
      </w:pPr>
      <w:r>
        <w:rPr>
          <w:rFonts w:ascii="Courier New" w:hAnsi="Courier New" w:cs="Courier New"/>
          <w:sz w:val="15"/>
          <w:szCs w:val="15"/>
        </w:rPr>
        <w:t xml:space="preserve">  CHECK(r.deger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TEST_CASE("komutAyristir: gecersiz metin -&gt; YOK") {</w:t>
      </w:r>
    </w:p>
    <w:p>
      <w:pPr>
        <w:spacing w:line="200" w:lineRule="auto"/>
        <w:ind w:firstLine="0"/>
        <w:jc w:val="left"/>
        <w:contextualSpacing/>
      </w:pPr>
      <w:r>
        <w:rPr>
          <w:rFonts w:ascii="Courier New" w:hAnsi="Courier New" w:cs="Courier New"/>
          <w:sz w:val="15"/>
          <w:szCs w:val="15"/>
        </w:rPr>
        <w:t xml:space="preserve">  CHECK(komutAyristir("SACMA").komut == Komut::YOK);</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TEST_CASE("komutAyristir: bos metin -&gt; YOK") {</w:t>
      </w:r>
    </w:p>
    <w:p>
      <w:pPr>
        <w:spacing w:line="200" w:lineRule="auto"/>
        <w:ind w:firstLine="0"/>
        <w:jc w:val="left"/>
        <w:contextualSpacing/>
      </w:pPr>
      <w:r>
        <w:rPr>
          <w:rFonts w:ascii="Courier New" w:hAnsi="Courier New" w:cs="Courier New"/>
          <w:sz w:val="15"/>
          <w:szCs w:val="15"/>
        </w:rPr>
        <w:t xml:space="preserve">  CHECK(komutAyristir("").komut == Komut::YOK);</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TEST_CASE("komutAyristir: nullptr -&gt; YOK") {</w:t>
      </w:r>
    </w:p>
    <w:p>
      <w:pPr>
        <w:spacing w:line="200" w:lineRule="auto"/>
        <w:ind w:firstLine="0"/>
        <w:jc w:val="left"/>
        <w:contextualSpacing/>
      </w:pPr>
      <w:r>
        <w:rPr>
          <w:rFonts w:ascii="Courier New" w:hAnsi="Courier New" w:cs="Courier New"/>
          <w:sz w:val="15"/>
          <w:szCs w:val="15"/>
        </w:rPr>
        <w:t xml:space="preserve">  CHECK(komutAyristir(nullptr).komut == Komut::YOK);</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8. pompaTetiklenebilir — sulama güvenlik kilidi (WATERING_COOLDOWN 60000)</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TEST_CASE("pompaTetiklenebilir: pompa zaten acik -&gt; reddet") {</w:t>
      </w:r>
    </w:p>
    <w:p>
      <w:pPr>
        <w:spacing w:line="200" w:lineRule="auto"/>
        <w:ind w:firstLine="0"/>
        <w:jc w:val="left"/>
        <w:contextualSpacing/>
      </w:pPr>
      <w:r>
        <w:rPr>
          <w:rFonts w:ascii="Courier New" w:hAnsi="Courier New" w:cs="Courier New"/>
          <w:sz w:val="15"/>
          <w:szCs w:val="15"/>
        </w:rPr>
        <w:t xml:space="preserve">  CHECK(pompaTetiklenebilir(100000u, 0u, true)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TEST_CASE("pompaTetiklenebilir: soguma dolmadi (59 sn) -&gt; reddet") {</w:t>
      </w:r>
    </w:p>
    <w:p>
      <w:pPr>
        <w:spacing w:line="200" w:lineRule="auto"/>
        <w:ind w:firstLine="0"/>
        <w:jc w:val="left"/>
        <w:contextualSpacing/>
      </w:pPr>
      <w:r>
        <w:rPr>
          <w:rFonts w:ascii="Courier New" w:hAnsi="Courier New" w:cs="Courier New"/>
          <w:sz w:val="15"/>
          <w:szCs w:val="15"/>
        </w:rPr>
        <w:t xml:space="preserve">  CHECK(pompaTetiklenebilir(59000u, 0u, false)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TEST_CASE("pompaTetiklenebilir: soguma tam siniri (60 sn) -&gt; izin") {</w:t>
      </w:r>
    </w:p>
    <w:p>
      <w:pPr>
        <w:spacing w:line="200" w:lineRule="auto"/>
        <w:ind w:firstLine="0"/>
        <w:jc w:val="left"/>
        <w:contextualSpacing/>
      </w:pPr>
      <w:r>
        <w:rPr>
          <w:rFonts w:ascii="Courier New" w:hAnsi="Courier New" w:cs="Courier New"/>
          <w:sz w:val="15"/>
          <w:szCs w:val="15"/>
        </w:rPr>
        <w:t xml:space="preserve">  CHECK(pompaTetiklenebilir(60000u, 0u, false)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TEST_CASE("pompaTetiklenebilir: soguma gecti (61 sn) -&gt; izin") {</w:t>
      </w:r>
    </w:p>
    <w:p>
      <w:pPr>
        <w:spacing w:line="200" w:lineRule="auto"/>
        <w:ind w:firstLine="0"/>
        <w:jc w:val="left"/>
        <w:contextualSpacing/>
      </w:pPr>
      <w:r>
        <w:rPr>
          <w:rFonts w:ascii="Courier New" w:hAnsi="Courier New" w:cs="Courier New"/>
          <w:sz w:val="15"/>
          <w:szCs w:val="15"/>
        </w:rPr>
        <w:t xml:space="preserve">  CHECK(pompaTetiklenebilir(61000u, 0u, false)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TEST_CASE("pompaTetiklenebilir: ilk tetikleme, sonBitis 0, cok sonra -&gt; izin") {</w:t>
      </w:r>
    </w:p>
    <w:p>
      <w:pPr>
        <w:spacing w:line="200" w:lineRule="auto"/>
        <w:ind w:firstLine="0"/>
        <w:jc w:val="left"/>
        <w:contextualSpacing/>
      </w:pPr>
      <w:r>
        <w:rPr>
          <w:rFonts w:ascii="Courier New" w:hAnsi="Courier New" w:cs="Courier New"/>
          <w:sz w:val="15"/>
          <w:szCs w:val="15"/>
        </w:rPr>
        <w:t xml:space="preserve">  CHECK(pompaTetiklenebilir(500000u, 0u, false)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TEST_CASE("pompaTetiklenebilir: millis tasmasi, gecen 60 sn -&gt; izin") {</w:t>
      </w:r>
    </w:p>
    <w:p>
      <w:pPr>
        <w:spacing w:line="200" w:lineRule="auto"/>
        <w:ind w:firstLine="0"/>
        <w:jc w:val="left"/>
        <w:contextualSpacing/>
      </w:pPr>
      <w:r>
        <w:rPr>
          <w:rFonts w:ascii="Courier New" w:hAnsi="Courier New" w:cs="Courier New"/>
          <w:sz w:val="15"/>
          <w:szCs w:val="15"/>
        </w:rPr>
        <w:t xml:space="preserve">  // sonBitis 0xFFFF0000, simdi wrap sonrasi: gecen tam 60000</w:t>
      </w:r>
    </w:p>
    <w:p>
      <w:pPr>
        <w:spacing w:line="200" w:lineRule="auto"/>
        <w:ind w:firstLine="0"/>
        <w:jc w:val="left"/>
        <w:contextualSpacing/>
      </w:pPr>
      <w:r>
        <w:rPr>
          <w:rFonts w:ascii="Courier New" w:hAnsi="Courier New" w:cs="Courier New"/>
          <w:sz w:val="15"/>
          <w:szCs w:val="15"/>
        </w:rPr>
        <w:t xml:space="preserve">  uint32_t sonBitis = 0xFFFF0000u;</w:t>
      </w:r>
    </w:p>
    <w:p>
      <w:pPr>
        <w:spacing w:line="200" w:lineRule="auto"/>
        <w:ind w:firstLine="0"/>
        <w:jc w:val="left"/>
        <w:contextualSpacing/>
      </w:pPr>
      <w:r>
        <w:rPr>
          <w:rFonts w:ascii="Courier New" w:hAnsi="Courier New" w:cs="Courier New"/>
          <w:sz w:val="15"/>
          <w:szCs w:val="15"/>
        </w:rPr>
        <w:t xml:space="preserve">  uint32_t simdi = sonBitis + 60000u;  // uint32 wrap</w:t>
      </w:r>
    </w:p>
    <w:p>
      <w:pPr>
        <w:spacing w:line="200" w:lineRule="auto"/>
        <w:ind w:firstLine="0"/>
        <w:jc w:val="left"/>
        <w:contextualSpacing/>
      </w:pPr>
      <w:r>
        <w:rPr>
          <w:rFonts w:ascii="Courier New" w:hAnsi="Courier New" w:cs="Courier New"/>
          <w:sz w:val="15"/>
          <w:szCs w:val="15"/>
        </w:rPr>
        <w:t xml:space="preserve">  CHECK(pompaTetiklenebilir(simdi, sonBitis, false)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TEST_CASE("pompaTetiklenebilir: millis tasmasi, gecen 59 sn -&gt; reddet") {</w:t>
      </w:r>
    </w:p>
    <w:p>
      <w:pPr>
        <w:spacing w:line="200" w:lineRule="auto"/>
        <w:ind w:firstLine="0"/>
        <w:jc w:val="left"/>
        <w:contextualSpacing/>
      </w:pPr>
      <w:r>
        <w:rPr>
          <w:rFonts w:ascii="Courier New" w:hAnsi="Courier New" w:cs="Courier New"/>
          <w:sz w:val="15"/>
          <w:szCs w:val="15"/>
        </w:rPr>
        <w:t xml:space="preserve">  uint32_t sonBitis = 0xFFFF0000u;</w:t>
      </w:r>
    </w:p>
    <w:p>
      <w:pPr>
        <w:spacing w:line="200" w:lineRule="auto"/>
        <w:ind w:firstLine="0"/>
        <w:jc w:val="left"/>
        <w:contextualSpacing/>
      </w:pPr>
      <w:r>
        <w:rPr>
          <w:rFonts w:ascii="Courier New" w:hAnsi="Courier New" w:cs="Courier New"/>
          <w:sz w:val="15"/>
          <w:szCs w:val="15"/>
        </w:rPr>
        <w:t xml:space="preserve">  uint32_t simdi = sonBitis + 59000u;</w:t>
      </w:r>
    </w:p>
    <w:p>
      <w:pPr>
        <w:spacing w:line="200" w:lineRule="auto"/>
        <w:ind w:firstLine="0"/>
        <w:jc w:val="left"/>
        <w:contextualSpacing/>
      </w:pPr>
      <w:r>
        <w:rPr>
          <w:rFonts w:ascii="Courier New" w:hAnsi="Courier New" w:cs="Courier New"/>
          <w:sz w:val="15"/>
          <w:szCs w:val="15"/>
        </w:rPr>
        <w:t xml:space="preserve">  CHECK(pompaTetiklenebilir(simdi, sonBitis, false)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9. butonGuncelle / butonBasildi — debounce (BUTTON_DEBOUNCE_MS 50), INPUT_PULLUP</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TEST_CASE("butonGuncelle: temiz basis 50 ms sonra bildirilir") {</w:t>
      </w:r>
    </w:p>
    <w:p>
      <w:pPr>
        <w:spacing w:line="200" w:lineRule="auto"/>
        <w:ind w:firstLine="0"/>
        <w:jc w:val="left"/>
        <w:contextualSpacing/>
      </w:pPr>
      <w:r>
        <w:rPr>
          <w:rFonts w:ascii="Courier New" w:hAnsi="Courier New" w:cs="Courier New"/>
          <w:sz w:val="15"/>
          <w:szCs w:val="15"/>
        </w:rPr>
        <w:t xml:space="preserve">  ButonDurumu d = {true, true, 0};   // serbest: ham=true, kararli=true</w:t>
      </w:r>
    </w:p>
    <w:p>
      <w:pPr>
        <w:spacing w:line="200" w:lineRule="auto"/>
        <w:ind w:firstLine="0"/>
        <w:jc w:val="left"/>
        <w:contextualSpacing/>
      </w:pPr>
      <w:r>
        <w:rPr>
          <w:rFonts w:ascii="Courier New" w:hAnsi="Courier New" w:cs="Courier New"/>
          <w:sz w:val="15"/>
          <w:szCs w:val="15"/>
        </w:rPr>
        <w:t xml:space="preserve">  CHECK(butonGuncelle(d, false, 0)  == false);  // yeni ham, henuz kararli degil</w:t>
      </w:r>
    </w:p>
    <w:p>
      <w:pPr>
        <w:spacing w:line="200" w:lineRule="auto"/>
        <w:ind w:firstLine="0"/>
        <w:jc w:val="left"/>
        <w:contextualSpacing/>
      </w:pPr>
      <w:r>
        <w:rPr>
          <w:rFonts w:ascii="Courier New" w:hAnsi="Courier New" w:cs="Courier New"/>
          <w:sz w:val="15"/>
          <w:szCs w:val="15"/>
        </w:rPr>
        <w:t xml:space="preserve">  CHECK(butonGuncelle(d, false, 49) == false);  // 49 ms &lt; 50</w:t>
      </w:r>
    </w:p>
    <w:p>
      <w:pPr>
        <w:spacing w:line="200" w:lineRule="auto"/>
        <w:ind w:firstLine="0"/>
        <w:jc w:val="left"/>
        <w:contextualSpacing/>
      </w:pPr>
      <w:r>
        <w:rPr>
          <w:rFonts w:ascii="Courier New" w:hAnsi="Courier New" w:cs="Courier New"/>
          <w:sz w:val="15"/>
          <w:szCs w:val="15"/>
        </w:rPr>
        <w:t xml:space="preserve">  CHECK(butonGuncelle(d, false, 50) == true);   // 50 ms -&gt; gecis bildirilir</w:t>
      </w:r>
    </w:p>
    <w:p>
      <w:pPr>
        <w:spacing w:line="200" w:lineRule="auto"/>
        <w:ind w:firstLine="0"/>
        <w:jc w:val="left"/>
        <w:contextualSpacing/>
      </w:pPr>
      <w:r>
        <w:rPr>
          <w:rFonts w:ascii="Courier New" w:hAnsi="Courier New" w:cs="Courier New"/>
          <w:sz w:val="15"/>
          <w:szCs w:val="15"/>
        </w:rPr>
        <w:t xml:space="preserve">  CHECK(butonBasildi(d) == true);               // INPUT_PULLUP: kararli false = basili</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TEST_CASE("butonGuncelle: titresim tek gecis uretir") {</w:t>
      </w:r>
    </w:p>
    <w:p>
      <w:pPr>
        <w:spacing w:line="200" w:lineRule="auto"/>
        <w:ind w:firstLine="0"/>
        <w:jc w:val="left"/>
        <w:contextualSpacing/>
      </w:pPr>
      <w:r>
        <w:rPr>
          <w:rFonts w:ascii="Courier New" w:hAnsi="Courier New" w:cs="Courier New"/>
          <w:sz w:val="15"/>
          <w:szCs w:val="15"/>
        </w:rPr>
        <w:t xml:space="preserve">  ButonDurumu d = {true, true, 0};</w:t>
      </w:r>
    </w:p>
    <w:p>
      <w:pPr>
        <w:spacing w:line="200" w:lineRule="auto"/>
        <w:ind w:firstLine="0"/>
        <w:jc w:val="left"/>
        <w:contextualSpacing/>
      </w:pPr>
      <w:r>
        <w:rPr>
          <w:rFonts w:ascii="Courier New" w:hAnsi="Courier New" w:cs="Courier New"/>
          <w:sz w:val="15"/>
          <w:szCs w:val="15"/>
        </w:rPr>
        <w:t xml:space="preserve">  int gecisSayisi = 0;</w:t>
      </w:r>
    </w:p>
    <w:p>
      <w:pPr>
        <w:spacing w:line="200" w:lineRule="auto"/>
        <w:ind w:firstLine="0"/>
        <w:jc w:val="left"/>
        <w:contextualSpacing/>
      </w:pPr>
      <w:r>
        <w:rPr>
          <w:rFonts w:ascii="Courier New" w:hAnsi="Courier New" w:cs="Courier New"/>
          <w:sz w:val="15"/>
          <w:szCs w:val="15"/>
        </w:rPr>
        <w:t xml:space="preserve">  int t[] = {0, 2, 4, 6, 8};                    // 10 ms icinde 5 kez cirpinma</w:t>
      </w:r>
    </w:p>
    <w:p>
      <w:pPr>
        <w:spacing w:line="200" w:lineRule="auto"/>
        <w:ind w:firstLine="0"/>
        <w:jc w:val="left"/>
        <w:contextualSpacing/>
      </w:pPr>
      <w:r>
        <w:rPr>
          <w:rFonts w:ascii="Courier New" w:hAnsi="Courier New" w:cs="Courier New"/>
          <w:sz w:val="15"/>
          <w:szCs w:val="15"/>
        </w:rPr>
        <w:t xml:space="preserve">  bool ham[] = {false, true, false, true, false};</w:t>
      </w:r>
    </w:p>
    <w:p>
      <w:pPr>
        <w:spacing w:line="200" w:lineRule="auto"/>
        <w:ind w:firstLine="0"/>
        <w:jc w:val="left"/>
        <w:contextualSpacing/>
      </w:pPr>
      <w:r>
        <w:rPr>
          <w:rFonts w:ascii="Courier New" w:hAnsi="Courier New" w:cs="Courier New"/>
          <w:sz w:val="15"/>
          <w:szCs w:val="15"/>
        </w:rPr>
        <w:t xml:space="preserve">  for (int i = 0; i &lt; 5; i++) if (butonGuncelle(d, ham[i], t[i])) gecisSayisi++;</w:t>
      </w:r>
    </w:p>
    <w:p>
      <w:pPr>
        <w:spacing w:line="200" w:lineRule="auto"/>
        <w:ind w:firstLine="0"/>
        <w:jc w:val="left"/>
        <w:contextualSpacing/>
      </w:pPr>
      <w:r>
        <w:rPr>
          <w:rFonts w:ascii="Courier New" w:hAnsi="Courier New" w:cs="Courier New"/>
          <w:sz w:val="15"/>
          <w:szCs w:val="15"/>
        </w:rPr>
        <w:t xml:space="preserve">  // cirpinma sirasinda gecis olmamali</w:t>
      </w:r>
    </w:p>
    <w:p>
      <w:pPr>
        <w:spacing w:line="200" w:lineRule="auto"/>
        <w:ind w:firstLine="0"/>
        <w:jc w:val="left"/>
        <w:contextualSpacing/>
      </w:pPr>
      <w:r>
        <w:rPr>
          <w:rFonts w:ascii="Courier New" w:hAnsi="Courier New" w:cs="Courier New"/>
          <w:sz w:val="15"/>
          <w:szCs w:val="15"/>
        </w:rPr>
        <w:t xml:space="preserve">  CHECK(gecisSayisi == 0);</w:t>
      </w:r>
    </w:p>
    <w:p>
      <w:pPr>
        <w:spacing w:line="200" w:lineRule="auto"/>
        <w:ind w:firstLine="0"/>
        <w:jc w:val="left"/>
        <w:contextualSpacing/>
      </w:pPr>
      <w:r>
        <w:rPr>
          <w:rFonts w:ascii="Courier New" w:hAnsi="Courier New" w:cs="Courier New"/>
          <w:sz w:val="15"/>
          <w:szCs w:val="15"/>
        </w:rPr>
        <w:t xml:space="preserve">  // son degisim t=8, kararli hale 50 ms sonra</w:t>
      </w:r>
    </w:p>
    <w:p>
      <w:pPr>
        <w:spacing w:line="200" w:lineRule="auto"/>
        <w:ind w:firstLine="0"/>
        <w:jc w:val="left"/>
        <w:contextualSpacing/>
      </w:pPr>
      <w:r>
        <w:rPr>
          <w:rFonts w:ascii="Courier New" w:hAnsi="Courier New" w:cs="Courier New"/>
          <w:sz w:val="15"/>
          <w:szCs w:val="15"/>
        </w:rPr>
        <w:t xml:space="preserve">  CHECK(butonGuncelle(d, false, 58) == true);</w:t>
      </w:r>
    </w:p>
    <w:p>
      <w:pPr>
        <w:spacing w:line="200" w:lineRule="auto"/>
        <w:ind w:firstLine="0"/>
        <w:jc w:val="left"/>
        <w:contextualSpacing/>
      </w:pPr>
      <w:r>
        <w:rPr>
          <w:rFonts w:ascii="Courier New" w:hAnsi="Courier New" w:cs="Courier New"/>
          <w:sz w:val="15"/>
          <w:szCs w:val="15"/>
        </w:rPr>
        <w:t xml:space="preserve">  CHECK(gecisSayisi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TEST_CASE("butonGuncelle: basili tutma tekrar uretmez") {</w:t>
      </w:r>
    </w:p>
    <w:p>
      <w:pPr>
        <w:spacing w:line="200" w:lineRule="auto"/>
        <w:ind w:firstLine="0"/>
        <w:jc w:val="left"/>
        <w:contextualSpacing/>
      </w:pPr>
      <w:r>
        <w:rPr>
          <w:rFonts w:ascii="Courier New" w:hAnsi="Courier New" w:cs="Courier New"/>
          <w:sz w:val="15"/>
          <w:szCs w:val="15"/>
        </w:rPr>
        <w:t xml:space="preserve">  ButonDurumu d = {true, true, 0};</w:t>
      </w:r>
    </w:p>
    <w:p>
      <w:pPr>
        <w:spacing w:line="200" w:lineRule="auto"/>
        <w:ind w:firstLine="0"/>
        <w:jc w:val="left"/>
        <w:contextualSpacing/>
      </w:pPr>
      <w:r>
        <w:rPr>
          <w:rFonts w:ascii="Courier New" w:hAnsi="Courier New" w:cs="Courier New"/>
          <w:sz w:val="15"/>
          <w:szCs w:val="15"/>
        </w:rPr>
        <w:t xml:space="preserve">  butonGuncelle(d, false, 0);</w:t>
      </w:r>
    </w:p>
    <w:p>
      <w:pPr>
        <w:spacing w:line="200" w:lineRule="auto"/>
        <w:ind w:firstLine="0"/>
        <w:jc w:val="left"/>
        <w:contextualSpacing/>
      </w:pPr>
      <w:r>
        <w:rPr>
          <w:rFonts w:ascii="Courier New" w:hAnsi="Courier New" w:cs="Courier New"/>
          <w:sz w:val="15"/>
          <w:szCs w:val="15"/>
        </w:rPr>
        <w:t xml:space="preserve">  CHECK(butonGuncelle(d, false, 50) == true);   // ilk gecis</w:t>
      </w:r>
    </w:p>
    <w:p>
      <w:pPr>
        <w:spacing w:line="200" w:lineRule="auto"/>
        <w:ind w:firstLine="0"/>
        <w:jc w:val="left"/>
        <w:contextualSpacing/>
      </w:pPr>
      <w:r>
        <w:rPr>
          <w:rFonts w:ascii="Courier New" w:hAnsi="Courier New" w:cs="Courier New"/>
          <w:sz w:val="15"/>
          <w:szCs w:val="15"/>
        </w:rPr>
        <w:t xml:space="preserve">  CHECK(butonGuncelle(d, false, 100) == false); // basili tutuluyor, tekrar yok</w:t>
      </w:r>
    </w:p>
    <w:p>
      <w:pPr>
        <w:spacing w:line="200" w:lineRule="auto"/>
        <w:ind w:firstLine="0"/>
        <w:jc w:val="left"/>
        <w:contextualSpacing/>
      </w:pPr>
      <w:r>
        <w:rPr>
          <w:rFonts w:ascii="Courier New" w:hAnsi="Courier New" w:cs="Courier New"/>
          <w:sz w:val="15"/>
          <w:szCs w:val="15"/>
        </w:rPr>
        <w:t xml:space="preserve">  CHECK(butonGuncelle(d, false, 5000)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TEST_CASE("butonGuncelle: birak-bas iki ayri gecis") {</w:t>
      </w:r>
    </w:p>
    <w:p>
      <w:pPr>
        <w:spacing w:line="200" w:lineRule="auto"/>
        <w:ind w:firstLine="0"/>
        <w:jc w:val="left"/>
        <w:contextualSpacing/>
      </w:pPr>
      <w:r>
        <w:rPr>
          <w:rFonts w:ascii="Courier New" w:hAnsi="Courier New" w:cs="Courier New"/>
          <w:sz w:val="15"/>
          <w:szCs w:val="15"/>
        </w:rPr>
        <w:t xml:space="preserve">  ButonDurumu d = {true, true, 0};</w:t>
      </w:r>
    </w:p>
    <w:p>
      <w:pPr>
        <w:spacing w:line="200" w:lineRule="auto"/>
        <w:ind w:firstLine="0"/>
        <w:jc w:val="left"/>
        <w:contextualSpacing/>
      </w:pPr>
      <w:r>
        <w:rPr>
          <w:rFonts w:ascii="Courier New" w:hAnsi="Courier New" w:cs="Courier New"/>
          <w:sz w:val="15"/>
          <w:szCs w:val="15"/>
        </w:rPr>
        <w:t xml:space="preserve">  butonGuncelle(d, false, 0);</w:t>
      </w:r>
    </w:p>
    <w:p>
      <w:pPr>
        <w:spacing w:line="200" w:lineRule="auto"/>
        <w:ind w:firstLine="0"/>
        <w:jc w:val="left"/>
        <w:contextualSpacing/>
      </w:pPr>
      <w:r>
        <w:rPr>
          <w:rFonts w:ascii="Courier New" w:hAnsi="Courier New" w:cs="Courier New"/>
          <w:sz w:val="15"/>
          <w:szCs w:val="15"/>
        </w:rPr>
        <w:t xml:space="preserve">  CHECK(butonGuncelle(d, false, 50) == true);    // basildi</w:t>
      </w:r>
    </w:p>
    <w:p>
      <w:pPr>
        <w:spacing w:line="200" w:lineRule="auto"/>
        <w:ind w:firstLine="0"/>
        <w:jc w:val="left"/>
        <w:contextualSpacing/>
      </w:pPr>
      <w:r>
        <w:rPr>
          <w:rFonts w:ascii="Courier New" w:hAnsi="Courier New" w:cs="Courier New"/>
          <w:sz w:val="15"/>
          <w:szCs w:val="15"/>
        </w:rPr>
        <w:t xml:space="preserve">  butonGuncelle(d, true, 100);                    // birakildi (ham degisti)</w:t>
      </w:r>
    </w:p>
    <w:p>
      <w:pPr>
        <w:spacing w:line="200" w:lineRule="auto"/>
        <w:ind w:firstLine="0"/>
        <w:jc w:val="left"/>
        <w:contextualSpacing/>
      </w:pPr>
      <w:r>
        <w:rPr>
          <w:rFonts w:ascii="Courier New" w:hAnsi="Courier New" w:cs="Courier New"/>
          <w:sz w:val="15"/>
          <w:szCs w:val="15"/>
        </w:rPr>
        <w:t xml:space="preserve">  CHECK(butonGuncelle(d, true, 150) == true);     // serbest gecisi</w:t>
      </w:r>
    </w:p>
    <w:p>
      <w:pPr>
        <w:spacing w:line="200" w:lineRule="auto"/>
        <w:ind w:firstLine="0"/>
        <w:jc w:val="left"/>
        <w:contextualSpacing/>
      </w:pPr>
      <w:r>
        <w:rPr>
          <w:rFonts w:ascii="Courier New" w:hAnsi="Courier New" w:cs="Courier New"/>
          <w:sz w:val="15"/>
          <w:szCs w:val="15"/>
        </w:rPr>
        <w:t xml:space="preserve">  CHECK(butonBasildi(d)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TEST_CASE("butonGuncelle: millis tasmasi sirasinda dogru") {</w:t>
      </w:r>
    </w:p>
    <w:p>
      <w:pPr>
        <w:spacing w:line="200" w:lineRule="auto"/>
        <w:ind w:firstLine="0"/>
        <w:jc w:val="left"/>
        <w:contextualSpacing/>
      </w:pPr>
      <w:r>
        <w:rPr>
          <w:rFonts w:ascii="Courier New" w:hAnsi="Courier New" w:cs="Courier New"/>
          <w:sz w:val="15"/>
          <w:szCs w:val="15"/>
        </w:rPr>
        <w:t xml:space="preserve">  ButonDurumu d = {false, true, 0xFFFFFFF0u};    // ham=false, kararli henuz true</w:t>
      </w:r>
    </w:p>
    <w:p>
      <w:pPr>
        <w:spacing w:line="200" w:lineRule="auto"/>
        <w:ind w:firstLine="0"/>
        <w:jc w:val="left"/>
        <w:contextualSpacing/>
      </w:pPr>
      <w:r>
        <w:rPr>
          <w:rFonts w:ascii="Courier New" w:hAnsi="Courier New" w:cs="Courier New"/>
          <w:sz w:val="15"/>
          <w:szCs w:val="15"/>
        </w:rPr>
        <w:t xml:space="preserve">  CHECK(butonGuncelle(d, false, 34u) == true);   // gecen 50 ms (uint32 wrap)</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10. sayfaSatirlari — LCD metinleri: tam 16 karakter, ASCII (Türkçe yok)</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static bool asciiVe16(const char* s) {</w:t>
      </w:r>
    </w:p>
    <w:p>
      <w:pPr>
        <w:spacing w:line="200" w:lineRule="auto"/>
        <w:ind w:firstLine="0"/>
        <w:jc w:val="left"/>
        <w:contextualSpacing/>
      </w:pPr>
      <w:r>
        <w:rPr>
          <w:rFonts w:ascii="Courier New" w:hAnsi="Courier New" w:cs="Courier New"/>
          <w:sz w:val="15"/>
          <w:szCs w:val="15"/>
        </w:rPr>
        <w:t xml:space="preserve">  if (std::strlen(s) != 16) return false;</w:t>
      </w:r>
    </w:p>
    <w:p>
      <w:pPr>
        <w:spacing w:line="200" w:lineRule="auto"/>
        <w:ind w:firstLine="0"/>
        <w:jc w:val="left"/>
        <w:contextualSpacing/>
      </w:pPr>
      <w:r>
        <w:rPr>
          <w:rFonts w:ascii="Courier New" w:hAnsi="Courier New" w:cs="Courier New"/>
          <w:sz w:val="15"/>
          <w:szCs w:val="15"/>
        </w:rPr>
        <w:t xml:space="preserve">  for (int i = 0; i &lt; 16; i++) if ((unsigned char)s[i] &gt; 126 || (unsigned char)s[i] &lt; 32) return false;</w:t>
      </w:r>
    </w:p>
    <w:p>
      <w:pPr>
        <w:spacing w:line="200" w:lineRule="auto"/>
        <w:ind w:firstLine="0"/>
        <w:jc w:val="left"/>
        <w:contextualSpacing/>
      </w:pPr>
      <w:r>
        <w:rPr>
          <w:rFonts w:ascii="Courier New" w:hAnsi="Courier New" w:cs="Courier New"/>
          <w:sz w:val="15"/>
          <w:szCs w:val="15"/>
        </w:rPr>
        <w:t xml:space="preserve">  return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TEST_CASE("sayfaSatirlari: IKLIM normal -&gt; 16 char, ASCII") {</w:t>
      </w:r>
    </w:p>
    <w:p>
      <w:pPr>
        <w:spacing w:line="200" w:lineRule="auto"/>
        <w:ind w:firstLine="0"/>
        <w:jc w:val="left"/>
        <w:contextualSpacing/>
      </w:pPr>
      <w:r>
        <w:rPr>
          <w:rFonts w:ascii="Courier New" w:hAnsi="Courier New" w:cs="Courier New"/>
          <w:sz w:val="15"/>
          <w:szCs w:val="15"/>
        </w:rPr>
        <w:t xml:space="preserve">  EkranVerisi d = {23.4f, 65.0f, 42, false, 0, false, 0, false, false, 0};</w:t>
      </w:r>
    </w:p>
    <w:p>
      <w:pPr>
        <w:spacing w:line="200" w:lineRule="auto"/>
        <w:ind w:firstLine="0"/>
        <w:jc w:val="left"/>
        <w:contextualSpacing/>
      </w:pPr>
      <w:r>
        <w:rPr>
          <w:rFonts w:ascii="Courier New" w:hAnsi="Courier New" w:cs="Courier New"/>
          <w:sz w:val="15"/>
          <w:szCs w:val="15"/>
        </w:rPr>
        <w:t xml:space="preserve">  char l1[17], l2[17];</w:t>
      </w:r>
    </w:p>
    <w:p>
      <w:pPr>
        <w:spacing w:line="200" w:lineRule="auto"/>
        <w:ind w:firstLine="0"/>
        <w:jc w:val="left"/>
        <w:contextualSpacing/>
      </w:pPr>
      <w:r>
        <w:rPr>
          <w:rFonts w:ascii="Courier New" w:hAnsi="Courier New" w:cs="Courier New"/>
          <w:sz w:val="15"/>
          <w:szCs w:val="15"/>
        </w:rPr>
        <w:t xml:space="preserve">  sayfaSatirlari(d, Sayfa::IKLIM, l1, l2);</w:t>
      </w:r>
    </w:p>
    <w:p>
      <w:pPr>
        <w:spacing w:line="200" w:lineRule="auto"/>
        <w:ind w:firstLine="0"/>
        <w:jc w:val="left"/>
        <w:contextualSpacing/>
      </w:pPr>
      <w:r>
        <w:rPr>
          <w:rFonts w:ascii="Courier New" w:hAnsi="Courier New" w:cs="Courier New"/>
          <w:sz w:val="15"/>
          <w:szCs w:val="15"/>
        </w:rPr>
        <w:t xml:space="preserve">  CHECK(asciiVe16(l1));</w:t>
      </w:r>
    </w:p>
    <w:p>
      <w:pPr>
        <w:spacing w:line="200" w:lineRule="auto"/>
        <w:ind w:firstLine="0"/>
        <w:jc w:val="left"/>
        <w:contextualSpacing/>
      </w:pPr>
      <w:r>
        <w:rPr>
          <w:rFonts w:ascii="Courier New" w:hAnsi="Courier New" w:cs="Courier New"/>
          <w:sz w:val="15"/>
          <w:szCs w:val="15"/>
        </w:rPr>
        <w:t xml:space="preserve">  CHECK(asciiVe16(l2));</w:t>
      </w:r>
    </w:p>
    <w:p>
      <w:pPr>
        <w:spacing w:line="200" w:lineRule="auto"/>
        <w:ind w:firstLine="0"/>
        <w:jc w:val="left"/>
        <w:contextualSpacing/>
      </w:pPr>
      <w:r>
        <w:rPr>
          <w:rFonts w:ascii="Courier New" w:hAnsi="Courier New" w:cs="Courier New"/>
          <w:sz w:val="15"/>
          <w:szCs w:val="15"/>
        </w:rPr>
        <w:t xml:space="preserve">  CHECK(std::strncmp(l1, "T:23.4C H:65%", 13)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TEST_CASE("sayfaSatirlari: IKLIM uc degerler tasmadan sigar") {</w:t>
      </w:r>
    </w:p>
    <w:p>
      <w:pPr>
        <w:spacing w:line="200" w:lineRule="auto"/>
        <w:ind w:firstLine="0"/>
        <w:jc w:val="left"/>
        <w:contextualSpacing/>
      </w:pPr>
      <w:r>
        <w:rPr>
          <w:rFonts w:ascii="Courier New" w:hAnsi="Courier New" w:cs="Courier New"/>
          <w:sz w:val="15"/>
          <w:szCs w:val="15"/>
        </w:rPr>
        <w:t xml:space="preserve">  // en uzun: negatif sicaklik + nem 100 + LED 255</w:t>
      </w:r>
    </w:p>
    <w:p>
      <w:pPr>
        <w:spacing w:line="200" w:lineRule="auto"/>
        <w:ind w:firstLine="0"/>
        <w:jc w:val="left"/>
        <w:contextualSpacing/>
      </w:pPr>
      <w:r>
        <w:rPr>
          <w:rFonts w:ascii="Courier New" w:hAnsi="Courier New" w:cs="Courier New"/>
          <w:sz w:val="15"/>
          <w:szCs w:val="15"/>
        </w:rPr>
        <w:t xml:space="preserve">  EkranVerisi d = {-40.0f, 100.0f, 100, true, 255, false, 0, false, false, 0};</w:t>
      </w:r>
    </w:p>
    <w:p>
      <w:pPr>
        <w:spacing w:line="200" w:lineRule="auto"/>
        <w:ind w:firstLine="0"/>
        <w:jc w:val="left"/>
        <w:contextualSpacing/>
      </w:pPr>
      <w:r>
        <w:rPr>
          <w:rFonts w:ascii="Courier New" w:hAnsi="Courier New" w:cs="Courier New"/>
          <w:sz w:val="15"/>
          <w:szCs w:val="15"/>
        </w:rPr>
        <w:t xml:space="preserve">  char l1[17], l2[17];</w:t>
      </w:r>
    </w:p>
    <w:p>
      <w:pPr>
        <w:spacing w:line="200" w:lineRule="auto"/>
        <w:ind w:firstLine="0"/>
        <w:jc w:val="left"/>
        <w:contextualSpacing/>
      </w:pPr>
      <w:r>
        <w:rPr>
          <w:rFonts w:ascii="Courier New" w:hAnsi="Courier New" w:cs="Courier New"/>
          <w:sz w:val="15"/>
          <w:szCs w:val="15"/>
        </w:rPr>
        <w:t xml:space="preserve">  sayfaSatirlari(d, Sayfa::IKLIM, l1, l2);</w:t>
      </w:r>
    </w:p>
    <w:p>
      <w:pPr>
        <w:spacing w:line="200" w:lineRule="auto"/>
        <w:ind w:firstLine="0"/>
        <w:jc w:val="left"/>
        <w:contextualSpacing/>
      </w:pPr>
      <w:r>
        <w:rPr>
          <w:rFonts w:ascii="Courier New" w:hAnsi="Courier New" w:cs="Courier New"/>
          <w:sz w:val="15"/>
          <w:szCs w:val="15"/>
        </w:rPr>
        <w:t xml:space="preserve">  CHECK(asciiVe16(l1));               // "T:-40.0C H:100%" 15 -&gt; padli 16</w:t>
      </w:r>
    </w:p>
    <w:p>
      <w:pPr>
        <w:spacing w:line="200" w:lineRule="auto"/>
        <w:ind w:firstLine="0"/>
        <w:jc w:val="left"/>
        <w:contextualSpacing/>
      </w:pPr>
      <w:r>
        <w:rPr>
          <w:rFonts w:ascii="Courier New" w:hAnsi="Courier New" w:cs="Courier New"/>
          <w:sz w:val="15"/>
          <w:szCs w:val="15"/>
        </w:rPr>
        <w:t xml:space="preserve">  CHECK(asciiVe16(l2));               // "Fan:ACIK LED:255" tam 16</w:t>
      </w:r>
    </w:p>
    <w:p>
      <w:pPr>
        <w:spacing w:line="200" w:lineRule="auto"/>
        <w:ind w:firstLine="0"/>
        <w:jc w:val="left"/>
        <w:contextualSpacing/>
      </w:pPr>
      <w:r>
        <w:rPr>
          <w:rFonts w:ascii="Courier New" w:hAnsi="Courier New" w:cs="Courier New"/>
          <w:sz w:val="15"/>
          <w:szCs w:val="15"/>
        </w:rPr>
        <w:t xml:space="preserve">  CHECK(std::strncmp(l2, "Fan:ACIK LED:255", 16)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TEST_CASE("sayfaSatirlari: IKLIM DHT arizali -&gt; SENSOR HATASI") {</w:t>
      </w:r>
    </w:p>
    <w:p>
      <w:pPr>
        <w:spacing w:line="200" w:lineRule="auto"/>
        <w:ind w:firstLine="0"/>
        <w:jc w:val="left"/>
        <w:contextualSpacing/>
      </w:pPr>
      <w:r>
        <w:rPr>
          <w:rFonts w:ascii="Courier New" w:hAnsi="Courier New" w:cs="Courier New"/>
          <w:sz w:val="15"/>
          <w:szCs w:val="15"/>
        </w:rPr>
        <w:t xml:space="preserve">  EkranVerisi d = {0, 0, 0, false, 0, false, 0, true, false, 0};</w:t>
      </w:r>
    </w:p>
    <w:p>
      <w:pPr>
        <w:spacing w:line="200" w:lineRule="auto"/>
        <w:ind w:firstLine="0"/>
        <w:jc w:val="left"/>
        <w:contextualSpacing/>
      </w:pPr>
      <w:r>
        <w:rPr>
          <w:rFonts w:ascii="Courier New" w:hAnsi="Courier New" w:cs="Courier New"/>
          <w:sz w:val="15"/>
          <w:szCs w:val="15"/>
        </w:rPr>
        <w:t xml:space="preserve">  char l1[17], l2[17];</w:t>
      </w:r>
    </w:p>
    <w:p>
      <w:pPr>
        <w:spacing w:line="200" w:lineRule="auto"/>
        <w:ind w:firstLine="0"/>
        <w:jc w:val="left"/>
        <w:contextualSpacing/>
      </w:pPr>
      <w:r>
        <w:rPr>
          <w:rFonts w:ascii="Courier New" w:hAnsi="Courier New" w:cs="Courier New"/>
          <w:sz w:val="15"/>
          <w:szCs w:val="15"/>
        </w:rPr>
        <w:t xml:space="preserve">  sayfaSatirlari(d, Sayfa::IKLIM, l1, l2);</w:t>
      </w:r>
    </w:p>
    <w:p>
      <w:pPr>
        <w:spacing w:line="200" w:lineRule="auto"/>
        <w:ind w:firstLine="0"/>
        <w:jc w:val="left"/>
        <w:contextualSpacing/>
      </w:pPr>
      <w:r>
        <w:rPr>
          <w:rFonts w:ascii="Courier New" w:hAnsi="Courier New" w:cs="Courier New"/>
          <w:sz w:val="15"/>
          <w:szCs w:val="15"/>
        </w:rPr>
        <w:t xml:space="preserve">  CHECK(std::strncmp(l1, "SENSOR HATASI", 13) == 0);</w:t>
      </w:r>
    </w:p>
    <w:p>
      <w:pPr>
        <w:spacing w:line="200" w:lineRule="auto"/>
        <w:ind w:firstLine="0"/>
        <w:jc w:val="left"/>
        <w:contextualSpacing/>
      </w:pPr>
      <w:r>
        <w:rPr>
          <w:rFonts w:ascii="Courier New" w:hAnsi="Courier New" w:cs="Courier New"/>
          <w:sz w:val="15"/>
          <w:szCs w:val="15"/>
        </w:rPr>
        <w:t xml:space="preserve">  CHECK(asciiVe16(l1));</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TEST_CASE("sayfaSatirlari: TOPRAK sulama geri sayim") {</w:t>
      </w:r>
    </w:p>
    <w:p>
      <w:pPr>
        <w:spacing w:line="200" w:lineRule="auto"/>
        <w:ind w:firstLine="0"/>
        <w:jc w:val="left"/>
        <w:contextualSpacing/>
      </w:pPr>
      <w:r>
        <w:rPr>
          <w:rFonts w:ascii="Courier New" w:hAnsi="Courier New" w:cs="Courier New"/>
          <w:sz w:val="15"/>
          <w:szCs w:val="15"/>
        </w:rPr>
        <w:t xml:space="preserve">  EkranVerisi d = {0, 0, 100, false, 0, true, 3, false, false, 0};</w:t>
      </w:r>
    </w:p>
    <w:p>
      <w:pPr>
        <w:spacing w:line="200" w:lineRule="auto"/>
        <w:ind w:firstLine="0"/>
        <w:jc w:val="left"/>
        <w:contextualSpacing/>
      </w:pPr>
      <w:r>
        <w:rPr>
          <w:rFonts w:ascii="Courier New" w:hAnsi="Courier New" w:cs="Courier New"/>
          <w:sz w:val="15"/>
          <w:szCs w:val="15"/>
        </w:rPr>
        <w:t xml:space="preserve">  char l1[17], l2[17];</w:t>
      </w:r>
    </w:p>
    <w:p>
      <w:pPr>
        <w:spacing w:line="200" w:lineRule="auto"/>
        <w:ind w:firstLine="0"/>
        <w:jc w:val="left"/>
        <w:contextualSpacing/>
      </w:pPr>
      <w:r>
        <w:rPr>
          <w:rFonts w:ascii="Courier New" w:hAnsi="Courier New" w:cs="Courier New"/>
          <w:sz w:val="15"/>
          <w:szCs w:val="15"/>
        </w:rPr>
        <w:t xml:space="preserve">  sayfaSatirlari(d, Sayfa::TOPRAK, l1, l2);</w:t>
      </w:r>
    </w:p>
    <w:p>
      <w:pPr>
        <w:spacing w:line="200" w:lineRule="auto"/>
        <w:ind w:firstLine="0"/>
        <w:jc w:val="left"/>
        <w:contextualSpacing/>
      </w:pPr>
      <w:r>
        <w:rPr>
          <w:rFonts w:ascii="Courier New" w:hAnsi="Courier New" w:cs="Courier New"/>
          <w:sz w:val="15"/>
          <w:szCs w:val="15"/>
        </w:rPr>
        <w:t xml:space="preserve">  CHECK(asciiVe16(l1));</w:t>
      </w:r>
    </w:p>
    <w:p>
      <w:pPr>
        <w:spacing w:line="200" w:lineRule="auto"/>
        <w:ind w:firstLine="0"/>
        <w:jc w:val="left"/>
        <w:contextualSpacing/>
      </w:pPr>
      <w:r>
        <w:rPr>
          <w:rFonts w:ascii="Courier New" w:hAnsi="Courier New" w:cs="Courier New"/>
          <w:sz w:val="15"/>
          <w:szCs w:val="15"/>
        </w:rPr>
        <w:t xml:space="preserve">  CHECK(asciiVe16(l2));</w:t>
      </w:r>
    </w:p>
    <w:p>
      <w:pPr>
        <w:spacing w:line="200" w:lineRule="auto"/>
        <w:ind w:firstLine="0"/>
        <w:jc w:val="left"/>
        <w:contextualSpacing/>
      </w:pPr>
      <w:r>
        <w:rPr>
          <w:rFonts w:ascii="Courier New" w:hAnsi="Courier New" w:cs="Courier New"/>
          <w:sz w:val="15"/>
          <w:szCs w:val="15"/>
        </w:rPr>
        <w:t xml:space="preserve">  CHECK(std::strncmp(l1, "Toprak: 100%", 12) == 0);</w:t>
      </w:r>
    </w:p>
    <w:p>
      <w:pPr>
        <w:spacing w:line="200" w:lineRule="auto"/>
        <w:ind w:firstLine="0"/>
        <w:jc w:val="left"/>
        <w:contextualSpacing/>
      </w:pPr>
      <w:r>
        <w:rPr>
          <w:rFonts w:ascii="Courier New" w:hAnsi="Courier New" w:cs="Courier New"/>
          <w:sz w:val="15"/>
          <w:szCs w:val="15"/>
        </w:rPr>
        <w:t xml:space="preserve">  CHECK(std::strncmp(l2, "Sulaniyor 3s", 12)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TEST_CASE("sayfaSatirlari: TOPRAK pompa kapali") {</w:t>
      </w:r>
    </w:p>
    <w:p>
      <w:pPr>
        <w:spacing w:line="200" w:lineRule="auto"/>
        <w:ind w:firstLine="0"/>
        <w:jc w:val="left"/>
        <w:contextualSpacing/>
      </w:pPr>
      <w:r>
        <w:rPr>
          <w:rFonts w:ascii="Courier New" w:hAnsi="Courier New" w:cs="Courier New"/>
          <w:sz w:val="15"/>
          <w:szCs w:val="15"/>
        </w:rPr>
        <w:t xml:space="preserve">  EkranVerisi d = {0, 0, 42, false, 0, false, 0, false, false, 0};</w:t>
      </w:r>
    </w:p>
    <w:p>
      <w:pPr>
        <w:spacing w:line="200" w:lineRule="auto"/>
        <w:ind w:firstLine="0"/>
        <w:jc w:val="left"/>
        <w:contextualSpacing/>
      </w:pPr>
      <w:r>
        <w:rPr>
          <w:rFonts w:ascii="Courier New" w:hAnsi="Courier New" w:cs="Courier New"/>
          <w:sz w:val="15"/>
          <w:szCs w:val="15"/>
        </w:rPr>
        <w:t xml:space="preserve">  char l1[17], l2[17];</w:t>
      </w:r>
    </w:p>
    <w:p>
      <w:pPr>
        <w:spacing w:line="200" w:lineRule="auto"/>
        <w:ind w:firstLine="0"/>
        <w:jc w:val="left"/>
        <w:contextualSpacing/>
      </w:pPr>
      <w:r>
        <w:rPr>
          <w:rFonts w:ascii="Courier New" w:hAnsi="Courier New" w:cs="Courier New"/>
          <w:sz w:val="15"/>
          <w:szCs w:val="15"/>
        </w:rPr>
        <w:t xml:space="preserve">  sayfaSatirlari(d, Sayfa::TOPRAK, l1, l2);</w:t>
      </w:r>
    </w:p>
    <w:p>
      <w:pPr>
        <w:spacing w:line="200" w:lineRule="auto"/>
        <w:ind w:firstLine="0"/>
        <w:jc w:val="left"/>
        <w:contextualSpacing/>
      </w:pPr>
      <w:r>
        <w:rPr>
          <w:rFonts w:ascii="Courier New" w:hAnsi="Courier New" w:cs="Courier New"/>
          <w:sz w:val="15"/>
          <w:szCs w:val="15"/>
        </w:rPr>
        <w:t xml:space="preserve">  CHECK(std::strncmp(l2, "Pompa: KAPALI", 13)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11. parlaklikGecerliMi — API girdi doğrulama (0-255)</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TEST_CASE("parlaklikGecerliMi: sinirlar ve disi") {</w:t>
      </w:r>
    </w:p>
    <w:p>
      <w:pPr>
        <w:spacing w:line="200" w:lineRule="auto"/>
        <w:ind w:firstLine="0"/>
        <w:jc w:val="left"/>
        <w:contextualSpacing/>
      </w:pPr>
      <w:r>
        <w:rPr>
          <w:rFonts w:ascii="Courier New" w:hAnsi="Courier New" w:cs="Courier New"/>
          <w:sz w:val="15"/>
          <w:szCs w:val="15"/>
        </w:rPr>
        <w:t xml:space="preserve">  CHECK(parlaklikGecerliMi(0)   == true);</w:t>
      </w:r>
    </w:p>
    <w:p>
      <w:pPr>
        <w:spacing w:line="200" w:lineRule="auto"/>
        <w:ind w:firstLine="0"/>
        <w:jc w:val="left"/>
        <w:contextualSpacing/>
      </w:pPr>
      <w:r>
        <w:rPr>
          <w:rFonts w:ascii="Courier New" w:hAnsi="Courier New" w:cs="Courier New"/>
          <w:sz w:val="15"/>
          <w:szCs w:val="15"/>
        </w:rPr>
        <w:t xml:space="preserve">  CHECK(parlaklikGecerliMi(255) == true);</w:t>
      </w:r>
    </w:p>
    <w:p>
      <w:pPr>
        <w:spacing w:line="200" w:lineRule="auto"/>
        <w:ind w:firstLine="0"/>
        <w:jc w:val="left"/>
        <w:contextualSpacing/>
      </w:pPr>
      <w:r>
        <w:rPr>
          <w:rFonts w:ascii="Courier New" w:hAnsi="Courier New" w:cs="Courier New"/>
          <w:sz w:val="15"/>
          <w:szCs w:val="15"/>
        </w:rPr>
        <w:t xml:space="preserve">  CHECK(parlaklikGecerliMi(128) == true);</w:t>
      </w:r>
    </w:p>
    <w:p>
      <w:pPr>
        <w:spacing w:line="200" w:lineRule="auto"/>
        <w:ind w:firstLine="0"/>
        <w:jc w:val="left"/>
        <w:contextualSpacing/>
      </w:pPr>
      <w:r>
        <w:rPr>
          <w:rFonts w:ascii="Courier New" w:hAnsi="Courier New" w:cs="Courier New"/>
          <w:sz w:val="15"/>
          <w:szCs w:val="15"/>
        </w:rPr>
        <w:t xml:space="preserve">  CHECK(parlaklikGecerliMi(-1)  == false);</w:t>
      </w:r>
    </w:p>
    <w:p>
      <w:pPr>
        <w:spacing w:line="200" w:lineRule="auto"/>
        <w:ind w:firstLine="0"/>
        <w:jc w:val="left"/>
        <w:contextualSpacing/>
      </w:pPr>
      <w:r>
        <w:rPr>
          <w:rFonts w:ascii="Courier New" w:hAnsi="Courier New" w:cs="Courier New"/>
          <w:sz w:val="15"/>
          <w:szCs w:val="15"/>
        </w:rPr>
        <w:t xml:space="preserve">  CHECK(parlaklikGecerliMi(256) == false);</w:t>
      </w:r>
    </w:p>
    <w:p>
      <w:pPr>
        <w:spacing w:line="200" w:lineRule="auto"/>
        <w:ind w:firstLine="0"/>
        <w:jc w:val="left"/>
        <w:contextualSpacing/>
      </w:pPr>
      <w:r>
        <w:rPr>
          <w:rFonts w:ascii="Courier New" w:hAnsi="Courier New" w:cs="Courier New"/>
          <w:sz w:val="15"/>
          <w:szCs w:val="15"/>
        </w:rPr>
        <w:t xml:space="preserve">  CHECK(parlaklikGecerliMi(999)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12. Zamanlı sulama — zamanGecerliMi + sulamaZamaniEslesme (saf)</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TEST_CASE("zamanGecerliMi: gecerli ve gecersiz saatler") {</w:t>
      </w:r>
    </w:p>
    <w:p>
      <w:pPr>
        <w:spacing w:line="200" w:lineRule="auto"/>
        <w:ind w:firstLine="0"/>
        <w:jc w:val="left"/>
        <w:contextualSpacing/>
      </w:pPr>
      <w:r>
        <w:rPr>
          <w:rFonts w:ascii="Courier New" w:hAnsi="Courier New" w:cs="Courier New"/>
          <w:sz w:val="15"/>
          <w:szCs w:val="15"/>
        </w:rPr>
        <w:t xml:space="preserve">  CHECK(zamanGecerliMi(8, 0)   == true);</w:t>
      </w:r>
    </w:p>
    <w:p>
      <w:pPr>
        <w:spacing w:line="200" w:lineRule="auto"/>
        <w:ind w:firstLine="0"/>
        <w:jc w:val="left"/>
        <w:contextualSpacing/>
      </w:pPr>
      <w:r>
        <w:rPr>
          <w:rFonts w:ascii="Courier New" w:hAnsi="Courier New" w:cs="Courier New"/>
          <w:sz w:val="15"/>
          <w:szCs w:val="15"/>
        </w:rPr>
        <w:t xml:space="preserve">  CHECK(zamanGecerliMi(23, 59) == true);</w:t>
      </w:r>
    </w:p>
    <w:p>
      <w:pPr>
        <w:spacing w:line="200" w:lineRule="auto"/>
        <w:ind w:firstLine="0"/>
        <w:jc w:val="left"/>
        <w:contextualSpacing/>
      </w:pPr>
      <w:r>
        <w:rPr>
          <w:rFonts w:ascii="Courier New" w:hAnsi="Courier New" w:cs="Courier New"/>
          <w:sz w:val="15"/>
          <w:szCs w:val="15"/>
        </w:rPr>
        <w:t xml:space="preserve">  CHECK(zamanGecerliMi(0, 0)   == true);</w:t>
      </w:r>
    </w:p>
    <w:p>
      <w:pPr>
        <w:spacing w:line="200" w:lineRule="auto"/>
        <w:ind w:firstLine="0"/>
        <w:jc w:val="left"/>
        <w:contextualSpacing/>
      </w:pPr>
      <w:r>
        <w:rPr>
          <w:rFonts w:ascii="Courier New" w:hAnsi="Courier New" w:cs="Courier New"/>
          <w:sz w:val="15"/>
          <w:szCs w:val="15"/>
        </w:rPr>
        <w:t xml:space="preserve">  CHECK(zamanGecerliMi(24, 0)  == false);</w:t>
      </w:r>
    </w:p>
    <w:p>
      <w:pPr>
        <w:spacing w:line="200" w:lineRule="auto"/>
        <w:ind w:firstLine="0"/>
        <w:jc w:val="left"/>
        <w:contextualSpacing/>
      </w:pPr>
      <w:r>
        <w:rPr>
          <w:rFonts w:ascii="Courier New" w:hAnsi="Courier New" w:cs="Courier New"/>
          <w:sz w:val="15"/>
          <w:szCs w:val="15"/>
        </w:rPr>
        <w:t xml:space="preserve">  CHECK(zamanGecerliMi(12, 60) == false);</w:t>
      </w:r>
    </w:p>
    <w:p>
      <w:pPr>
        <w:spacing w:line="200" w:lineRule="auto"/>
        <w:ind w:firstLine="0"/>
        <w:jc w:val="left"/>
        <w:contextualSpacing/>
      </w:pPr>
      <w:r>
        <w:rPr>
          <w:rFonts w:ascii="Courier New" w:hAnsi="Courier New" w:cs="Courier New"/>
          <w:sz w:val="15"/>
          <w:szCs w:val="15"/>
        </w:rPr>
        <w:t xml:space="preserve">  CHECK(zamanGecerliMi(-1, 0)  == false);</w:t>
      </w:r>
    </w:p>
    <w:p>
      <w:pPr>
        <w:spacing w:line="200" w:lineRule="auto"/>
        <w:ind w:firstLine="0"/>
        <w:jc w:val="left"/>
        <w:contextualSpacing/>
      </w:pPr>
      <w:r>
        <w:rPr>
          <w:rFonts w:ascii="Courier New" w:hAnsi="Courier New" w:cs="Courier New"/>
          <w:sz w:val="15"/>
          <w:szCs w:val="15"/>
        </w:rPr>
        <w:t xml:space="preserve">  CHECK(zamanGecerliMi(12, -1)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TEST_CASE("sulamaZamaniEslesme: eslesen indeks veya -1") {</w:t>
      </w:r>
    </w:p>
    <w:p>
      <w:pPr>
        <w:spacing w:line="200" w:lineRule="auto"/>
        <w:ind w:firstLine="0"/>
        <w:jc w:val="left"/>
        <w:contextualSpacing/>
      </w:pPr>
      <w:r>
        <w:rPr>
          <w:rFonts w:ascii="Courier New" w:hAnsi="Courier New" w:cs="Courier New"/>
          <w:sz w:val="15"/>
          <w:szCs w:val="15"/>
        </w:rPr>
        <w:t xml:space="preserve">  SulamaZamani liste[] = {{8,0},{12,0},{20,0}};</w:t>
      </w:r>
    </w:p>
    <w:p>
      <w:pPr>
        <w:spacing w:line="200" w:lineRule="auto"/>
        <w:ind w:firstLine="0"/>
        <w:jc w:val="left"/>
        <w:contextualSpacing/>
      </w:pPr>
      <w:r>
        <w:rPr>
          <w:rFonts w:ascii="Courier New" w:hAnsi="Courier New" w:cs="Courier New"/>
          <w:sz w:val="15"/>
          <w:szCs w:val="15"/>
        </w:rPr>
        <w:t xml:space="preserve">  CHECK(sulamaZamaniEslesme(liste, 3, 8, 0)   == 0);</w:t>
      </w:r>
    </w:p>
    <w:p>
      <w:pPr>
        <w:spacing w:line="200" w:lineRule="auto"/>
        <w:ind w:firstLine="0"/>
        <w:jc w:val="left"/>
        <w:contextualSpacing/>
      </w:pPr>
      <w:r>
        <w:rPr>
          <w:rFonts w:ascii="Courier New" w:hAnsi="Courier New" w:cs="Courier New"/>
          <w:sz w:val="15"/>
          <w:szCs w:val="15"/>
        </w:rPr>
        <w:t xml:space="preserve">  CHECK(sulamaZamaniEslesme(liste, 3, 12, 0)  == 1);</w:t>
      </w:r>
    </w:p>
    <w:p>
      <w:pPr>
        <w:spacing w:line="200" w:lineRule="auto"/>
        <w:ind w:firstLine="0"/>
        <w:jc w:val="left"/>
        <w:contextualSpacing/>
      </w:pPr>
      <w:r>
        <w:rPr>
          <w:rFonts w:ascii="Courier New" w:hAnsi="Courier New" w:cs="Courier New"/>
          <w:sz w:val="15"/>
          <w:szCs w:val="15"/>
        </w:rPr>
        <w:t xml:space="preserve">  CHECK(sulamaZamaniEslesme(liste, 3, 20, 0)  == 2);</w:t>
      </w:r>
    </w:p>
    <w:p>
      <w:pPr>
        <w:spacing w:line="200" w:lineRule="auto"/>
        <w:ind w:firstLine="0"/>
        <w:jc w:val="left"/>
        <w:contextualSpacing/>
      </w:pPr>
      <w:r>
        <w:rPr>
          <w:rFonts w:ascii="Courier New" w:hAnsi="Courier New" w:cs="Courier New"/>
          <w:sz w:val="15"/>
          <w:szCs w:val="15"/>
        </w:rPr>
        <w:t xml:space="preserve">  CHECK(sulamaZamaniEslesme(liste, 3, 12, 1)  == -1);  // dakika tutmuyor</w:t>
      </w:r>
    </w:p>
    <w:p>
      <w:pPr>
        <w:spacing w:line="200" w:lineRule="auto"/>
        <w:ind w:firstLine="0"/>
        <w:jc w:val="left"/>
        <w:contextualSpacing/>
      </w:pPr>
      <w:r>
        <w:rPr>
          <w:rFonts w:ascii="Courier New" w:hAnsi="Courier New" w:cs="Courier New"/>
          <w:sz w:val="15"/>
          <w:szCs w:val="15"/>
        </w:rPr>
        <w:t xml:space="preserve">  CHECK(sulamaZamaniEslesme(liste, 3, 7, 59)  == -1);</w:t>
      </w:r>
    </w:p>
    <w:p>
      <w:pPr>
        <w:spacing w:line="200" w:lineRule="auto"/>
        <w:ind w:firstLine="0"/>
        <w:jc w:val="left"/>
        <w:contextualSpacing/>
      </w:pPr>
      <w:r>
        <w:rPr>
          <w:rFonts w:ascii="Courier New" w:hAnsi="Courier New" w:cs="Courier New"/>
          <w:sz w:val="15"/>
          <w:szCs w:val="15"/>
        </w:rPr>
        <w:t xml:space="preserve">  CHECK(sulamaZamaniEslesme(liste, 0, 8, 0)   == -1);  // bos liste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TEST_CASE("sulamaZamaniEslesme: 10 ve 17 farkli dongu") {</w:t>
      </w:r>
    </w:p>
    <w:p>
      <w:pPr>
        <w:spacing w:line="200" w:lineRule="auto"/>
        <w:ind w:firstLine="0"/>
        <w:jc w:val="left"/>
        <w:contextualSpacing/>
      </w:pPr>
      <w:r>
        <w:rPr>
          <w:rFonts w:ascii="Courier New" w:hAnsi="Courier New" w:cs="Courier New"/>
          <w:sz w:val="15"/>
          <w:szCs w:val="15"/>
        </w:rPr>
        <w:t xml:space="preserve">  SulamaZamani liste[] = {{10,0},{17,0}};</w:t>
      </w:r>
    </w:p>
    <w:p>
      <w:pPr>
        <w:spacing w:line="200" w:lineRule="auto"/>
        <w:ind w:firstLine="0"/>
        <w:jc w:val="left"/>
        <w:contextualSpacing/>
      </w:pPr>
      <w:r>
        <w:rPr>
          <w:rFonts w:ascii="Courier New" w:hAnsi="Courier New" w:cs="Courier New"/>
          <w:sz w:val="15"/>
          <w:szCs w:val="15"/>
        </w:rPr>
        <w:t xml:space="preserve">  CHECK(sulamaZamaniEslesme(liste, 2, 10, 0) == 0);</w:t>
      </w:r>
    </w:p>
    <w:p>
      <w:pPr>
        <w:spacing w:line="200" w:lineRule="auto"/>
        <w:ind w:firstLine="0"/>
        <w:jc w:val="left"/>
        <w:contextualSpacing/>
      </w:pPr>
      <w:r>
        <w:rPr>
          <w:rFonts w:ascii="Courier New" w:hAnsi="Courier New" w:cs="Courier New"/>
          <w:sz w:val="15"/>
          <w:szCs w:val="15"/>
        </w:rPr>
        <w:t xml:space="preserve">  CHECK(sulamaZamaniEslesme(liste, 2, 17, 0) == 1);</w:t>
      </w:r>
    </w:p>
    <w:p>
      <w:pPr>
        <w:spacing w:line="200" w:lineRule="auto"/>
        <w:ind w:firstLine="0"/>
        <w:jc w:val="left"/>
        <w:contextualSpacing/>
      </w:pPr>
      <w:r>
        <w:rPr>
          <w:rFonts w:ascii="Courier New" w:hAnsi="Courier New" w:cs="Courier New"/>
          <w:sz w:val="15"/>
          <w:szCs w:val="15"/>
        </w:rPr>
        <w:t xml:space="preserve">  CHECK(sulamaZamaniEslesme(liste, 2, 8, 0)  == -1);</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13. ThingSpeak bütçe + TalkBack metin kırpma (Faz 8)</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TEST_CASE("gunlukIstekSayisi: 30 sn ve 15 sn") {</w:t>
      </w:r>
    </w:p>
    <w:p>
      <w:pPr>
        <w:spacing w:line="200" w:lineRule="auto"/>
        <w:ind w:firstLine="0"/>
        <w:jc w:val="left"/>
        <w:contextualSpacing/>
      </w:pPr>
      <w:r>
        <w:rPr>
          <w:rFonts w:ascii="Courier New" w:hAnsi="Courier New" w:cs="Courier New"/>
          <w:sz w:val="15"/>
          <w:szCs w:val="15"/>
        </w:rPr>
        <w:t xml:space="preserve">  CHECK(gunlukIstekSayisi(30000) == 2880);</w:t>
      </w:r>
    </w:p>
    <w:p>
      <w:pPr>
        <w:spacing w:line="200" w:lineRule="auto"/>
        <w:ind w:firstLine="0"/>
        <w:jc w:val="left"/>
        <w:contextualSpacing/>
      </w:pPr>
      <w:r>
        <w:rPr>
          <w:rFonts w:ascii="Courier New" w:hAnsi="Courier New" w:cs="Courier New"/>
          <w:sz w:val="15"/>
          <w:szCs w:val="15"/>
        </w:rPr>
        <w:t xml:space="preserve">  CHECK(gunlukIstekSayisi(15000) == 5760);</w:t>
      </w:r>
    </w:p>
    <w:p>
      <w:pPr>
        <w:spacing w:line="200" w:lineRule="auto"/>
        <w:ind w:firstLine="0"/>
        <w:jc w:val="left"/>
        <w:contextualSpacing/>
      </w:pPr>
      <w:r>
        <w:rPr>
          <w:rFonts w:ascii="Courier New" w:hAnsi="Courier New" w:cs="Courier New"/>
          <w:sz w:val="15"/>
          <w:szCs w:val="15"/>
        </w:rPr>
        <w:t xml:space="preserve">  CHECK(gunlukIstekSayisi(30000) + gunlukIstekSayisi(30000) == 5760);   // limit alti</w:t>
      </w:r>
    </w:p>
    <w:p>
      <w:pPr>
        <w:spacing w:line="200" w:lineRule="auto"/>
        <w:ind w:firstLine="0"/>
        <w:jc w:val="left"/>
        <w:contextualSpacing/>
      </w:pPr>
      <w:r>
        <w:rPr>
          <w:rFonts w:ascii="Courier New" w:hAnsi="Courier New" w:cs="Courier New"/>
          <w:sz w:val="15"/>
          <w:szCs w:val="15"/>
        </w:rPr>
        <w:t xml:space="preserve">  CHECK(gunlukIstekSayisi(15000) + gunlukIstekSayisi(15000) == 11520);  // limit ustu</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TEST_CASE("metniKirp: sondaki CRLF temizlenir") {</w:t>
      </w:r>
    </w:p>
    <w:p>
      <w:pPr>
        <w:spacing w:line="200" w:lineRule="auto"/>
        <w:ind w:firstLine="0"/>
        <w:jc w:val="left"/>
        <w:contextualSpacing/>
      </w:pPr>
      <w:r>
        <w:rPr>
          <w:rFonts w:ascii="Courier New" w:hAnsi="Courier New" w:cs="Courier New"/>
          <w:sz w:val="15"/>
          <w:szCs w:val="15"/>
        </w:rPr>
        <w:t xml:space="preserve">  char b[16] = "SULA\r\n";</w:t>
      </w:r>
    </w:p>
    <w:p>
      <w:pPr>
        <w:spacing w:line="200" w:lineRule="auto"/>
        <w:ind w:firstLine="0"/>
        <w:jc w:val="left"/>
        <w:contextualSpacing/>
      </w:pPr>
      <w:r>
        <w:rPr>
          <w:rFonts w:ascii="Courier New" w:hAnsi="Courier New" w:cs="Courier New"/>
          <w:sz w:val="15"/>
          <w:szCs w:val="15"/>
        </w:rPr>
        <w:t xml:space="preserve">  metniKirp(b);</w:t>
      </w:r>
    </w:p>
    <w:p>
      <w:pPr>
        <w:spacing w:line="200" w:lineRule="auto"/>
        <w:ind w:firstLine="0"/>
        <w:jc w:val="left"/>
        <w:contextualSpacing/>
      </w:pPr>
      <w:r>
        <w:rPr>
          <w:rFonts w:ascii="Courier New" w:hAnsi="Courier New" w:cs="Courier New"/>
          <w:sz w:val="15"/>
          <w:szCs w:val="15"/>
        </w:rPr>
        <w:t xml:space="preserve">  CHECK(std::strcmp(b, "SULA")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TEST_CASE("metniKirp: bastaki/sondaki bosluk") {</w:t>
      </w:r>
    </w:p>
    <w:p>
      <w:pPr>
        <w:spacing w:line="200" w:lineRule="auto"/>
        <w:ind w:firstLine="0"/>
        <w:jc w:val="left"/>
        <w:contextualSpacing/>
      </w:pPr>
      <w:r>
        <w:rPr>
          <w:rFonts w:ascii="Courier New" w:hAnsi="Courier New" w:cs="Courier New"/>
          <w:sz w:val="15"/>
          <w:szCs w:val="15"/>
        </w:rPr>
        <w:t xml:space="preserve">  char b[16] = "  OTO  ";</w:t>
      </w:r>
    </w:p>
    <w:p>
      <w:pPr>
        <w:spacing w:line="200" w:lineRule="auto"/>
        <w:ind w:firstLine="0"/>
        <w:jc w:val="left"/>
        <w:contextualSpacing/>
      </w:pPr>
      <w:r>
        <w:rPr>
          <w:rFonts w:ascii="Courier New" w:hAnsi="Courier New" w:cs="Courier New"/>
          <w:sz w:val="15"/>
          <w:szCs w:val="15"/>
        </w:rPr>
        <w:t xml:space="preserve">  metniKirp(b);</w:t>
      </w:r>
    </w:p>
    <w:p>
      <w:pPr>
        <w:spacing w:line="200" w:lineRule="auto"/>
        <w:ind w:firstLine="0"/>
        <w:jc w:val="left"/>
        <w:contextualSpacing/>
      </w:pPr>
      <w:r>
        <w:rPr>
          <w:rFonts w:ascii="Courier New" w:hAnsi="Courier New" w:cs="Courier New"/>
          <w:sz w:val="15"/>
          <w:szCs w:val="15"/>
        </w:rPr>
        <w:t xml:space="preserve">  CHECK(std::strcmp(b, "OTO")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TEST_CASE("metniKirp: LED komutu newline ile") {</w:t>
      </w:r>
    </w:p>
    <w:p>
      <w:pPr>
        <w:spacing w:line="200" w:lineRule="auto"/>
        <w:ind w:firstLine="0"/>
        <w:jc w:val="left"/>
        <w:contextualSpacing/>
      </w:pPr>
      <w:r>
        <w:rPr>
          <w:rFonts w:ascii="Courier New" w:hAnsi="Courier New" w:cs="Courier New"/>
          <w:sz w:val="15"/>
          <w:szCs w:val="15"/>
        </w:rPr>
        <w:t xml:space="preserve">  char b[16] = "LED_120\n";</w:t>
      </w:r>
    </w:p>
    <w:p>
      <w:pPr>
        <w:spacing w:line="200" w:lineRule="auto"/>
        <w:ind w:firstLine="0"/>
        <w:jc w:val="left"/>
        <w:contextualSpacing/>
      </w:pPr>
      <w:r>
        <w:rPr>
          <w:rFonts w:ascii="Courier New" w:hAnsi="Courier New" w:cs="Courier New"/>
          <w:sz w:val="15"/>
          <w:szCs w:val="15"/>
        </w:rPr>
        <w:t xml:space="preserve">  metniKirp(b);</w:t>
      </w:r>
    </w:p>
    <w:p>
      <w:pPr>
        <w:spacing w:line="200" w:lineRule="auto"/>
        <w:ind w:firstLine="0"/>
        <w:jc w:val="left"/>
        <w:contextualSpacing/>
      </w:pPr>
      <w:r>
        <w:rPr>
          <w:rFonts w:ascii="Courier New" w:hAnsi="Courier New" w:cs="Courier New"/>
          <w:sz w:val="15"/>
          <w:szCs w:val="15"/>
        </w:rPr>
        <w:t xml:space="preserve">  CHECK(std::strcmp(b, "LED_120") == 0);</w:t>
      </w:r>
    </w:p>
    <w:p>
      <w:pPr>
        <w:spacing w:line="200" w:lineRule="auto"/>
        <w:ind w:firstLine="0"/>
        <w:jc w:val="left"/>
        <w:contextualSpacing/>
      </w:pPr>
      <w:r>
        <w:rPr>
          <w:rFonts w:ascii="Courier New" w:hAnsi="Courier New" w:cs="Courier New"/>
          <w:sz w:val="15"/>
          <w:szCs w:val="15"/>
        </w:rPr>
        <w:t xml:space="preserve">  CHECK(komutAyristir(b).komut == Komut::LED_AYARLA);</w:t>
      </w:r>
    </w:p>
    <w:p>
      <w:pPr>
        <w:spacing w:line="200" w:lineRule="auto"/>
        <w:ind w:firstLine="0"/>
        <w:jc w:val="left"/>
        <w:contextualSpacing/>
      </w:pPr>
      <w:r>
        <w:rPr>
          <w:rFonts w:ascii="Courier New" w:hAnsi="Courier New" w:cs="Courier New"/>
          <w:sz w:val="15"/>
          <w:szCs w:val="15"/>
        </w:rPr>
        <w:t xml:space="preserve">  CHECK(komutAyristir(b).deger == 120);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TEST_CASE("metniKirp: bos ve nullptr guvenli") {</w:t>
      </w:r>
    </w:p>
    <w:p>
      <w:pPr>
        <w:spacing w:line="200" w:lineRule="auto"/>
        <w:ind w:firstLine="0"/>
        <w:jc w:val="left"/>
        <w:contextualSpacing/>
      </w:pPr>
      <w:r>
        <w:rPr>
          <w:rFonts w:ascii="Courier New" w:hAnsi="Courier New" w:cs="Courier New"/>
          <w:sz w:val="15"/>
          <w:szCs w:val="15"/>
        </w:rPr>
        <w:t xml:space="preserve">  char b[4] = "";</w:t>
      </w:r>
    </w:p>
    <w:p>
      <w:pPr>
        <w:spacing w:line="200" w:lineRule="auto"/>
        <w:ind w:firstLine="0"/>
        <w:jc w:val="left"/>
        <w:contextualSpacing/>
      </w:pPr>
      <w:r>
        <w:rPr>
          <w:rFonts w:ascii="Courier New" w:hAnsi="Courier New" w:cs="Courier New"/>
          <w:sz w:val="15"/>
          <w:szCs w:val="15"/>
        </w:rPr>
        <w:t xml:space="preserve">  metniKirp(b);</w:t>
      </w:r>
    </w:p>
    <w:p>
      <w:pPr>
        <w:spacing w:line="200" w:lineRule="auto"/>
        <w:ind w:firstLine="0"/>
        <w:jc w:val="left"/>
        <w:contextualSpacing/>
      </w:pPr>
      <w:r>
        <w:rPr>
          <w:rFonts w:ascii="Courier New" w:hAnsi="Courier New" w:cs="Courier New"/>
          <w:sz w:val="15"/>
          <w:szCs w:val="15"/>
        </w:rPr>
        <w:t xml:space="preserve">  CHECK(std::strcmp(b, "") == 0);</w:t>
      </w:r>
    </w:p>
    <w:p>
      <w:pPr>
        <w:spacing w:line="200" w:lineRule="auto"/>
        <w:ind w:firstLine="0"/>
        <w:jc w:val="left"/>
        <w:contextualSpacing/>
      </w:pPr>
      <w:r>
        <w:rPr>
          <w:rFonts w:ascii="Courier New" w:hAnsi="Courier New" w:cs="Courier New"/>
          <w:sz w:val="15"/>
          <w:szCs w:val="15"/>
        </w:rPr>
        <w:t xml:space="preserve">  metniKirp(nullptr);   // crash olmamali</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14. Bitkiye özel kontrol — sulamaGerekliYuzde + parametrik fan/alarm</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TEST_CASE("sulamaGerekliYuzde: esik altinda kuru -&gt; sula") {</w:t>
      </w:r>
    </w:p>
    <w:p>
      <w:pPr>
        <w:spacing w:line="200" w:lineRule="auto"/>
        <w:ind w:firstLine="0"/>
        <w:jc w:val="left"/>
        <w:contextualSpacing/>
      </w:pPr>
      <w:r>
        <w:rPr>
          <w:rFonts w:ascii="Courier New" w:hAnsi="Courier New" w:cs="Courier New"/>
          <w:sz w:val="15"/>
          <w:szCs w:val="15"/>
        </w:rPr>
        <w:t xml:space="preserve">  CHECK(sulamaGerekliYuzde(39, 40, false) == true);</w:t>
      </w:r>
    </w:p>
    <w:p>
      <w:pPr>
        <w:spacing w:line="200" w:lineRule="auto"/>
        <w:ind w:firstLine="0"/>
        <w:jc w:val="left"/>
        <w:contextualSpacing/>
      </w:pPr>
      <w:r>
        <w:rPr>
          <w:rFonts w:ascii="Courier New" w:hAnsi="Courier New" w:cs="Courier New"/>
          <w:sz w:val="15"/>
          <w:szCs w:val="15"/>
        </w:rPr>
        <w:t xml:space="preserve">  CHECK(sulamaGerekliYuzde(40, 40, false) == false);</w:t>
      </w:r>
    </w:p>
    <w:p>
      <w:pPr>
        <w:spacing w:line="200" w:lineRule="auto"/>
        <w:ind w:firstLine="0"/>
        <w:jc w:val="left"/>
        <w:contextualSpacing/>
      </w:pPr>
      <w:r>
        <w:rPr>
          <w:rFonts w:ascii="Courier New" w:hAnsi="Courier New" w:cs="Courier New"/>
          <w:sz w:val="15"/>
          <w:szCs w:val="15"/>
        </w:rPr>
        <w:t xml:space="preserve">  CHECK(sulamaGerekliYuzde(30, 40, true)  == false);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TEST_CASE("fanKarari: bitki esikleriyle (lettuce tempHigh 24)") {</w:t>
      </w:r>
    </w:p>
    <w:p>
      <w:pPr>
        <w:spacing w:line="200" w:lineRule="auto"/>
        <w:ind w:firstLine="0"/>
        <w:jc w:val="left"/>
        <w:contextualSpacing/>
      </w:pPr>
      <w:r>
        <w:rPr>
          <w:rFonts w:ascii="Courier New" w:hAnsi="Courier New" w:cs="Courier New"/>
          <w:sz w:val="15"/>
          <w:szCs w:val="15"/>
        </w:rPr>
        <w:t xml:space="preserve">  CHECK(fanKarari(50.0f, 25.0f, false, 70.0f, 55.0f, 24.0f) == true);</w:t>
      </w:r>
    </w:p>
    <w:p>
      <w:pPr>
        <w:spacing w:line="200" w:lineRule="auto"/>
        <w:ind w:firstLine="0"/>
        <w:jc w:val="left"/>
        <w:contextualSpacing/>
      </w:pPr>
      <w:r>
        <w:rPr>
          <w:rFonts w:ascii="Courier New" w:hAnsi="Courier New" w:cs="Courier New"/>
          <w:sz w:val="15"/>
          <w:szCs w:val="15"/>
        </w:rPr>
        <w:t xml:space="preserve">  CHECK(fanKarari(50.0f, 20.0f, true,  70.0f, 55.0f, 24.0f) == false);</w:t>
      </w:r>
    </w:p>
    <w:p>
      <w:pPr>
        <w:spacing w:line="200" w:lineRule="auto"/>
        <w:ind w:firstLine="0"/>
        <w:jc w:val="left"/>
        <w:contextualSpacing/>
      </w:pPr>
      <w:r>
        <w:rPr>
          <w:rFonts w:ascii="Courier New" w:hAnsi="Courier New" w:cs="Courier New"/>
          <w:sz w:val="15"/>
          <w:szCs w:val="15"/>
        </w:rPr>
        <w:t xml:space="preserve">  CHECK(fanKarari(75.0f, 20.0f, false, 70.0f, 55.0f, 24.0f)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TEST_CASE("alarmKarari: bitki esigiyle") {</w:t>
      </w:r>
    </w:p>
    <w:p>
      <w:pPr>
        <w:spacing w:line="200" w:lineRule="auto"/>
        <w:ind w:firstLine="0"/>
        <w:jc w:val="left"/>
        <w:contextualSpacing/>
      </w:pPr>
      <w:r>
        <w:rPr>
          <w:rFonts w:ascii="Courier New" w:hAnsi="Courier New" w:cs="Courier New"/>
          <w:sz w:val="15"/>
          <w:szCs w:val="15"/>
        </w:rPr>
        <w:t xml:space="preserve">  CHECK(alarmKarari(25.0f, 24.0f) == true);</w:t>
      </w:r>
    </w:p>
    <w:p>
      <w:pPr>
        <w:spacing w:line="200" w:lineRule="auto"/>
        <w:ind w:firstLine="0"/>
        <w:jc w:val="left"/>
        <w:contextualSpacing/>
      </w:pPr>
      <w:r>
        <w:rPr>
          <w:rFonts w:ascii="Courier New" w:hAnsi="Courier New" w:cs="Courier New"/>
          <w:sz w:val="15"/>
          <w:szCs w:val="15"/>
        </w:rPr>
        <w:t xml:space="preserve">  CHECK(alarmKarari(23.0f, 24.0f) == false);</w:t>
      </w:r>
    </w:p>
    <w:p>
      <w:pPr>
        <w:spacing w:line="200" w:lineRule="auto"/>
        <w:ind w:firstLine="0"/>
        <w:jc w:val="left"/>
        <w:contextualSpacing/>
      </w:pPr>
      <w:r>
        <w:rPr>
          <w:rFonts w:ascii="Courier New" w:hAnsi="Courier New" w:cs="Courier New"/>
          <w:sz w:val="15"/>
          <w:szCs w:val="15"/>
        </w:rPr>
        <w:t xml:space="preserve">  CHECK(alarmKarari(36.0f) == true);</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15. etkinParam — büyüme evresi + mevsim eşik kaydırma</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TEST_CASE("etkinParam: vejetatif + ilkbahar = taban bantlar") {</w:t>
      </w:r>
    </w:p>
    <w:p>
      <w:pPr>
        <w:spacing w:line="200" w:lineRule="auto"/>
        <w:ind w:firstLine="0"/>
        <w:jc w:val="left"/>
        <w:contextualSpacing/>
      </w:pPr>
      <w:r>
        <w:rPr>
          <w:rFonts w:ascii="Courier New" w:hAnsi="Courier New" w:cs="Courier New"/>
          <w:sz w:val="15"/>
          <w:szCs w:val="15"/>
        </w:rPr>
        <w:t xml:space="preserve">  const BitkiParam&amp; tomato = bitkiParam("tomato");   // t18-27 h50-70 s50-75 l60-90</w:t>
      </w:r>
    </w:p>
    <w:p>
      <w:pPr>
        <w:spacing w:line="200" w:lineRule="auto"/>
        <w:ind w:firstLine="0"/>
        <w:jc w:val="left"/>
        <w:contextualSpacing/>
      </w:pPr>
      <w:r>
        <w:rPr>
          <w:rFonts w:ascii="Courier New" w:hAnsi="Courier New" w:cs="Courier New"/>
          <w:sz w:val="15"/>
          <w:szCs w:val="15"/>
        </w:rPr>
        <w:t xml:space="preserve">  EtkinParam e = etkinParam(tomato, "vejetatif", "ilkbahar", false);</w:t>
      </w:r>
    </w:p>
    <w:p>
      <w:pPr>
        <w:spacing w:line="200" w:lineRule="auto"/>
        <w:ind w:firstLine="0"/>
        <w:jc w:val="left"/>
        <w:contextualSpacing/>
      </w:pPr>
      <w:r>
        <w:rPr>
          <w:rFonts w:ascii="Courier New" w:hAnsi="Courier New" w:cs="Courier New"/>
          <w:sz w:val="15"/>
          <w:szCs w:val="15"/>
        </w:rPr>
        <w:t xml:space="preserve">  CHECK(e.tHi == 27.0f);</w:t>
      </w:r>
    </w:p>
    <w:p>
      <w:pPr>
        <w:spacing w:line="200" w:lineRule="auto"/>
        <w:ind w:firstLine="0"/>
        <w:jc w:val="left"/>
        <w:contextualSpacing/>
      </w:pPr>
      <w:r>
        <w:rPr>
          <w:rFonts w:ascii="Courier New" w:hAnsi="Courier New" w:cs="Courier New"/>
          <w:sz w:val="15"/>
          <w:szCs w:val="15"/>
        </w:rPr>
        <w:t xml:space="preserve">  CHECK(e.sLo == 50);</w:t>
      </w:r>
    </w:p>
    <w:p>
      <w:pPr>
        <w:spacing w:line="200" w:lineRule="auto"/>
        <w:ind w:firstLine="0"/>
        <w:jc w:val="left"/>
        <w:contextualSpacing/>
      </w:pPr>
      <w:r>
        <w:rPr>
          <w:rFonts w:ascii="Courier New" w:hAnsi="Courier New" w:cs="Courier New"/>
          <w:sz w:val="15"/>
          <w:szCs w:val="15"/>
        </w:rPr>
        <w:t xml:space="preserve">  CHECK(e.lLo == 60);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TEST_CASE("etkinParam: fide -&gt; daha nemli toprak, az isik, serin") {</w:t>
      </w:r>
    </w:p>
    <w:p>
      <w:pPr>
        <w:spacing w:line="200" w:lineRule="auto"/>
        <w:ind w:firstLine="0"/>
        <w:jc w:val="left"/>
        <w:contextualSpacing/>
      </w:pPr>
      <w:r>
        <w:rPr>
          <w:rFonts w:ascii="Courier New" w:hAnsi="Courier New" w:cs="Courier New"/>
          <w:sz w:val="15"/>
          <w:szCs w:val="15"/>
        </w:rPr>
        <w:t xml:space="preserve">  const BitkiParam&amp; tomato = bitkiParam("tomato");</w:t>
      </w:r>
    </w:p>
    <w:p>
      <w:pPr>
        <w:spacing w:line="200" w:lineRule="auto"/>
        <w:ind w:firstLine="0"/>
        <w:jc w:val="left"/>
        <w:contextualSpacing/>
      </w:pPr>
      <w:r>
        <w:rPr>
          <w:rFonts w:ascii="Courier New" w:hAnsi="Courier New" w:cs="Courier New"/>
          <w:sz w:val="15"/>
          <w:szCs w:val="15"/>
        </w:rPr>
        <w:t xml:space="preserve">  EtkinParam e = etkinParam(tomato, "fide", "ilkbahar", false);</w:t>
      </w:r>
    </w:p>
    <w:p>
      <w:pPr>
        <w:spacing w:line="200" w:lineRule="auto"/>
        <w:ind w:firstLine="0"/>
        <w:jc w:val="left"/>
        <w:contextualSpacing/>
      </w:pPr>
      <w:r>
        <w:rPr>
          <w:rFonts w:ascii="Courier New" w:hAnsi="Courier New" w:cs="Courier New"/>
          <w:sz w:val="15"/>
          <w:szCs w:val="15"/>
        </w:rPr>
        <w:t xml:space="preserve">  CHECK(e.sLo == 60);    // 50+10 topragi daha nemli tut</w:t>
      </w:r>
    </w:p>
    <w:p>
      <w:pPr>
        <w:spacing w:line="200" w:lineRule="auto"/>
        <w:ind w:firstLine="0"/>
        <w:jc w:val="left"/>
        <w:contextualSpacing/>
      </w:pPr>
      <w:r>
        <w:rPr>
          <w:rFonts w:ascii="Courier New" w:hAnsi="Courier New" w:cs="Courier New"/>
          <w:sz w:val="15"/>
          <w:szCs w:val="15"/>
        </w:rPr>
        <w:t xml:space="preserve">  CHECK(e.lLo == 50);    // 60-10 az isik yeter</w:t>
      </w:r>
    </w:p>
    <w:p>
      <w:pPr>
        <w:spacing w:line="200" w:lineRule="auto"/>
        <w:ind w:firstLine="0"/>
        <w:jc w:val="left"/>
        <w:contextualSpacing/>
      </w:pPr>
      <w:r>
        <w:rPr>
          <w:rFonts w:ascii="Courier New" w:hAnsi="Courier New" w:cs="Courier New"/>
          <w:sz w:val="15"/>
          <w:szCs w:val="15"/>
        </w:rPr>
        <w:t xml:space="preserve">  CHECK(e.tHi == 25.0f); // 27-2 serin</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TEST_CASE("etkinParam: meyve+yaz -&gt; cok su, erken fan") {</w:t>
      </w:r>
    </w:p>
    <w:p>
      <w:pPr>
        <w:spacing w:line="200" w:lineRule="auto"/>
        <w:ind w:firstLine="0"/>
        <w:jc w:val="left"/>
        <w:contextualSpacing/>
      </w:pPr>
      <w:r>
        <w:rPr>
          <w:rFonts w:ascii="Courier New" w:hAnsi="Courier New" w:cs="Courier New"/>
          <w:sz w:val="15"/>
          <w:szCs w:val="15"/>
        </w:rPr>
        <w:t xml:space="preserve">  const BitkiParam&amp; tomato = bitkiParam("tomato");</w:t>
      </w:r>
    </w:p>
    <w:p>
      <w:pPr>
        <w:spacing w:line="200" w:lineRule="auto"/>
        <w:ind w:firstLine="0"/>
        <w:jc w:val="left"/>
        <w:contextualSpacing/>
      </w:pPr>
      <w:r>
        <w:rPr>
          <w:rFonts w:ascii="Courier New" w:hAnsi="Courier New" w:cs="Courier New"/>
          <w:sz w:val="15"/>
          <w:szCs w:val="15"/>
        </w:rPr>
        <w:t xml:space="preserve">  EtkinParam e = etkinParam(tomato, "meyve", "yaz", false);</w:t>
      </w:r>
    </w:p>
    <w:p>
      <w:pPr>
        <w:spacing w:line="200" w:lineRule="auto"/>
        <w:ind w:firstLine="0"/>
        <w:jc w:val="left"/>
        <w:contextualSpacing/>
      </w:pPr>
      <w:r>
        <w:rPr>
          <w:rFonts w:ascii="Courier New" w:hAnsi="Courier New" w:cs="Courier New"/>
          <w:sz w:val="15"/>
          <w:szCs w:val="15"/>
        </w:rPr>
        <w:t xml:space="preserve">  CHECK(e.sLo == 68);    // 50+10+8</w:t>
      </w:r>
    </w:p>
    <w:p>
      <w:pPr>
        <w:spacing w:line="200" w:lineRule="auto"/>
        <w:ind w:firstLine="0"/>
        <w:jc w:val="left"/>
        <w:contextualSpacing/>
      </w:pPr>
      <w:r>
        <w:rPr>
          <w:rFonts w:ascii="Courier New" w:hAnsi="Courier New" w:cs="Courier New"/>
          <w:sz w:val="15"/>
          <w:szCs w:val="15"/>
        </w:rPr>
        <w:t xml:space="preserve">  CHECK(e.tHi == 26.0f); // 27+1-2 erken fan</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TEST_CASE("sulamaSuresiOlcekle: evre ve mevsim miktari degistirir") {</w:t>
      </w:r>
    </w:p>
    <w:p>
      <w:pPr>
        <w:spacing w:line="200" w:lineRule="auto"/>
        <w:ind w:firstLine="0"/>
        <w:jc w:val="left"/>
        <w:contextualSpacing/>
      </w:pPr>
      <w:r>
        <w:rPr>
          <w:rFonts w:ascii="Courier New" w:hAnsi="Courier New" w:cs="Courier New"/>
          <w:sz w:val="15"/>
          <w:szCs w:val="15"/>
        </w:rPr>
        <w:t xml:space="preserve">  CHECK(sulamaSuresiOlcekle(8000, false,false, false,false) == 8000);   // taban</w:t>
      </w:r>
    </w:p>
    <w:p>
      <w:pPr>
        <w:spacing w:line="200" w:lineRule="auto"/>
        <w:ind w:firstLine="0"/>
        <w:jc w:val="left"/>
        <w:contextualSpacing/>
      </w:pPr>
      <w:r>
        <w:rPr>
          <w:rFonts w:ascii="Courier New" w:hAnsi="Courier New" w:cs="Courier New"/>
          <w:sz w:val="15"/>
          <w:szCs w:val="15"/>
        </w:rPr>
        <w:t xml:space="preserve">  CHECK(sulamaSuresiOlcekle(8000, true, false, false,false) == 4800);   // fide x0.6</w:t>
      </w:r>
    </w:p>
    <w:p>
      <w:pPr>
        <w:spacing w:line="200" w:lineRule="auto"/>
        <w:ind w:firstLine="0"/>
        <w:jc w:val="left"/>
        <w:contextualSpacing/>
      </w:pPr>
      <w:r>
        <w:rPr>
          <w:rFonts w:ascii="Courier New" w:hAnsi="Courier New" w:cs="Courier New"/>
          <w:sz w:val="15"/>
          <w:szCs w:val="15"/>
        </w:rPr>
        <w:t xml:space="preserve">  CHECK(sulamaSuresiOlcekle(8000, false,true,  false,false) == 10400);  // meyve x1.3</w:t>
      </w:r>
    </w:p>
    <w:p>
      <w:pPr>
        <w:spacing w:line="200" w:lineRule="auto"/>
        <w:ind w:firstLine="0"/>
        <w:jc w:val="left"/>
        <w:contextualSpacing/>
      </w:pPr>
      <w:r>
        <w:rPr>
          <w:rFonts w:ascii="Courier New" w:hAnsi="Courier New" w:cs="Courier New"/>
          <w:sz w:val="15"/>
          <w:szCs w:val="15"/>
        </w:rPr>
        <w:t xml:space="preserve">  CHECK(sulamaSuresiOlcekle(8000, false,false, true, false) == 10000);  // yaz x1.25</w:t>
      </w:r>
    </w:p>
    <w:p>
      <w:pPr>
        <w:spacing w:line="200" w:lineRule="auto"/>
        <w:ind w:firstLine="0"/>
        <w:jc w:val="left"/>
        <w:contextualSpacing/>
      </w:pPr>
      <w:r>
        <w:rPr>
          <w:rFonts w:ascii="Courier New" w:hAnsi="Courier New" w:cs="Courier New"/>
          <w:sz w:val="15"/>
          <w:szCs w:val="15"/>
        </w:rPr>
        <w:t xml:space="preserve">  CHECK(sulamaSuresiOlcekle(8000, false,false, false,true)  == 5600);   // kis x0.7</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TEST_CASE("sulamaSuresiOlcekle: sinirlara kirpilir") {</w:t>
      </w:r>
    </w:p>
    <w:p>
      <w:pPr>
        <w:spacing w:line="200" w:lineRule="auto"/>
        <w:ind w:firstLine="0"/>
        <w:jc w:val="left"/>
        <w:contextualSpacing/>
      </w:pPr>
      <w:r>
        <w:rPr>
          <w:rFonts w:ascii="Courier New" w:hAnsi="Courier New" w:cs="Courier New"/>
          <w:sz w:val="15"/>
          <w:szCs w:val="15"/>
        </w:rPr>
        <w:t xml:space="preserve">  CHECK(sulamaSuresiOlcekle(1000, true, false, false,true) == WATERING_MIN_MS);  // cok kucuk</w:t>
      </w:r>
    </w:p>
    <w:p>
      <w:pPr>
        <w:spacing w:line="200" w:lineRule="auto"/>
        <w:ind w:firstLine="0"/>
        <w:jc w:val="left"/>
        <w:contextualSpacing/>
      </w:pPr>
      <w:r>
        <w:rPr>
          <w:rFonts w:ascii="Courier New" w:hAnsi="Courier New" w:cs="Courier New"/>
          <w:sz w:val="15"/>
          <w:szCs w:val="15"/>
        </w:rPr>
        <w:t xml:space="preserve">  CHECK(sulamaSuresiOlcekle(14000, false,true, true, false) == WATERING_MAX_MS); // cok buyuk</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TEST_CASE("bitkiler: sulama sikligi ve miktari GERCEKTEN farkli") {</w:t>
      </w:r>
    </w:p>
    <w:p>
      <w:pPr>
        <w:spacing w:line="200" w:lineRule="auto"/>
        <w:ind w:firstLine="0"/>
        <w:jc w:val="left"/>
        <w:contextualSpacing/>
      </w:pPr>
      <w:r>
        <w:rPr>
          <w:rFonts w:ascii="Courier New" w:hAnsi="Courier New" w:cs="Courier New"/>
          <w:sz w:val="15"/>
          <w:szCs w:val="15"/>
        </w:rPr>
        <w:t xml:space="preserve">  // her bitkinin (adet, sure) ikilisi benzersiz olmali - hepsi 08:00/5sn olmamali</w:t>
      </w:r>
    </w:p>
    <w:p>
      <w:pPr>
        <w:spacing w:line="200" w:lineRule="auto"/>
        <w:ind w:firstLine="0"/>
        <w:jc w:val="left"/>
        <w:contextualSpacing/>
      </w:pPr>
      <w:r>
        <w:rPr>
          <w:rFonts w:ascii="Courier New" w:hAnsi="Courier New" w:cs="Courier New"/>
          <w:sz w:val="15"/>
          <w:szCs w:val="15"/>
        </w:rPr>
        <w:t xml:space="preserve">  int n = BITKI_SAYISI;</w:t>
      </w:r>
    </w:p>
    <w:p>
      <w:pPr>
        <w:spacing w:line="200" w:lineRule="auto"/>
        <w:ind w:firstLine="0"/>
        <w:jc w:val="left"/>
        <w:contextualSpacing/>
      </w:pPr>
      <w:r>
        <w:rPr>
          <w:rFonts w:ascii="Courier New" w:hAnsi="Courier New" w:cs="Courier New"/>
          <w:sz w:val="15"/>
          <w:szCs w:val="15"/>
        </w:rPr>
        <w:t xml:space="preserve">  int ayni = 0;</w:t>
      </w:r>
    </w:p>
    <w:p>
      <w:pPr>
        <w:spacing w:line="200" w:lineRule="auto"/>
        <w:ind w:firstLine="0"/>
        <w:jc w:val="left"/>
        <w:contextualSpacing/>
      </w:pPr>
      <w:r>
        <w:rPr>
          <w:rFonts w:ascii="Courier New" w:hAnsi="Courier New" w:cs="Courier New"/>
          <w:sz w:val="15"/>
          <w:szCs w:val="15"/>
        </w:rPr>
        <w:t xml:space="preserve">  for (int i = 0; i &lt; n; i++)</w:t>
      </w:r>
    </w:p>
    <w:p>
      <w:pPr>
        <w:spacing w:line="200" w:lineRule="auto"/>
        <w:ind w:firstLine="0"/>
        <w:jc w:val="left"/>
        <w:contextualSpacing/>
      </w:pPr>
      <w:r>
        <w:rPr>
          <w:rFonts w:ascii="Courier New" w:hAnsi="Courier New" w:cs="Courier New"/>
          <w:sz w:val="15"/>
          <w:szCs w:val="15"/>
        </w:rPr>
        <w:t xml:space="preserve">    for (int j = i + 1; j &lt; n; j++) {</w:t>
      </w:r>
    </w:p>
    <w:p>
      <w:pPr>
        <w:spacing w:line="200" w:lineRule="auto"/>
        <w:ind w:firstLine="0"/>
        <w:jc w:val="left"/>
        <w:contextualSpacing/>
      </w:pPr>
      <w:r>
        <w:rPr>
          <w:rFonts w:ascii="Courier New" w:hAnsi="Courier New" w:cs="Courier New"/>
          <w:sz w:val="15"/>
          <w:szCs w:val="15"/>
        </w:rPr>
        <w:t xml:space="preserve">      bool ayniAdet = BITKILER[i].otoSulamaAdet == BITKILER[j].otoSulamaAdet;</w:t>
      </w:r>
    </w:p>
    <w:p>
      <w:pPr>
        <w:spacing w:line="200" w:lineRule="auto"/>
        <w:ind w:firstLine="0"/>
        <w:jc w:val="left"/>
        <w:contextualSpacing/>
      </w:pPr>
      <w:r>
        <w:rPr>
          <w:rFonts w:ascii="Courier New" w:hAnsi="Courier New" w:cs="Courier New"/>
          <w:sz w:val="15"/>
          <w:szCs w:val="15"/>
        </w:rPr>
        <w:t xml:space="preserve">      bool ayniSure = BITKILER[i].sulamaMs == BITKILER[j].sulamaMs;</w:t>
      </w:r>
    </w:p>
    <w:p>
      <w:pPr>
        <w:spacing w:line="200" w:lineRule="auto"/>
        <w:ind w:firstLine="0"/>
        <w:jc w:val="left"/>
        <w:contextualSpacing/>
      </w:pPr>
      <w:r>
        <w:rPr>
          <w:rFonts w:ascii="Courier New" w:hAnsi="Courier New" w:cs="Courier New"/>
          <w:sz w:val="15"/>
          <w:szCs w:val="15"/>
        </w:rPr>
        <w:t xml:space="preserve">      bool ayniSaat = ayniAdet &amp;&amp;</w:t>
      </w:r>
    </w:p>
    <w:p>
      <w:pPr>
        <w:spacing w:line="200" w:lineRule="auto"/>
        <w:ind w:firstLine="0"/>
        <w:jc w:val="left"/>
        <w:contextualSpacing/>
      </w:pPr>
      <w:r>
        <w:rPr>
          <w:rFonts w:ascii="Courier New" w:hAnsi="Courier New" w:cs="Courier New"/>
          <w:sz w:val="15"/>
          <w:szCs w:val="15"/>
        </w:rPr>
        <w:t xml:space="preserve">        BITKILER[i].otoSulama[0].saat == BITKILER[j].otoSulama[0].saat &amp;&amp;</w:t>
      </w:r>
    </w:p>
    <w:p>
      <w:pPr>
        <w:spacing w:line="200" w:lineRule="auto"/>
        <w:ind w:firstLine="0"/>
        <w:jc w:val="left"/>
        <w:contextualSpacing/>
      </w:pPr>
      <w:r>
        <w:rPr>
          <w:rFonts w:ascii="Courier New" w:hAnsi="Courier New" w:cs="Courier New"/>
          <w:sz w:val="15"/>
          <w:szCs w:val="15"/>
        </w:rPr>
        <w:t xml:space="preserve">        BITKILER[i].otoSulama[0].dakika == BITKILER[j].otoSulama[0].dakika;</w:t>
      </w:r>
    </w:p>
    <w:p>
      <w:pPr>
        <w:spacing w:line="200" w:lineRule="auto"/>
        <w:ind w:firstLine="0"/>
        <w:jc w:val="left"/>
        <w:contextualSpacing/>
      </w:pPr>
      <w:r>
        <w:rPr>
          <w:rFonts w:ascii="Courier New" w:hAnsi="Courier New" w:cs="Courier New"/>
          <w:sz w:val="15"/>
          <w:szCs w:val="15"/>
        </w:rPr>
        <w:t xml:space="preserve">      if (ayniAdet &amp;&amp; ayniSure &amp;&amp; ayniSaat) ayni++;</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CHECK(ayni == 0);</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TEST_CASE("bitkiler: sig kok sik+az, derin kok seyrek+bol") {</w:t>
      </w:r>
    </w:p>
    <w:p>
      <w:pPr>
        <w:spacing w:line="200" w:lineRule="auto"/>
        <w:ind w:firstLine="0"/>
        <w:jc w:val="left"/>
        <w:contextualSpacing/>
      </w:pPr>
      <w:r>
        <w:rPr>
          <w:rFonts w:ascii="Courier New" w:hAnsi="Courier New" w:cs="Courier New"/>
          <w:sz w:val="15"/>
          <w:szCs w:val="15"/>
        </w:rPr>
        <w:t xml:space="preserve">  const BitkiParam&amp; lettuce  = bitkiParam("lettuce");</w:t>
      </w:r>
    </w:p>
    <w:p>
      <w:pPr>
        <w:spacing w:line="200" w:lineRule="auto"/>
        <w:ind w:firstLine="0"/>
        <w:jc w:val="left"/>
        <w:contextualSpacing/>
      </w:pPr>
      <w:r>
        <w:rPr>
          <w:rFonts w:ascii="Courier New" w:hAnsi="Courier New" w:cs="Courier New"/>
          <w:sz w:val="15"/>
          <w:szCs w:val="15"/>
        </w:rPr>
        <w:t xml:space="preserve">  const BitkiParam&amp; cucumber = bitkiParam("cucumber");</w:t>
      </w:r>
    </w:p>
    <w:p>
      <w:pPr>
        <w:spacing w:line="200" w:lineRule="auto"/>
        <w:ind w:firstLine="0"/>
        <w:jc w:val="left"/>
        <w:contextualSpacing/>
      </w:pPr>
      <w:r>
        <w:rPr>
          <w:rFonts w:ascii="Courier New" w:hAnsi="Courier New" w:cs="Courier New"/>
          <w:sz w:val="15"/>
          <w:szCs w:val="15"/>
        </w:rPr>
        <w:t xml:space="preserve">  const BitkiParam&amp; tomato   = bitkiParam("tomato");</w:t>
      </w:r>
    </w:p>
    <w:p>
      <w:pPr>
        <w:spacing w:line="200" w:lineRule="auto"/>
        <w:ind w:firstLine="0"/>
        <w:jc w:val="left"/>
        <w:contextualSpacing/>
      </w:pPr>
      <w:r>
        <w:rPr>
          <w:rFonts w:ascii="Courier New" w:hAnsi="Courier New" w:cs="Courier New"/>
          <w:sz w:val="15"/>
          <w:szCs w:val="15"/>
        </w:rPr>
        <w:t xml:space="preserve">  const BitkiParam&amp; pepper   = bitkiParam("pepper");</w:t>
      </w:r>
    </w:p>
    <w:p>
      <w:pPr>
        <w:spacing w:line="200" w:lineRule="auto"/>
        <w:ind w:firstLine="0"/>
        <w:jc w:val="left"/>
        <w:contextualSpacing/>
      </w:pPr>
      <w:r>
        <w:rPr>
          <w:rFonts w:ascii="Courier New" w:hAnsi="Courier New" w:cs="Courier New"/>
          <w:sz w:val="15"/>
          <w:szCs w:val="15"/>
        </w:rPr>
        <w:t xml:space="preserve">  CHECK(cucumber.otoSulamaAdet &gt; tomato.otoSulamaAdet);   // salatalik daha sik</w:t>
      </w:r>
    </w:p>
    <w:p>
      <w:pPr>
        <w:spacing w:line="200" w:lineRule="auto"/>
        <w:ind w:firstLine="0"/>
        <w:jc w:val="left"/>
        <w:contextualSpacing/>
      </w:pPr>
      <w:r>
        <w:rPr>
          <w:rFonts w:ascii="Courier New" w:hAnsi="Courier New" w:cs="Courier New"/>
          <w:sz w:val="15"/>
          <w:szCs w:val="15"/>
        </w:rPr>
        <w:t xml:space="preserve">  CHECK(lettuce.sulamaMs &lt; tomato.sulamaMs);              // marul daha az su</w:t>
      </w:r>
    </w:p>
    <w:p>
      <w:pPr>
        <w:spacing w:line="200" w:lineRule="auto"/>
        <w:ind w:firstLine="0"/>
        <w:jc w:val="left"/>
        <w:contextualSpacing/>
      </w:pPr>
      <w:r>
        <w:rPr>
          <w:rFonts w:ascii="Courier New" w:hAnsi="Courier New" w:cs="Courier New"/>
          <w:sz w:val="15"/>
          <w:szCs w:val="15"/>
        </w:rPr>
        <w:t xml:space="preserve">  CHECK(pepper.otoSulamaAdet == 1);                       // biber seyrek</w:t>
      </w:r>
    </w:p>
    <w:p>
      <w:pPr>
        <w:spacing w:line="200" w:lineRule="auto"/>
        <w:ind w:firstLine="0"/>
        <w:jc w:val="left"/>
        <w:contextualSpacing/>
      </w:pPr>
      <w:r>
        <w:rPr>
          <w:rFonts w:ascii="Courier New" w:hAnsi="Courier New" w:cs="Courier New"/>
          <w:sz w:val="15"/>
          <w:szCs w:val="15"/>
        </w:rPr>
        <w:t xml:space="preserve">  CHECK(pepper.sulamaMs &gt; lettuce.sulamaMs);              // ama daha bol</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TEST_CASE("etkinParam: gece serin (t band -2)") {</w:t>
      </w:r>
    </w:p>
    <w:p>
      <w:pPr>
        <w:spacing w:line="200" w:lineRule="auto"/>
        <w:ind w:firstLine="0"/>
        <w:jc w:val="left"/>
        <w:contextualSpacing/>
      </w:pPr>
      <w:r>
        <w:rPr>
          <w:rFonts w:ascii="Courier New" w:hAnsi="Courier New" w:cs="Courier New"/>
          <w:sz w:val="15"/>
          <w:szCs w:val="15"/>
        </w:rPr>
        <w:t xml:space="preserve">  const BitkiParam&amp; tomato = bitkiParam("tomato");</w:t>
      </w:r>
    </w:p>
    <w:p>
      <w:pPr>
        <w:spacing w:line="200" w:lineRule="auto"/>
        <w:ind w:firstLine="0"/>
        <w:jc w:val="left"/>
        <w:contextualSpacing/>
      </w:pPr>
      <w:r>
        <w:rPr>
          <w:rFonts w:ascii="Courier New" w:hAnsi="Courier New" w:cs="Courier New"/>
          <w:sz w:val="15"/>
          <w:szCs w:val="15"/>
        </w:rPr>
        <w:t xml:space="preserve">  EtkinParam gunduz = etkinParam(tomato, "vejetatif", "ilkbahar", false);</w:t>
      </w:r>
    </w:p>
    <w:p>
      <w:pPr>
        <w:spacing w:line="200" w:lineRule="auto"/>
        <w:ind w:firstLine="0"/>
        <w:jc w:val="left"/>
        <w:contextualSpacing/>
      </w:pPr>
      <w:r>
        <w:rPr>
          <w:rFonts w:ascii="Courier New" w:hAnsi="Courier New" w:cs="Courier New"/>
          <w:sz w:val="15"/>
          <w:szCs w:val="15"/>
        </w:rPr>
        <w:t xml:space="preserve">  EtkinParam gece   = etkinParam(tomato, "vejetatif", "ilkbahar", true);</w:t>
      </w:r>
    </w:p>
    <w:p>
      <w:pPr>
        <w:spacing w:line="200" w:lineRule="auto"/>
        <w:ind w:firstLine="0"/>
        <w:jc w:val="left"/>
        <w:contextualSpacing/>
      </w:pPr>
      <w:r>
        <w:rPr>
          <w:rFonts w:ascii="Courier New" w:hAnsi="Courier New" w:cs="Courier New"/>
          <w:sz w:val="15"/>
          <w:szCs w:val="15"/>
        </w:rPr>
        <w:t xml:space="preserve">  CHECK(gece.tHi == gunduz.tHi - 2.0f);</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TEST_CASE("etkinParam: histerezis bandi korunur") {</w:t>
      </w:r>
    </w:p>
    <w:p>
      <w:pPr>
        <w:spacing w:line="200" w:lineRule="auto"/>
        <w:ind w:firstLine="0"/>
        <w:jc w:val="left"/>
        <w:contextualSpacing/>
      </w:pPr>
      <w:r>
        <w:rPr>
          <w:rFonts w:ascii="Courier New" w:hAnsi="Courier New" w:cs="Courier New"/>
          <w:sz w:val="15"/>
          <w:szCs w:val="15"/>
        </w:rPr>
        <w:t xml:space="preserve">  const BitkiParam&amp; tomato = bitkiParam("tomato");</w:t>
      </w:r>
    </w:p>
    <w:p>
      <w:pPr>
        <w:spacing w:line="200" w:lineRule="auto"/>
        <w:ind w:firstLine="0"/>
        <w:jc w:val="left"/>
        <w:contextualSpacing/>
      </w:pPr>
      <w:r>
        <w:rPr>
          <w:rFonts w:ascii="Courier New" w:hAnsi="Courier New" w:cs="Courier New"/>
          <w:sz w:val="15"/>
          <w:szCs w:val="15"/>
        </w:rPr>
        <w:t xml:space="preserve">  EtkinParam e = etkinParam(tomato, "fide", "ilkbahar", false);</w:t>
      </w:r>
    </w:p>
    <w:p>
      <w:pPr>
        <w:spacing w:line="200" w:lineRule="auto"/>
        <w:ind w:firstLine="0"/>
        <w:jc w:val="left"/>
        <w:contextualSpacing/>
      </w:pPr>
      <w:r>
        <w:rPr>
          <w:rFonts w:ascii="Courier New" w:hAnsi="Courier New" w:cs="Courier New"/>
          <w:sz w:val="15"/>
          <w:szCs w:val="15"/>
        </w:rPr>
        <w:t xml:space="preserve">  CHECK(e.hLo &lt; e.hHi);    // bant ters donmez</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 16. Bant hedefli fan + VPD</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TEST_CASE("fanKarariBant: banttan yuksek -&gt; ac, banttan dusuk -&gt; kapat, ic -&gt; koru") {</w:t>
      </w:r>
    </w:p>
    <w:p>
      <w:pPr>
        <w:spacing w:line="200" w:lineRule="auto"/>
        <w:ind w:firstLine="0"/>
        <w:jc w:val="left"/>
        <w:contextualSpacing/>
      </w:pPr>
      <w:r>
        <w:rPr>
          <w:rFonts w:ascii="Courier New" w:hAnsi="Courier New" w:cs="Courier New"/>
          <w:sz w:val="15"/>
          <w:szCs w:val="15"/>
        </w:rPr>
        <w:t xml:space="preserve">  // lettuce band nem[50,70] sic[10,20]</w:t>
      </w:r>
    </w:p>
    <w:p>
      <w:pPr>
        <w:spacing w:line="200" w:lineRule="auto"/>
        <w:ind w:firstLine="0"/>
        <w:jc w:val="left"/>
        <w:contextualSpacing/>
      </w:pPr>
      <w:r>
        <w:rPr>
          <w:rFonts w:ascii="Courier New" w:hAnsi="Courier New" w:cs="Courier New"/>
          <w:sz w:val="15"/>
          <w:szCs w:val="15"/>
        </w:rPr>
        <w:t xml:space="preserve">  CHECK(fanKarariBant(60, 25, false, 50,70,10,20) == true);   // sic&gt;20 ac</w:t>
      </w:r>
    </w:p>
    <w:p>
      <w:pPr>
        <w:spacing w:line="200" w:lineRule="auto"/>
        <w:ind w:firstLine="0"/>
        <w:jc w:val="left"/>
        <w:contextualSpacing/>
      </w:pPr>
      <w:r>
        <w:rPr>
          <w:rFonts w:ascii="Courier New" w:hAnsi="Courier New" w:cs="Courier New"/>
          <w:sz w:val="15"/>
          <w:szCs w:val="15"/>
        </w:rPr>
        <w:t xml:space="preserve">  CHECK(fanKarariBant(75, 15, false, 50,70,10,20) == true);   // nem&gt;70 ac</w:t>
      </w:r>
    </w:p>
    <w:p>
      <w:pPr>
        <w:spacing w:line="200" w:lineRule="auto"/>
        <w:ind w:firstLine="0"/>
        <w:jc w:val="left"/>
        <w:contextualSpacing/>
      </w:pPr>
      <w:r>
        <w:rPr>
          <w:rFonts w:ascii="Courier New" w:hAnsi="Courier New" w:cs="Courier New"/>
          <w:sz w:val="15"/>
          <w:szCs w:val="15"/>
        </w:rPr>
        <w:t xml:space="preserve">  CHECK(fanKarariBant(60, 15, true,  50,70,10,20) == true);   // ikisi de bant ici -&gt; koru(on)</w:t>
      </w:r>
    </w:p>
    <w:p>
      <w:pPr>
        <w:spacing w:line="200" w:lineRule="auto"/>
        <w:ind w:firstLine="0"/>
        <w:jc w:val="left"/>
        <w:contextualSpacing/>
      </w:pPr>
      <w:r>
        <w:rPr>
          <w:rFonts w:ascii="Courier New" w:hAnsi="Courier New" w:cs="Courier New"/>
          <w:sz w:val="15"/>
          <w:szCs w:val="15"/>
        </w:rPr>
        <w:t xml:space="preserve">  CHECK(fanKarariBant(60, 15, false, 50,70,10,20) == false);  // bant ici -&gt; koru(off)</w:t>
      </w:r>
    </w:p>
    <w:p>
      <w:pPr>
        <w:spacing w:line="200" w:lineRule="auto"/>
        <w:ind w:firstLine="0"/>
        <w:jc w:val="left"/>
        <w:contextualSpacing/>
      </w:pPr>
      <w:r>
        <w:rPr>
          <w:rFonts w:ascii="Courier New" w:hAnsi="Courier New" w:cs="Courier New"/>
          <w:sz w:val="15"/>
          <w:szCs w:val="15"/>
        </w:rPr>
        <w:t xml:space="preserve">  CHECK(fanKarariBant(45,  8, true,  50,70,10,20) == false);  // ikisi de dusuk -&gt; kapat</w:t>
      </w:r>
    </w:p>
    <w:p>
      <w:pPr>
        <w:spacing w:line="200" w:lineRule="auto"/>
        <w:ind w:firstLine="0"/>
        <w:jc w:val="left"/>
        <w:contextualSpacing/>
      </w:pPr>
      <w:r>
        <w:rPr>
          <w:rFonts w:ascii="Courier New" w:hAnsi="Courier New" w:cs="Courier New"/>
          <w:sz w:val="15"/>
          <w:szCs w:val="15"/>
        </w:rPr>
        <w:t xml:space="preserve">  CHECK(fanKarariBant(60,  8, true,  50,70,10,20) == true);   // nem bant ici -&gt; koru(on)</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TEST_CASE("vpdKpa: bilinen deger ~1.27 kPa (25C,60%)") {</w:t>
      </w:r>
    </w:p>
    <w:p>
      <w:pPr>
        <w:spacing w:line="200" w:lineRule="auto"/>
        <w:ind w:firstLine="0"/>
        <w:jc w:val="left"/>
        <w:contextualSpacing/>
      </w:pPr>
      <w:r>
        <w:rPr>
          <w:rFonts w:ascii="Courier New" w:hAnsi="Courier New" w:cs="Courier New"/>
          <w:sz w:val="15"/>
          <w:szCs w:val="15"/>
        </w:rPr>
        <w:t xml:space="preserve">  float v = vpdKpa(25.0f, 60.0f);</w:t>
      </w:r>
    </w:p>
    <w:p>
      <w:pPr>
        <w:spacing w:line="200" w:lineRule="auto"/>
        <w:ind w:firstLine="0"/>
        <w:jc w:val="left"/>
        <w:contextualSpacing/>
      </w:pPr>
      <w:r>
        <w:rPr>
          <w:rFonts w:ascii="Courier New" w:hAnsi="Courier New" w:cs="Courier New"/>
          <w:sz w:val="15"/>
          <w:szCs w:val="15"/>
        </w:rPr>
        <w:t xml:space="preserve">  CHECK(v &gt; 1.20f);</w:t>
      </w:r>
    </w:p>
    <w:p>
      <w:pPr>
        <w:spacing w:line="200" w:lineRule="auto"/>
        <w:ind w:firstLine="0"/>
        <w:jc w:val="left"/>
        <w:contextualSpacing/>
      </w:pPr>
      <w:r>
        <w:rPr>
          <w:rFonts w:ascii="Courier New" w:hAnsi="Courier New" w:cs="Courier New"/>
          <w:sz w:val="15"/>
          <w:szCs w:val="15"/>
        </w:rPr>
        <w:t xml:space="preserve">  CHECK(v &lt; 1.35f);</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TEST_CASE("vpdKpa: cok nemli -&gt; dusuk VPD") {</w:t>
      </w:r>
    </w:p>
    <w:p>
      <w:pPr>
        <w:spacing w:line="200" w:lineRule="auto"/>
        <w:ind w:firstLine="0"/>
        <w:jc w:val="left"/>
        <w:contextualSpacing/>
      </w:pPr>
      <w:r>
        <w:rPr>
          <w:rFonts w:ascii="Courier New" w:hAnsi="Courier New" w:cs="Courier New"/>
          <w:sz w:val="15"/>
          <w:szCs w:val="15"/>
        </w:rPr>
        <w:t xml:space="preserve">  CHECK(vpdKpa(22.0f, 95.0f) &lt; 0.2f);</w:t>
      </w:r>
    </w:p>
    <w:p>
      <w:pPr>
        <w:spacing w:line="200" w:lineRule="auto"/>
        <w:ind w:firstLine="0"/>
        <w:jc w:val="left"/>
        <w:contextualSpacing/>
      </w:pPr>
      <w:r>
        <w:rPr>
          <w:rFonts w:ascii="Courier New" w:hAnsi="Courier New" w:cs="Courier New"/>
          <w:sz w:val="15"/>
          <w:szCs w:val="15"/>
        </w:rPr>
        <w:t xml:space="preserve">}</w:t>
      </w:r>
    </w:p>
    <w:p>
      <w:pPr>
        <w:spacing w:line="200" w:lineRule="auto"/>
        <w:ind w:firstLine="0"/>
        <w:jc w:val="left"/>
        <w:contextualSpacing/>
      </w:pPr>
      <w:r>
        <w:rPr>
          <w:rFonts w:ascii="Courier New" w:hAnsi="Courier New" w:cs="Courier New"/>
          <w:sz w:val="15"/>
          <w:szCs w:val="15"/>
        </w:rPr>
        <w:t xml:space="preserve"> </w:t>
      </w:r>
    </w:p>
    <w:p>
      <w:pPr>
        <w:spacing w:line="200" w:lineRule="auto"/>
        <w:ind w:firstLine="0"/>
        <w:jc w:val="left"/>
        <w:contextualSpacing/>
      </w:pPr>
      <w:r>
        <w:rPr>
          <w:rFonts w:ascii="Courier New" w:hAnsi="Courier New" w:cs="Courier New"/>
          <w:sz w:val="15"/>
          <w:szCs w:val="15"/>
        </w:rPr>
        <w:t xml:space="preserve">TEST_CASE("sayfaSatirlari: SISTEM wifi yok / var") {</w:t>
      </w:r>
    </w:p>
    <w:p>
      <w:pPr>
        <w:spacing w:line="200" w:lineRule="auto"/>
        <w:ind w:firstLine="0"/>
        <w:jc w:val="left"/>
        <w:contextualSpacing/>
      </w:pPr>
      <w:r>
        <w:rPr>
          <w:rFonts w:ascii="Courier New" w:hAnsi="Courier New" w:cs="Courier New"/>
          <w:sz w:val="15"/>
          <w:szCs w:val="15"/>
        </w:rPr>
        <w:t xml:space="preserve">  EkranVerisi d = {0, 0, 0, false, 0, false, 0, false, false, 0};</w:t>
      </w:r>
    </w:p>
    <w:p>
      <w:pPr>
        <w:spacing w:line="200" w:lineRule="auto"/>
        <w:ind w:firstLine="0"/>
        <w:jc w:val="left"/>
        <w:contextualSpacing/>
      </w:pPr>
      <w:r>
        <w:rPr>
          <w:rFonts w:ascii="Courier New" w:hAnsi="Courier New" w:cs="Courier New"/>
          <w:sz w:val="15"/>
          <w:szCs w:val="15"/>
        </w:rPr>
        <w:t xml:space="preserve">  char l1[17], l2[17];</w:t>
      </w:r>
    </w:p>
    <w:p>
      <w:pPr>
        <w:spacing w:line="200" w:lineRule="auto"/>
        <w:ind w:firstLine="0"/>
        <w:jc w:val="left"/>
        <w:contextualSpacing/>
      </w:pPr>
      <w:r>
        <w:rPr>
          <w:rFonts w:ascii="Courier New" w:hAnsi="Courier New" w:cs="Courier New"/>
          <w:sz w:val="15"/>
          <w:szCs w:val="15"/>
        </w:rPr>
        <w:t xml:space="preserve">  sayfaSatirlari(d, Sayfa::SISTEM, l1, l2);</w:t>
      </w:r>
    </w:p>
    <w:p>
      <w:pPr>
        <w:spacing w:line="200" w:lineRule="auto"/>
        <w:ind w:firstLine="0"/>
        <w:jc w:val="left"/>
        <w:contextualSpacing/>
      </w:pPr>
      <w:r>
        <w:rPr>
          <w:rFonts w:ascii="Courier New" w:hAnsi="Courier New" w:cs="Courier New"/>
          <w:sz w:val="15"/>
          <w:szCs w:val="15"/>
        </w:rPr>
        <w:t xml:space="preserve">  CHECK(std::strncmp(l1, "WiFi:YOK", 8) == 0);</w:t>
      </w:r>
    </w:p>
    <w:p>
      <w:pPr>
        <w:spacing w:line="200" w:lineRule="auto"/>
        <w:ind w:firstLine="0"/>
        <w:jc w:val="left"/>
        <w:contextualSpacing/>
      </w:pPr>
      <w:r>
        <w:rPr>
          <w:rFonts w:ascii="Courier New" w:hAnsi="Courier New" w:cs="Courier New"/>
          <w:sz w:val="15"/>
          <w:szCs w:val="15"/>
        </w:rPr>
        <w:t xml:space="preserve">  CHECK(std::strncmp(l2, "akillisera.local", 16) == 0);</w:t>
      </w:r>
    </w:p>
    <w:p>
      <w:pPr>
        <w:spacing w:line="200" w:lineRule="auto"/>
        <w:ind w:firstLine="0"/>
        <w:jc w:val="left"/>
        <w:contextualSpacing/>
      </w:pPr>
      <w:r>
        <w:rPr>
          <w:rFonts w:ascii="Courier New" w:hAnsi="Courier New" w:cs="Courier New"/>
          <w:sz w:val="15"/>
          <w:szCs w:val="15"/>
        </w:rPr>
        <w:t xml:space="preserve">  CHECK(asciiVe16(l2));</w:t>
      </w:r>
    </w:p>
    <w:p>
      <w:pPr>
        <w:spacing w:line="200" w:lineRule="auto"/>
        <w:ind w:firstLine="0"/>
        <w:jc w:val="left"/>
        <w:contextualSpacing/>
      </w:pPr>
      <w:r>
        <w:rPr>
          <w:rFonts w:ascii="Courier New" w:hAnsi="Courier New" w:cs="Courier New"/>
          <w:sz w:val="15"/>
          <w:szCs w:val="15"/>
        </w:rPr>
        <w:t xml:space="preserve">  d.wifiVar = true; d.ipSonOktet = 42;</w:t>
      </w:r>
    </w:p>
    <w:p>
      <w:pPr>
        <w:spacing w:line="200" w:lineRule="auto"/>
        <w:ind w:firstLine="0"/>
        <w:jc w:val="left"/>
        <w:contextualSpacing/>
      </w:pPr>
      <w:r>
        <w:rPr>
          <w:rFonts w:ascii="Courier New" w:hAnsi="Courier New" w:cs="Courier New"/>
          <w:sz w:val="15"/>
          <w:szCs w:val="15"/>
        </w:rPr>
        <w:t xml:space="preserve">  sayfaSatirlari(d, Sayfa::SISTEM, l1, l2);</w:t>
      </w:r>
    </w:p>
    <w:p>
      <w:pPr>
        <w:spacing w:line="200" w:lineRule="auto"/>
        <w:ind w:firstLine="0"/>
        <w:jc w:val="left"/>
        <w:contextualSpacing/>
      </w:pPr>
      <w:r>
        <w:rPr>
          <w:rFonts w:ascii="Courier New" w:hAnsi="Courier New" w:cs="Courier New"/>
          <w:sz w:val="15"/>
          <w:szCs w:val="15"/>
        </w:rPr>
        <w:t xml:space="preserve">  CHECK(std::strncmp(l1, "WiFi:OK .42", 11) == 0);</w:t>
      </w:r>
    </w:p>
    <w:p>
      <w:pPr>
        <w:spacing w:line="200" w:lineRule="auto"/>
        <w:ind w:firstLine="0"/>
        <w:jc w:val="left"/>
        <w:contextualSpacing/>
      </w:pPr>
      <w:r>
        <w:rPr>
          <w:rFonts w:ascii="Courier New" w:hAnsi="Courier New" w:cs="Courier New"/>
          <w:sz w:val="15"/>
          <w:szCs w:val="15"/>
        </w:rPr>
        <w:t xml:space="preserve">  CHECK(asciiVe16(l1));</w:t>
      </w:r>
    </w:p>
    <w:p>
      <w:pPr>
        <w:spacing w:line="200" w:lineRule="auto"/>
        <w:ind w:firstLine="0"/>
        <w:jc w:val="left"/>
        <w:contextualSpacing/>
      </w:pPr>
      <w:r>
        <w:rPr>
          <w:rFonts w:ascii="Courier New" w:hAnsi="Courier New" w:cs="Courier New"/>
          <w:sz w:val="15"/>
          <w:szCs w:val="15"/>
        </w:rPr>
        <w:t xml:space="preserve">}</w:t>
      </w:r>
    </w:p>
    <w:sectPr w:rsidR="00F263C9" w:rsidRPr="00F263C9" w:rsidSect="00FC355C">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4AD4A" w14:textId="77777777" w:rsidR="00344F8C" w:rsidRDefault="00344F8C">
      <w:pPr>
        <w:spacing w:line="240" w:lineRule="auto"/>
      </w:pPr>
      <w:r>
        <w:separator/>
      </w:r>
    </w:p>
  </w:endnote>
  <w:endnote w:type="continuationSeparator" w:id="0">
    <w:p w14:paraId="139DDA6E" w14:textId="77777777" w:rsidR="00344F8C" w:rsidRDefault="00344F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000ACFF" w:usb2="00000009" w:usb3="00000000" w:csb0="000001FF" w:csb1="00000000"/>
  </w:font>
  <w:font w:name="Liberation Sans">
    <w:altName w:val="Arial"/>
    <w:panose1 w:val="020B0604020202020204"/>
    <w:charset w:val="80"/>
    <w:family w:val="swiss"/>
    <w:pitch w:val="variable"/>
  </w:font>
  <w:font w:name="WenQuanYi Zen Hei">
    <w:panose1 w:val="020B0604020202020204"/>
    <w:charset w:val="80"/>
    <w:family w:val="auto"/>
    <w:pitch w:val="variable"/>
  </w:font>
  <w:font w:name="Lohit Devanagari">
    <w:panose1 w:val="020B0604020202020204"/>
    <w:charset w:val="80"/>
    <w:family w:val="auto"/>
    <w:pitch w:val="variable"/>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EFDE" w14:textId="77777777" w:rsidR="00A84952" w:rsidRDefault="00A849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6897"/>
      <w:docPartObj>
        <w:docPartGallery w:val="Page Numbers (Bottom of Page)"/>
        <w:docPartUnique/>
      </w:docPartObj>
    </w:sdtPr>
    <w:sdtContent>
      <w:p w14:paraId="5BC2E23D" w14:textId="77777777" w:rsidR="00260861" w:rsidRDefault="00260861">
        <w:pPr>
          <w:pStyle w:val="Footer"/>
          <w:jc w:val="center"/>
        </w:pPr>
        <w:r>
          <w:fldChar w:fldCharType="begin"/>
        </w:r>
        <w:r>
          <w:instrText xml:space="preserve"> PAGE   \* MERGEFORMAT </w:instrText>
        </w:r>
        <w:r>
          <w:fldChar w:fldCharType="separate"/>
        </w:r>
        <w:r w:rsidR="00A33831">
          <w:rPr>
            <w:noProof/>
          </w:rPr>
          <w:t>i</w:t>
        </w:r>
        <w:r>
          <w:rPr>
            <w:noProof/>
          </w:rPr>
          <w:fldChar w:fldCharType="end"/>
        </w:r>
      </w:p>
    </w:sdtContent>
  </w:sdt>
  <w:p w14:paraId="5E6E2350" w14:textId="77777777" w:rsidR="00260861" w:rsidRDefault="002608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AFBA" w14:textId="77777777" w:rsidR="00A84952" w:rsidRDefault="00A849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762" w14:textId="77777777" w:rsidR="00260861" w:rsidRDefault="0026086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27231" w14:textId="4DF20E24" w:rsidR="00260861" w:rsidRDefault="00F17825">
    <w:pPr>
      <w:pStyle w:val="Footer"/>
    </w:pPr>
    <w:r>
      <w:rPr>
        <w:noProof/>
        <w:lang w:val="en-US" w:eastAsia="en-US"/>
      </w:rPr>
      <mc:AlternateContent>
        <mc:Choice Requires="wps">
          <w:drawing>
            <wp:anchor distT="0" distB="0" distL="0" distR="0" simplePos="0" relativeHeight="251658243" behindDoc="0" locked="0" layoutInCell="1" allowOverlap="1" wp14:anchorId="39605383" wp14:editId="5371C07B">
              <wp:simplePos x="0" y="0"/>
              <wp:positionH relativeFrom="margin">
                <wp:align>center</wp:align>
              </wp:positionH>
              <wp:positionV relativeFrom="paragraph">
                <wp:posOffset>635</wp:posOffset>
              </wp:positionV>
              <wp:extent cx="602615" cy="174625"/>
              <wp:effectExtent l="0" t="0" r="0" b="5715"/>
              <wp:wrapSquare wrapText="larges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174625"/>
                      </a:xfrm>
                      <a:prstGeom prst="rect">
                        <a:avLst/>
                      </a:prstGeom>
                      <a:solidFill>
                        <a:srgbClr val="FFFFFF">
                          <a:alpha val="0"/>
                        </a:srgb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F709AC9" w14:textId="77777777" w:rsidR="00260861" w:rsidRDefault="00260861">
                          <w:pPr>
                            <w:pStyle w:val="Footer"/>
                          </w:pPr>
                          <w:r>
                            <w:rPr>
                              <w:rStyle w:val="PageNumber"/>
                            </w:rPr>
                            <w:fldChar w:fldCharType="begin"/>
                          </w:r>
                          <w:r>
                            <w:rPr>
                              <w:rStyle w:val="PageNumber"/>
                            </w:rPr>
                            <w:instrText xml:space="preserve"> PAGE </w:instrText>
                          </w:r>
                          <w:r>
                            <w:rPr>
                              <w:rStyle w:val="PageNumber"/>
                            </w:rPr>
                            <w:fldChar w:fldCharType="separate"/>
                          </w:r>
                          <w:r w:rsidR="00A33831">
                            <w:rPr>
                              <w:rStyle w:val="PageNumber"/>
                              <w:noProof/>
                            </w:rPr>
                            <w:t>1</w:t>
                          </w:r>
                          <w:r>
                            <w:rPr>
                              <w:rStyle w:val="PageNumbe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05383" id="_x0000_t202" coordsize="21600,21600" o:spt="202" path="m,l,21600r21600,l21600,xe">
              <v:stroke joinstyle="miter"/>
              <v:path gradientshapeok="t" o:connecttype="rect"/>
            </v:shapetype>
            <v:shape id="Text Box 2" o:spid="_x0000_s1026" type="#_x0000_t202" style="position:absolute;left:0;text-align:left;margin-left:0;margin-top:.05pt;width:47.45pt;height:13.7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" stroked="f">
              <v:fill opacity="0"/>
              <v:textbox inset="0,0,0,0">
                <w:txbxContent>
                  <w:p w14:paraId="3F709AC9" w14:textId="77777777" w:rsidR="00260861" w:rsidRDefault="00260861">
                    <w:pPr>
                      <w:pStyle w:val="Footer"/>
                    </w:pPr>
                    <w:r>
                      <w:rPr>
                        <w:rStyle w:val="PageNumber"/>
                      </w:rPr>
                      <w:fldChar w:fldCharType="begin"/>
                    </w:r>
                    <w:r>
                      <w:rPr>
                        <w:rStyle w:val="PageNumber"/>
                      </w:rPr>
                      <w:instrText xml:space="preserve"> PAGE </w:instrText>
                    </w:r>
                    <w:r>
                      <w:rPr>
                        <w:rStyle w:val="PageNumber"/>
                      </w:rPr>
                      <w:fldChar w:fldCharType="separate"/>
                    </w:r>
                    <w:r w:rsidR="00A33831">
                      <w:rPr>
                        <w:rStyle w:val="PageNumber"/>
                        <w:noProof/>
                      </w:rPr>
                      <w:t>1</w:t>
                    </w:r>
                    <w:r>
                      <w:rPr>
                        <w:rStyle w:val="PageNumber"/>
                      </w:rPr>
                      <w:fldChar w:fldCharType="end"/>
                    </w:r>
                  </w:p>
                </w:txbxContent>
              </v:textbox>
              <w10:wrap type="square" side="largest"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95A4" w14:textId="77777777" w:rsidR="00260861" w:rsidRDefault="002608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BF312" w14:textId="77777777" w:rsidR="00344F8C" w:rsidRDefault="00344F8C">
      <w:pPr>
        <w:spacing w:line="240" w:lineRule="auto"/>
      </w:pPr>
      <w:r>
        <w:separator/>
      </w:r>
    </w:p>
  </w:footnote>
  <w:footnote w:type="continuationSeparator" w:id="0">
    <w:p w14:paraId="3D2AE3BD" w14:textId="77777777" w:rsidR="00344F8C" w:rsidRDefault="00344F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0F1B6" w14:textId="77777777" w:rsidR="00A84952" w:rsidRDefault="00A849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EFB47" w14:textId="77777777" w:rsidR="00A84952" w:rsidRDefault="00A849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68E3D" w14:textId="77777777" w:rsidR="00A84952" w:rsidRDefault="00A8495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A5D" w14:textId="77777777" w:rsidR="00260861" w:rsidRDefault="0026086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EF6A" w14:textId="77777777" w:rsidR="00260861" w:rsidRDefault="0026086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9FFF3" w14:textId="77777777" w:rsidR="00260861" w:rsidRDefault="002608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1304"/>
        </w:tabs>
        <w:ind w:left="1304" w:hanging="235"/>
      </w:pPr>
      <w:rPr>
        <w:rFonts w:ascii="Symbol" w:hAnsi="Symbol"/>
      </w:rPr>
    </w:lvl>
  </w:abstractNum>
  <w:abstractNum w:abstractNumId="2" w15:restartNumberingAfterBreak="0">
    <w:nsid w:val="00000003"/>
    <w:multiLevelType w:val="singleLevel"/>
    <w:tmpl w:val="00000003"/>
    <w:name w:val="WW8Num2"/>
    <w:lvl w:ilvl="0">
      <w:start w:val="1"/>
      <w:numFmt w:val="decimal"/>
      <w:lvlText w:val="%1."/>
      <w:lvlJc w:val="left"/>
      <w:pPr>
        <w:tabs>
          <w:tab w:val="num" w:pos="360"/>
        </w:tabs>
        <w:ind w:left="360" w:hanging="360"/>
      </w:pPr>
    </w:lvl>
  </w:abstractNum>
  <w:abstractNum w:abstractNumId="3" w15:restartNumberingAfterBreak="0">
    <w:nsid w:val="00000004"/>
    <w:multiLevelType w:val="singleLevel"/>
    <w:tmpl w:val="00000004"/>
    <w:name w:val="WW8Num5"/>
    <w:lvl w:ilvl="0">
      <w:start w:val="1"/>
      <w:numFmt w:val="bullet"/>
      <w:lvlText w:val=""/>
      <w:lvlJc w:val="left"/>
      <w:pPr>
        <w:tabs>
          <w:tab w:val="num" w:pos="2013"/>
        </w:tabs>
        <w:ind w:left="2013" w:hanging="235"/>
      </w:pPr>
      <w:rPr>
        <w:rFonts w:ascii="Symbol" w:hAnsi="Symbol"/>
      </w:rPr>
    </w:lvl>
  </w:abstractNum>
  <w:abstractNum w:abstractNumId="4" w15:restartNumberingAfterBreak="0">
    <w:nsid w:val="0666247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E04572C"/>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15:restartNumberingAfterBreak="0">
    <w:nsid w:val="150D4D95"/>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7" w15:restartNumberingAfterBreak="0">
    <w:nsid w:val="19BC67D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8767FC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D125A6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D72220C"/>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30D807E6"/>
    <w:multiLevelType w:val="multilevel"/>
    <w:tmpl w:val="B3ECEAC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AA277B9"/>
    <w:multiLevelType w:val="hybridMultilevel"/>
    <w:tmpl w:val="9BF6C15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E0A2663"/>
    <w:multiLevelType w:val="hybridMultilevel"/>
    <w:tmpl w:val="B3ECEA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F203E1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3FD51D4"/>
    <w:multiLevelType w:val="multilevel"/>
    <w:tmpl w:val="484E571A"/>
    <w:lvl w:ilvl="0">
      <w:start w:val="1"/>
      <w:numFmt w:val="decimal"/>
      <w:lvlText w:val="%1."/>
      <w:lvlJc w:val="left"/>
      <w:pPr>
        <w:ind w:left="360" w:hanging="360"/>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6" w15:restartNumberingAfterBreak="0">
    <w:nsid w:val="6F530193"/>
    <w:multiLevelType w:val="multilevel"/>
    <w:tmpl w:val="A09AAB54"/>
    <w:lvl w:ilvl="0">
      <w:start w:val="1"/>
      <w:numFmt w:val="decimal"/>
      <w:lvlText w:val="%1."/>
      <w:lvlJc w:val="left"/>
      <w:pPr>
        <w:ind w:left="360" w:hanging="360"/>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782919292">
    <w:abstractNumId w:val="0"/>
  </w:num>
  <w:num w:numId="2" w16cid:durableId="685444671">
    <w:abstractNumId w:val="1"/>
  </w:num>
  <w:num w:numId="3" w16cid:durableId="1277567390">
    <w:abstractNumId w:val="2"/>
  </w:num>
  <w:num w:numId="4" w16cid:durableId="478503961">
    <w:abstractNumId w:val="3"/>
  </w:num>
  <w:num w:numId="5" w16cid:durableId="1459762022">
    <w:abstractNumId w:val="12"/>
  </w:num>
  <w:num w:numId="6" w16cid:durableId="433861019">
    <w:abstractNumId w:val="5"/>
  </w:num>
  <w:num w:numId="7" w16cid:durableId="1579484761">
    <w:abstractNumId w:val="6"/>
  </w:num>
  <w:num w:numId="8" w16cid:durableId="2104766452">
    <w:abstractNumId w:val="10"/>
  </w:num>
  <w:num w:numId="9" w16cid:durableId="891386492">
    <w:abstractNumId w:val="0"/>
  </w:num>
  <w:num w:numId="10" w16cid:durableId="1686402746">
    <w:abstractNumId w:val="15"/>
  </w:num>
  <w:num w:numId="11" w16cid:durableId="458769427">
    <w:abstractNumId w:val="13"/>
  </w:num>
  <w:num w:numId="12" w16cid:durableId="957643914">
    <w:abstractNumId w:val="11"/>
  </w:num>
  <w:num w:numId="13" w16cid:durableId="1598520125">
    <w:abstractNumId w:val="9"/>
  </w:num>
  <w:num w:numId="14" w16cid:durableId="1693720667">
    <w:abstractNumId w:val="4"/>
  </w:num>
  <w:num w:numId="15" w16cid:durableId="1549102598">
    <w:abstractNumId w:val="8"/>
  </w:num>
  <w:num w:numId="16" w16cid:durableId="18236935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8873884">
    <w:abstractNumId w:val="7"/>
  </w:num>
  <w:num w:numId="18" w16cid:durableId="69818478">
    <w:abstractNumId w:val="16"/>
  </w:num>
  <w:num w:numId="19" w16cid:durableId="89741689">
    <w:abstractNumId w:val="14"/>
  </w:num>
  <w:num w:numId="20" w16cid:durableId="19130048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6"/>
  <w:displayBackgroundShape/>
  <w:embedSystemFonts/>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8"/>
  <w:hyphenationZone w:val="425"/>
  <w:defaultTableStyle w:val="Normal"/>
  <w:drawingGridHorizontalSpacing w:val="120"/>
  <w:drawingGridVerticalSpacing w:val="0"/>
  <w:displayHorizontalDrawingGridEvery w:val="0"/>
  <w:displayVerticalDrawingGridEvery w:val="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61"/>
    <w:rsid w:val="00003141"/>
    <w:rsid w:val="00050EFD"/>
    <w:rsid w:val="00053729"/>
    <w:rsid w:val="00075236"/>
    <w:rsid w:val="000812AF"/>
    <w:rsid w:val="000920F4"/>
    <w:rsid w:val="000E7227"/>
    <w:rsid w:val="00100A1F"/>
    <w:rsid w:val="00143326"/>
    <w:rsid w:val="001A7228"/>
    <w:rsid w:val="001B0926"/>
    <w:rsid w:val="001C41C8"/>
    <w:rsid w:val="001C7235"/>
    <w:rsid w:val="001C773E"/>
    <w:rsid w:val="00213101"/>
    <w:rsid w:val="0023012B"/>
    <w:rsid w:val="00243ECB"/>
    <w:rsid w:val="00257C2B"/>
    <w:rsid w:val="00260861"/>
    <w:rsid w:val="00260E98"/>
    <w:rsid w:val="00265C2A"/>
    <w:rsid w:val="002C2C70"/>
    <w:rsid w:val="002E4B96"/>
    <w:rsid w:val="002F46FE"/>
    <w:rsid w:val="00315774"/>
    <w:rsid w:val="00335A5F"/>
    <w:rsid w:val="00344F8C"/>
    <w:rsid w:val="003674F6"/>
    <w:rsid w:val="00391730"/>
    <w:rsid w:val="003E1F5B"/>
    <w:rsid w:val="003E3189"/>
    <w:rsid w:val="003E56B5"/>
    <w:rsid w:val="004120AD"/>
    <w:rsid w:val="004226E3"/>
    <w:rsid w:val="00446C9A"/>
    <w:rsid w:val="004A4180"/>
    <w:rsid w:val="004D5C6A"/>
    <w:rsid w:val="004E070C"/>
    <w:rsid w:val="004F0C7F"/>
    <w:rsid w:val="004F2321"/>
    <w:rsid w:val="00531EA1"/>
    <w:rsid w:val="00583A38"/>
    <w:rsid w:val="00663306"/>
    <w:rsid w:val="00686318"/>
    <w:rsid w:val="006B339D"/>
    <w:rsid w:val="0070761B"/>
    <w:rsid w:val="00764FFA"/>
    <w:rsid w:val="007726D6"/>
    <w:rsid w:val="007746F8"/>
    <w:rsid w:val="00794C45"/>
    <w:rsid w:val="007A2AB2"/>
    <w:rsid w:val="008300ED"/>
    <w:rsid w:val="008A0FCE"/>
    <w:rsid w:val="008A563F"/>
    <w:rsid w:val="008B6647"/>
    <w:rsid w:val="00906843"/>
    <w:rsid w:val="009276EB"/>
    <w:rsid w:val="00931D0B"/>
    <w:rsid w:val="0093514A"/>
    <w:rsid w:val="00944ED4"/>
    <w:rsid w:val="0095158B"/>
    <w:rsid w:val="0095168D"/>
    <w:rsid w:val="00980C95"/>
    <w:rsid w:val="0098122C"/>
    <w:rsid w:val="009A48D9"/>
    <w:rsid w:val="00A33831"/>
    <w:rsid w:val="00A37C61"/>
    <w:rsid w:val="00A5489B"/>
    <w:rsid w:val="00A63407"/>
    <w:rsid w:val="00A84952"/>
    <w:rsid w:val="00AF7429"/>
    <w:rsid w:val="00B44866"/>
    <w:rsid w:val="00B92B3D"/>
    <w:rsid w:val="00BC721A"/>
    <w:rsid w:val="00BD16C7"/>
    <w:rsid w:val="00C17D85"/>
    <w:rsid w:val="00C73E08"/>
    <w:rsid w:val="00C77A36"/>
    <w:rsid w:val="00CA3720"/>
    <w:rsid w:val="00CA5A7A"/>
    <w:rsid w:val="00CB1B97"/>
    <w:rsid w:val="00CD7336"/>
    <w:rsid w:val="00D063F6"/>
    <w:rsid w:val="00D25145"/>
    <w:rsid w:val="00D540D8"/>
    <w:rsid w:val="00D64096"/>
    <w:rsid w:val="00D7283E"/>
    <w:rsid w:val="00D87F48"/>
    <w:rsid w:val="00DA556A"/>
    <w:rsid w:val="00E23587"/>
    <w:rsid w:val="00E2700D"/>
    <w:rsid w:val="00E356F5"/>
    <w:rsid w:val="00E579CE"/>
    <w:rsid w:val="00E86CFF"/>
    <w:rsid w:val="00E86D27"/>
    <w:rsid w:val="00ED2FE8"/>
    <w:rsid w:val="00ED7895"/>
    <w:rsid w:val="00EF5791"/>
    <w:rsid w:val="00F04EC6"/>
    <w:rsid w:val="00F17825"/>
    <w:rsid w:val="00F263C9"/>
    <w:rsid w:val="00F85AC7"/>
    <w:rsid w:val="00FB7E5F"/>
    <w:rsid w:val="00FC355C"/>
    <w:rsid w:val="00FC3A85"/>
    <w:rsid w:val="00FD608D"/>
    <w:rsid w:val="00FF755F"/>
  </w:rsids>
  <m:mathPr>
    <m:mathFont m:val="Cambria Math"/>
    <m:brkBin m:val="before"/>
    <m:brkBinSub m:val="--"/>
    <m:smallFrac m:val="0"/>
    <m:dispDef m:val="0"/>
    <m:lMargin m:val="0"/>
    <m:rMargin m:val="0"/>
    <m:defJc m:val="centerGroup"/>
    <m:wrapRight/>
    <m:intLim m:val="subSup"/>
    <m:naryLim m:val="subSup"/>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6D4D5CDD"/>
  <w15:docId w15:val="{59BDAF10-C450-4DCB-AED8-D2529E2B3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895"/>
    <w:pPr>
      <w:widowControl w:val="0"/>
      <w:suppressAutoHyphens/>
      <w:spacing w:line="360" w:lineRule="auto"/>
      <w:ind w:firstLine="709"/>
      <w:jc w:val="both"/>
    </w:pPr>
    <w:rPr>
      <w:sz w:val="24"/>
      <w:szCs w:val="24"/>
      <w:lang w:eastAsia="ar-SA"/>
    </w:rPr>
  </w:style>
  <w:style w:type="paragraph" w:styleId="Heading1">
    <w:name w:val="heading 1"/>
    <w:next w:val="Normal"/>
    <w:link w:val="Heading1Char"/>
    <w:qFormat/>
    <w:rsid w:val="00ED7895"/>
    <w:pPr>
      <w:keepNext/>
      <w:widowControl w:val="0"/>
      <w:numPr>
        <w:numId w:val="13"/>
      </w:numPr>
      <w:suppressAutoHyphens/>
      <w:spacing w:before="240" w:after="480"/>
      <w:jc w:val="center"/>
      <w:outlineLvl w:val="0"/>
    </w:pPr>
    <w:rPr>
      <w:rFonts w:eastAsia="Arial" w:cs="Arial"/>
      <w:b/>
      <w:bCs/>
      <w:kern w:val="1"/>
      <w:sz w:val="28"/>
      <w:szCs w:val="32"/>
      <w:lang w:eastAsia="ar-SA"/>
    </w:rPr>
  </w:style>
  <w:style w:type="paragraph" w:styleId="Heading2">
    <w:name w:val="heading 2"/>
    <w:basedOn w:val="Heading1"/>
    <w:next w:val="Normal"/>
    <w:qFormat/>
    <w:rsid w:val="00ED7895"/>
    <w:pPr>
      <w:numPr>
        <w:ilvl w:val="1"/>
      </w:numPr>
      <w:spacing w:after="240"/>
      <w:jc w:val="left"/>
      <w:outlineLvl w:val="1"/>
    </w:pPr>
    <w:rPr>
      <w:bCs w:val="0"/>
      <w:iCs/>
      <w:sz w:val="24"/>
      <w:szCs w:val="28"/>
    </w:rPr>
  </w:style>
  <w:style w:type="paragraph" w:styleId="Heading3">
    <w:name w:val="heading 3"/>
    <w:basedOn w:val="Heading2"/>
    <w:next w:val="Normal"/>
    <w:qFormat/>
    <w:rsid w:val="00ED7895"/>
    <w:pPr>
      <w:numPr>
        <w:ilvl w:val="2"/>
      </w:numPr>
      <w:outlineLvl w:val="2"/>
    </w:pPr>
    <w:rPr>
      <w:bCs/>
      <w:szCs w:val="26"/>
    </w:rPr>
  </w:style>
  <w:style w:type="paragraph" w:styleId="Heading4">
    <w:name w:val="heading 4"/>
    <w:basedOn w:val="Normal"/>
    <w:next w:val="Normal"/>
    <w:link w:val="Heading4Char"/>
    <w:uiPriority w:val="9"/>
    <w:semiHidden/>
    <w:unhideWhenUsed/>
    <w:qFormat/>
    <w:rsid w:val="00E356F5"/>
    <w:pPr>
      <w:keepNext/>
      <w:keepLines/>
      <w:numPr>
        <w:ilvl w:val="3"/>
        <w:numId w:val="1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356F5"/>
    <w:pPr>
      <w:keepNext/>
      <w:keepLines/>
      <w:numPr>
        <w:ilvl w:val="4"/>
        <w:numId w:val="1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356F5"/>
    <w:pPr>
      <w:keepNext/>
      <w:keepLines/>
      <w:numPr>
        <w:ilvl w:val="5"/>
        <w:numId w:val="1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356F5"/>
    <w:pPr>
      <w:keepNext/>
      <w:keepLines/>
      <w:numPr>
        <w:ilvl w:val="6"/>
        <w:numId w:val="1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356F5"/>
    <w:pPr>
      <w:keepNext/>
      <w:keepLines/>
      <w:numPr>
        <w:ilvl w:val="7"/>
        <w:numId w:val="1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356F5"/>
    <w:pPr>
      <w:keepNext/>
      <w:keepLines/>
      <w:numPr>
        <w:ilvl w:val="8"/>
        <w:numId w:val="1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ED7895"/>
    <w:rPr>
      <w:rFonts w:ascii="Symbol" w:hAnsi="Symbol"/>
    </w:rPr>
  </w:style>
  <w:style w:type="character" w:customStyle="1" w:styleId="WW8Num1z1">
    <w:name w:val="WW8Num1z1"/>
    <w:rsid w:val="00ED7895"/>
    <w:rPr>
      <w:rFonts w:ascii="Courier New" w:hAnsi="Courier New" w:cs="Arial"/>
    </w:rPr>
  </w:style>
  <w:style w:type="character" w:customStyle="1" w:styleId="WW8Num1z2">
    <w:name w:val="WW8Num1z2"/>
    <w:rsid w:val="00ED7895"/>
    <w:rPr>
      <w:rFonts w:ascii="Wingdings" w:hAnsi="Wingdings"/>
    </w:rPr>
  </w:style>
  <w:style w:type="character" w:customStyle="1" w:styleId="WW8Num3z0">
    <w:name w:val="WW8Num3z0"/>
    <w:rsid w:val="00ED7895"/>
    <w:rPr>
      <w:rFonts w:ascii="Symbol" w:hAnsi="Symbol"/>
    </w:rPr>
  </w:style>
  <w:style w:type="character" w:customStyle="1" w:styleId="WW8Num3z1">
    <w:name w:val="WW8Num3z1"/>
    <w:rsid w:val="00ED7895"/>
    <w:rPr>
      <w:rFonts w:ascii="Courier New" w:hAnsi="Courier New" w:cs="Arial"/>
    </w:rPr>
  </w:style>
  <w:style w:type="character" w:customStyle="1" w:styleId="WW8Num3z2">
    <w:name w:val="WW8Num3z2"/>
    <w:rsid w:val="00ED7895"/>
    <w:rPr>
      <w:rFonts w:ascii="Wingdings" w:hAnsi="Wingdings"/>
    </w:rPr>
  </w:style>
  <w:style w:type="character" w:customStyle="1" w:styleId="WW8Num5z0">
    <w:name w:val="WW8Num5z0"/>
    <w:rsid w:val="00ED7895"/>
    <w:rPr>
      <w:rFonts w:ascii="Symbol" w:hAnsi="Symbol"/>
    </w:rPr>
  </w:style>
  <w:style w:type="character" w:customStyle="1" w:styleId="WW8Num5z1">
    <w:name w:val="WW8Num5z1"/>
    <w:rsid w:val="00ED7895"/>
    <w:rPr>
      <w:rFonts w:ascii="Courier New" w:hAnsi="Courier New" w:cs="Arial"/>
    </w:rPr>
  </w:style>
  <w:style w:type="character" w:customStyle="1" w:styleId="WW8Num5z2">
    <w:name w:val="WW8Num5z2"/>
    <w:rsid w:val="00ED7895"/>
    <w:rPr>
      <w:rFonts w:ascii="Wingdings" w:hAnsi="Wingdings"/>
    </w:rPr>
  </w:style>
  <w:style w:type="character" w:styleId="PageNumber">
    <w:name w:val="page number"/>
    <w:basedOn w:val="DefaultParagraphFont"/>
    <w:rsid w:val="00ED7895"/>
  </w:style>
  <w:style w:type="character" w:customStyle="1" w:styleId="CaptionChar">
    <w:name w:val="Caption Char"/>
    <w:rsid w:val="00ED7895"/>
    <w:rPr>
      <w:rFonts w:eastAsia="Calibri"/>
      <w:b/>
      <w:bCs/>
      <w:lang w:val="en-US" w:eastAsia="ar-SA" w:bidi="ar-SA"/>
    </w:rPr>
  </w:style>
  <w:style w:type="character" w:customStyle="1" w:styleId="StyleCaptionNotBold1Char">
    <w:name w:val="Style Caption + Not Bold1 Char"/>
    <w:basedOn w:val="CaptionChar"/>
    <w:rsid w:val="00ED7895"/>
    <w:rPr>
      <w:rFonts w:eastAsia="Calibri"/>
      <w:b/>
      <w:bCs/>
      <w:lang w:val="en-US" w:eastAsia="ar-SA" w:bidi="ar-SA"/>
    </w:rPr>
  </w:style>
  <w:style w:type="character" w:styleId="Hyperlink">
    <w:name w:val="Hyperlink"/>
    <w:rsid w:val="00ED7895"/>
    <w:rPr>
      <w:color w:val="0000FF"/>
      <w:u w:val="single"/>
    </w:rPr>
  </w:style>
  <w:style w:type="paragraph" w:customStyle="1" w:styleId="Heading">
    <w:name w:val="Heading"/>
    <w:basedOn w:val="Normal"/>
    <w:next w:val="BodyText"/>
    <w:rsid w:val="00ED7895"/>
    <w:pPr>
      <w:keepNext/>
      <w:spacing w:before="240" w:after="120"/>
    </w:pPr>
    <w:rPr>
      <w:rFonts w:ascii="Liberation Sans" w:eastAsia="WenQuanYi Zen Hei" w:hAnsi="Liberation Sans" w:cs="Lohit Devanagari"/>
      <w:sz w:val="28"/>
      <w:szCs w:val="28"/>
    </w:rPr>
  </w:style>
  <w:style w:type="paragraph" w:styleId="BodyText">
    <w:name w:val="Body Text"/>
    <w:basedOn w:val="Normal"/>
    <w:rsid w:val="00ED7895"/>
    <w:pPr>
      <w:spacing w:after="120"/>
    </w:pPr>
  </w:style>
  <w:style w:type="paragraph" w:styleId="List">
    <w:name w:val="List"/>
    <w:basedOn w:val="BodyText"/>
    <w:rsid w:val="00ED7895"/>
    <w:rPr>
      <w:rFonts w:cs="Lohit Devanagari"/>
    </w:rPr>
  </w:style>
  <w:style w:type="paragraph" w:styleId="Caption">
    <w:name w:val="caption"/>
    <w:basedOn w:val="Normal"/>
    <w:next w:val="Normal"/>
    <w:qFormat/>
    <w:rsid w:val="00ED7895"/>
    <w:pPr>
      <w:spacing w:after="200"/>
      <w:ind w:firstLine="432"/>
    </w:pPr>
    <w:rPr>
      <w:rFonts w:eastAsia="Calibri"/>
      <w:b/>
      <w:bCs/>
      <w:sz w:val="20"/>
      <w:szCs w:val="20"/>
      <w:lang w:val="en-US"/>
    </w:rPr>
  </w:style>
  <w:style w:type="paragraph" w:customStyle="1" w:styleId="Index">
    <w:name w:val="Index"/>
    <w:basedOn w:val="Normal"/>
    <w:rsid w:val="00ED7895"/>
    <w:pPr>
      <w:suppressLineNumbers/>
    </w:pPr>
    <w:rPr>
      <w:rFonts w:cs="Lohit Devanagari"/>
    </w:rPr>
  </w:style>
  <w:style w:type="paragraph" w:customStyle="1" w:styleId="Pict">
    <w:name w:val="Pict"/>
    <w:basedOn w:val="Normal"/>
    <w:rsid w:val="00ED7895"/>
    <w:pPr>
      <w:spacing w:before="240" w:after="120" w:line="360" w:lineRule="atLeast"/>
      <w:ind w:firstLine="0"/>
      <w:jc w:val="center"/>
    </w:pPr>
    <w:rPr>
      <w:szCs w:val="20"/>
    </w:rPr>
  </w:style>
  <w:style w:type="paragraph" w:styleId="Footer">
    <w:name w:val="footer"/>
    <w:basedOn w:val="Normal"/>
    <w:link w:val="FooterChar"/>
    <w:uiPriority w:val="99"/>
    <w:rsid w:val="00ED7895"/>
  </w:style>
  <w:style w:type="paragraph" w:customStyle="1" w:styleId="StyleCaptionNotBold1">
    <w:name w:val="Style Caption + Not Bold1"/>
    <w:basedOn w:val="Caption"/>
    <w:rsid w:val="00ED7895"/>
    <w:pPr>
      <w:spacing w:after="0" w:line="240" w:lineRule="auto"/>
      <w:ind w:firstLine="431"/>
    </w:pPr>
    <w:rPr>
      <w:b w:val="0"/>
      <w:bCs w:val="0"/>
    </w:rPr>
  </w:style>
  <w:style w:type="paragraph" w:styleId="TOC1">
    <w:name w:val="toc 1"/>
    <w:basedOn w:val="Normal"/>
    <w:next w:val="Normal"/>
    <w:uiPriority w:val="39"/>
    <w:rsid w:val="00ED7895"/>
    <w:pPr>
      <w:ind w:left="540" w:hanging="540"/>
    </w:pPr>
  </w:style>
  <w:style w:type="paragraph" w:styleId="TOC2">
    <w:name w:val="toc 2"/>
    <w:basedOn w:val="Normal"/>
    <w:next w:val="Normal"/>
    <w:uiPriority w:val="39"/>
    <w:rsid w:val="00ED7895"/>
    <w:pPr>
      <w:ind w:left="240" w:firstLine="300"/>
    </w:pPr>
  </w:style>
  <w:style w:type="paragraph" w:styleId="TOC3">
    <w:name w:val="toc 3"/>
    <w:basedOn w:val="Normal"/>
    <w:next w:val="Normal"/>
    <w:uiPriority w:val="39"/>
    <w:rsid w:val="00ED7895"/>
    <w:pPr>
      <w:ind w:left="480" w:firstLine="420"/>
    </w:pPr>
  </w:style>
  <w:style w:type="paragraph" w:styleId="TableofFigures">
    <w:name w:val="table of figures"/>
    <w:basedOn w:val="Normal"/>
    <w:next w:val="Normal"/>
    <w:uiPriority w:val="99"/>
    <w:rsid w:val="00ED7895"/>
  </w:style>
  <w:style w:type="paragraph" w:styleId="Header">
    <w:name w:val="header"/>
    <w:basedOn w:val="Normal"/>
    <w:rsid w:val="00ED7895"/>
  </w:style>
  <w:style w:type="paragraph" w:customStyle="1" w:styleId="AbbreviationStyle">
    <w:name w:val="Abbreviation_Style"/>
    <w:basedOn w:val="Normal"/>
    <w:rsid w:val="00ED7895"/>
    <w:pPr>
      <w:spacing w:after="240" w:line="240" w:lineRule="auto"/>
      <w:ind w:left="2160" w:hanging="2160"/>
    </w:pPr>
  </w:style>
  <w:style w:type="paragraph" w:styleId="TOC4">
    <w:name w:val="toc 4"/>
    <w:basedOn w:val="Index"/>
    <w:rsid w:val="00ED7895"/>
    <w:pPr>
      <w:tabs>
        <w:tab w:val="right" w:leader="dot" w:pos="9123"/>
      </w:tabs>
      <w:ind w:left="849" w:firstLine="0"/>
    </w:pPr>
  </w:style>
  <w:style w:type="paragraph" w:styleId="TOC5">
    <w:name w:val="toc 5"/>
    <w:basedOn w:val="Index"/>
    <w:rsid w:val="00ED7895"/>
    <w:pPr>
      <w:tabs>
        <w:tab w:val="right" w:leader="dot" w:pos="8840"/>
      </w:tabs>
      <w:ind w:left="1132" w:firstLine="0"/>
    </w:pPr>
  </w:style>
  <w:style w:type="paragraph" w:styleId="TOC6">
    <w:name w:val="toc 6"/>
    <w:basedOn w:val="Index"/>
    <w:rsid w:val="00ED7895"/>
    <w:pPr>
      <w:tabs>
        <w:tab w:val="right" w:leader="dot" w:pos="8557"/>
      </w:tabs>
      <w:ind w:left="1415" w:firstLine="0"/>
    </w:pPr>
  </w:style>
  <w:style w:type="paragraph" w:styleId="TOC7">
    <w:name w:val="toc 7"/>
    <w:basedOn w:val="Index"/>
    <w:rsid w:val="00ED7895"/>
    <w:pPr>
      <w:tabs>
        <w:tab w:val="right" w:leader="dot" w:pos="8274"/>
      </w:tabs>
      <w:ind w:left="1698" w:firstLine="0"/>
    </w:pPr>
  </w:style>
  <w:style w:type="paragraph" w:styleId="TOC8">
    <w:name w:val="toc 8"/>
    <w:basedOn w:val="Index"/>
    <w:rsid w:val="00ED7895"/>
    <w:pPr>
      <w:tabs>
        <w:tab w:val="right" w:leader="dot" w:pos="7991"/>
      </w:tabs>
      <w:ind w:left="1981" w:firstLine="0"/>
    </w:pPr>
  </w:style>
  <w:style w:type="paragraph" w:styleId="TOC9">
    <w:name w:val="toc 9"/>
    <w:basedOn w:val="Index"/>
    <w:rsid w:val="00ED7895"/>
    <w:pPr>
      <w:tabs>
        <w:tab w:val="right" w:leader="dot" w:pos="7708"/>
      </w:tabs>
      <w:ind w:left="2264" w:firstLine="0"/>
    </w:pPr>
  </w:style>
  <w:style w:type="paragraph" w:customStyle="1" w:styleId="Contents10">
    <w:name w:val="Contents 10"/>
    <w:basedOn w:val="Index"/>
    <w:rsid w:val="00ED7895"/>
    <w:pPr>
      <w:tabs>
        <w:tab w:val="right" w:leader="dot" w:pos="7425"/>
      </w:tabs>
      <w:ind w:left="2547" w:firstLine="0"/>
    </w:pPr>
  </w:style>
  <w:style w:type="paragraph" w:customStyle="1" w:styleId="TableContents">
    <w:name w:val="Table Contents"/>
    <w:basedOn w:val="Normal"/>
    <w:rsid w:val="00ED7895"/>
    <w:pPr>
      <w:suppressLineNumbers/>
    </w:pPr>
  </w:style>
  <w:style w:type="paragraph" w:customStyle="1" w:styleId="TableHeading">
    <w:name w:val="Table Heading"/>
    <w:basedOn w:val="TableContents"/>
    <w:rsid w:val="00ED7895"/>
    <w:pPr>
      <w:jc w:val="center"/>
    </w:pPr>
    <w:rPr>
      <w:b/>
      <w:bCs/>
    </w:rPr>
  </w:style>
  <w:style w:type="paragraph" w:customStyle="1" w:styleId="Framecontents">
    <w:name w:val="Frame contents"/>
    <w:basedOn w:val="BodyText"/>
    <w:rsid w:val="00ED7895"/>
  </w:style>
  <w:style w:type="paragraph" w:styleId="BalloonText">
    <w:name w:val="Balloon Text"/>
    <w:basedOn w:val="Normal"/>
    <w:link w:val="BalloonTextChar"/>
    <w:uiPriority w:val="99"/>
    <w:semiHidden/>
    <w:unhideWhenUsed/>
    <w:rsid w:val="007726D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6D6"/>
    <w:rPr>
      <w:rFonts w:ascii="Tahoma" w:hAnsi="Tahoma" w:cs="Tahoma"/>
      <w:sz w:val="16"/>
      <w:szCs w:val="16"/>
      <w:lang w:eastAsia="ar-SA"/>
    </w:rPr>
  </w:style>
  <w:style w:type="character" w:customStyle="1" w:styleId="FooterChar">
    <w:name w:val="Footer Char"/>
    <w:basedOn w:val="DefaultParagraphFont"/>
    <w:link w:val="Footer"/>
    <w:uiPriority w:val="99"/>
    <w:rsid w:val="00531EA1"/>
    <w:rPr>
      <w:sz w:val="24"/>
      <w:szCs w:val="24"/>
      <w:lang w:eastAsia="ar-SA"/>
    </w:rPr>
  </w:style>
  <w:style w:type="paragraph" w:customStyle="1" w:styleId="Default">
    <w:name w:val="Default"/>
    <w:rsid w:val="003E1F5B"/>
    <w:pPr>
      <w:autoSpaceDE w:val="0"/>
      <w:autoSpaceDN w:val="0"/>
      <w:adjustRightInd w:val="0"/>
    </w:pPr>
    <w:rPr>
      <w:rFonts w:ascii="Calibri" w:hAnsi="Calibri" w:cs="Calibri"/>
      <w:color w:val="000000"/>
      <w:sz w:val="24"/>
      <w:szCs w:val="24"/>
    </w:rPr>
  </w:style>
  <w:style w:type="character" w:customStyle="1" w:styleId="apple-converted-space">
    <w:name w:val="apple-converted-space"/>
    <w:basedOn w:val="DefaultParagraphFont"/>
    <w:rsid w:val="00F04EC6"/>
  </w:style>
  <w:style w:type="paragraph" w:styleId="ListParagraph">
    <w:name w:val="List Paragraph"/>
    <w:basedOn w:val="Normal"/>
    <w:uiPriority w:val="72"/>
    <w:qFormat/>
    <w:rsid w:val="00243ECB"/>
    <w:pPr>
      <w:ind w:left="720"/>
      <w:contextualSpacing/>
    </w:pPr>
  </w:style>
  <w:style w:type="paragraph" w:styleId="Subtitle">
    <w:name w:val="Subtitle"/>
    <w:basedOn w:val="Normal"/>
    <w:next w:val="Normal"/>
    <w:link w:val="SubtitleChar"/>
    <w:uiPriority w:val="11"/>
    <w:qFormat/>
    <w:rsid w:val="00A5489B"/>
    <w:pPr>
      <w:numPr>
        <w:ilvl w:val="1"/>
      </w:numPr>
      <w:ind w:firstLine="709"/>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A5489B"/>
    <w:rPr>
      <w:rFonts w:asciiTheme="majorHAnsi" w:eastAsiaTheme="majorEastAsia" w:hAnsiTheme="majorHAnsi" w:cstheme="majorBidi"/>
      <w:i/>
      <w:iCs/>
      <w:color w:val="4F81BD" w:themeColor="accent1"/>
      <w:spacing w:val="15"/>
      <w:sz w:val="24"/>
      <w:szCs w:val="24"/>
      <w:lang w:eastAsia="ar-SA"/>
    </w:rPr>
  </w:style>
  <w:style w:type="character" w:customStyle="1" w:styleId="Heading4Char">
    <w:name w:val="Heading 4 Char"/>
    <w:basedOn w:val="DefaultParagraphFont"/>
    <w:link w:val="Heading4"/>
    <w:uiPriority w:val="9"/>
    <w:semiHidden/>
    <w:rsid w:val="00E356F5"/>
    <w:rPr>
      <w:rFonts w:asciiTheme="majorHAnsi" w:eastAsiaTheme="majorEastAsia" w:hAnsiTheme="majorHAnsi" w:cstheme="majorBidi"/>
      <w:b/>
      <w:bCs/>
      <w:i/>
      <w:iCs/>
      <w:color w:val="4F81BD" w:themeColor="accent1"/>
      <w:sz w:val="24"/>
      <w:szCs w:val="24"/>
      <w:lang w:eastAsia="ar-SA"/>
    </w:rPr>
  </w:style>
  <w:style w:type="character" w:customStyle="1" w:styleId="Heading5Char">
    <w:name w:val="Heading 5 Char"/>
    <w:basedOn w:val="DefaultParagraphFont"/>
    <w:link w:val="Heading5"/>
    <w:uiPriority w:val="9"/>
    <w:semiHidden/>
    <w:rsid w:val="00E356F5"/>
    <w:rPr>
      <w:rFonts w:asciiTheme="majorHAnsi" w:eastAsiaTheme="majorEastAsia" w:hAnsiTheme="majorHAnsi" w:cstheme="majorBidi"/>
      <w:color w:val="243F60" w:themeColor="accent1" w:themeShade="7F"/>
      <w:sz w:val="24"/>
      <w:szCs w:val="24"/>
      <w:lang w:eastAsia="ar-SA"/>
    </w:rPr>
  </w:style>
  <w:style w:type="character" w:customStyle="1" w:styleId="Heading6Char">
    <w:name w:val="Heading 6 Char"/>
    <w:basedOn w:val="DefaultParagraphFont"/>
    <w:link w:val="Heading6"/>
    <w:uiPriority w:val="9"/>
    <w:semiHidden/>
    <w:rsid w:val="00E356F5"/>
    <w:rPr>
      <w:rFonts w:asciiTheme="majorHAnsi" w:eastAsiaTheme="majorEastAsia" w:hAnsiTheme="majorHAnsi" w:cstheme="majorBidi"/>
      <w:i/>
      <w:iCs/>
      <w:color w:val="243F60" w:themeColor="accent1" w:themeShade="7F"/>
      <w:sz w:val="24"/>
      <w:szCs w:val="24"/>
      <w:lang w:eastAsia="ar-SA"/>
    </w:rPr>
  </w:style>
  <w:style w:type="character" w:customStyle="1" w:styleId="Heading7Char">
    <w:name w:val="Heading 7 Char"/>
    <w:basedOn w:val="DefaultParagraphFont"/>
    <w:link w:val="Heading7"/>
    <w:uiPriority w:val="9"/>
    <w:semiHidden/>
    <w:rsid w:val="00E356F5"/>
    <w:rPr>
      <w:rFonts w:asciiTheme="majorHAnsi" w:eastAsiaTheme="majorEastAsia" w:hAnsiTheme="majorHAnsi" w:cstheme="majorBidi"/>
      <w:i/>
      <w:iCs/>
      <w:color w:val="404040" w:themeColor="text1" w:themeTint="BF"/>
      <w:sz w:val="24"/>
      <w:szCs w:val="24"/>
      <w:lang w:eastAsia="ar-SA"/>
    </w:rPr>
  </w:style>
  <w:style w:type="character" w:customStyle="1" w:styleId="Heading8Char">
    <w:name w:val="Heading 8 Char"/>
    <w:basedOn w:val="DefaultParagraphFont"/>
    <w:link w:val="Heading8"/>
    <w:uiPriority w:val="9"/>
    <w:semiHidden/>
    <w:rsid w:val="00E356F5"/>
    <w:rPr>
      <w:rFonts w:asciiTheme="majorHAnsi" w:eastAsiaTheme="majorEastAsia" w:hAnsiTheme="majorHAnsi" w:cstheme="majorBidi"/>
      <w:color w:val="404040" w:themeColor="text1" w:themeTint="BF"/>
      <w:lang w:eastAsia="ar-SA"/>
    </w:rPr>
  </w:style>
  <w:style w:type="character" w:customStyle="1" w:styleId="Heading9Char">
    <w:name w:val="Heading 9 Char"/>
    <w:basedOn w:val="DefaultParagraphFont"/>
    <w:link w:val="Heading9"/>
    <w:uiPriority w:val="9"/>
    <w:semiHidden/>
    <w:rsid w:val="00E356F5"/>
    <w:rPr>
      <w:rFonts w:asciiTheme="majorHAnsi" w:eastAsiaTheme="majorEastAsia" w:hAnsiTheme="majorHAnsi" w:cstheme="majorBidi"/>
      <w:i/>
      <w:iCs/>
      <w:color w:val="404040" w:themeColor="text1" w:themeTint="BF"/>
      <w:lang w:eastAsia="ar-SA"/>
    </w:rPr>
  </w:style>
  <w:style w:type="character" w:customStyle="1" w:styleId="Heading1Char">
    <w:name w:val="Heading 1 Char"/>
    <w:basedOn w:val="DefaultParagraphFont"/>
    <w:link w:val="Heading1"/>
    <w:rsid w:val="001B0926"/>
    <w:rPr>
      <w:rFonts w:eastAsia="Arial" w:cs="Arial"/>
      <w:b/>
      <w:bCs/>
      <w:kern w:val="1"/>
      <w:sz w:val="28"/>
      <w:szCs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32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 Id="rId101" Type="http://schemas.openxmlformats.org/officeDocument/2006/relationships/image" Target="media/fig1.png"/><Relationship Id="rId102" Type="http://schemas.openxmlformats.org/officeDocument/2006/relationships/image" Target="media/fig2.png"/><Relationship Id="rId103" Type="http://schemas.openxmlformats.org/officeDocument/2006/relationships/image" Target="media/fig3.png"/><Relationship Id="rId104" Type="http://schemas.openxmlformats.org/officeDocument/2006/relationships/image" Target="media/fig4.png"/><Relationship Id="rId105" Type="http://schemas.openxmlformats.org/officeDocument/2006/relationships/image" Target="media/fig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D8A69D-419A-1345-8D34-87561A3FB8F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Capstone Project Proposal</vt:lpstr>
    </vt:vector>
  </TitlesOfParts>
  <Company>Bahcesehir University</Company>
  <LinksUpToDate>false</LinksUpToDate>
  <CharactersWithSpaces>5211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Proposal</dc:title>
  <dc:creator>Dr Andrew Beddall</dc:creator>
  <cp:lastModifiedBy>Mahmut AGAN</cp:lastModifiedBy>
  <cp:revision>4</cp:revision>
  <cp:lastPrinted>1900-12-31T22:02:04Z</cp:lastPrinted>
  <dcterms:created xsi:type="dcterms:W3CDTF">2026-05-31T18:04:00Z</dcterms:created>
  <dcterms:modified xsi:type="dcterms:W3CDTF">2026-05-31T18:05:00Z</dcterms:modified>
</cp:coreProperties>
</file>